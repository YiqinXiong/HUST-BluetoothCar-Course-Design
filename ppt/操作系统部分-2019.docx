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86E" w:rsidRPr="001623D5" w:rsidRDefault="0095186E" w:rsidP="0095186E">
      <w:pPr>
        <w:pStyle w:val="1"/>
        <w:numPr>
          <w:ilvl w:val="0"/>
          <w:numId w:val="0"/>
        </w:numPr>
        <w:ind w:left="420"/>
        <w:jc w:val="both"/>
      </w:pPr>
      <w:bookmarkStart w:id="0" w:name="_Toc533147145"/>
      <w:r>
        <w:rPr>
          <w:rFonts w:hint="eastAsia"/>
        </w:rPr>
        <w:t>第二部分</w:t>
      </w:r>
      <w:r>
        <w:rPr>
          <w:rFonts w:hint="eastAsia"/>
        </w:rPr>
        <w:t xml:space="preserve"> </w:t>
      </w:r>
      <w:r>
        <w:t xml:space="preserve"> </w:t>
      </w:r>
      <w:r>
        <w:rPr>
          <w:rFonts w:hint="eastAsia"/>
        </w:rPr>
        <w:t>Hos-mip</w:t>
      </w:r>
      <w:r w:rsidRPr="00C91567">
        <w:rPr>
          <w:rFonts w:hint="eastAsia"/>
        </w:rPr>
        <w:t>s</w:t>
      </w:r>
      <w:r w:rsidRPr="00C91567">
        <w:rPr>
          <w:rFonts w:hint="eastAsia"/>
        </w:rPr>
        <w:t>操作系统</w:t>
      </w:r>
      <w:bookmarkEnd w:id="0"/>
    </w:p>
    <w:p w:rsidR="0095186E" w:rsidRDefault="0095186E" w:rsidP="0095186E"/>
    <w:p w:rsidR="0095186E" w:rsidRDefault="0095186E" w:rsidP="0095186E">
      <w:pPr>
        <w:pStyle w:val="20"/>
      </w:pPr>
      <w:r w:rsidRPr="00DD7F88">
        <w:rPr>
          <w:rFonts w:hint="eastAsia"/>
        </w:rPr>
        <w:t>通过本书第一部分的学习，读者已经在</w:t>
      </w:r>
      <w:r w:rsidRPr="00DD7F88">
        <w:rPr>
          <w:rFonts w:hint="eastAsia"/>
        </w:rPr>
        <w:t>NEXYS4</w:t>
      </w:r>
      <w:r w:rsidRPr="00DD7F88">
        <w:rPr>
          <w:rFonts w:hint="eastAsia"/>
        </w:rPr>
        <w:t>的基础上开发了</w:t>
      </w:r>
      <w:r>
        <w:rPr>
          <w:rFonts w:hint="eastAsia"/>
        </w:rPr>
        <w:t>MIPSfpga</w:t>
      </w:r>
      <w:r w:rsidRPr="00DD7F88">
        <w:rPr>
          <w:rFonts w:hint="eastAsia"/>
        </w:rPr>
        <w:t>系统，该系统包含一个标准</w:t>
      </w:r>
      <w:r w:rsidRPr="00DD7F88">
        <w:rPr>
          <w:rFonts w:hint="eastAsia"/>
        </w:rPr>
        <w:t>MIPS</w:t>
      </w:r>
      <w:r w:rsidRPr="00DD7F88">
        <w:rPr>
          <w:rFonts w:hint="eastAsia"/>
        </w:rPr>
        <w:t>处理器，以及必要的接口设备。本书的第二部分，将引导读者在第一部分所开发的</w:t>
      </w:r>
      <w:r>
        <w:rPr>
          <w:rFonts w:hint="eastAsia"/>
        </w:rPr>
        <w:t>MIPSfpga</w:t>
      </w:r>
      <w:r w:rsidRPr="00DD7F88">
        <w:rPr>
          <w:rFonts w:hint="eastAsia"/>
        </w:rPr>
        <w:t>上，运行一个小型的操作系统</w:t>
      </w:r>
      <w:r>
        <w:rPr>
          <w:rFonts w:hint="eastAsia"/>
        </w:rPr>
        <w:t>——</w:t>
      </w:r>
      <w:r w:rsidRPr="008B3881">
        <w:t>Hos-mips</w:t>
      </w:r>
      <w:r w:rsidRPr="00DD7F88">
        <w:rPr>
          <w:rFonts w:hint="eastAsia"/>
        </w:rPr>
        <w:t>。</w:t>
      </w:r>
    </w:p>
    <w:p w:rsidR="0095186E" w:rsidRDefault="0095186E" w:rsidP="0095186E">
      <w:pPr>
        <w:pStyle w:val="20"/>
      </w:pPr>
      <w:r w:rsidRPr="002C58CC">
        <w:rPr>
          <w:rFonts w:hint="eastAsia"/>
        </w:rPr>
        <w:t>第</w:t>
      </w:r>
      <w:r>
        <w:rPr>
          <w:rFonts w:hint="eastAsia"/>
        </w:rPr>
        <w:t>二</w:t>
      </w:r>
      <w:r w:rsidRPr="002C58CC">
        <w:rPr>
          <w:rFonts w:hint="eastAsia"/>
        </w:rPr>
        <w:t>部分内容分为</w:t>
      </w:r>
      <w:r>
        <w:rPr>
          <w:rFonts w:hint="eastAsia"/>
        </w:rPr>
        <w:t>三</w:t>
      </w:r>
      <w:r w:rsidRPr="002C58CC">
        <w:rPr>
          <w:rFonts w:hint="eastAsia"/>
        </w:rPr>
        <w:t>个章节：</w:t>
      </w:r>
      <w:r>
        <w:rPr>
          <w:rFonts w:hint="eastAsia"/>
        </w:rPr>
        <w:t>第一个章节准备</w:t>
      </w:r>
      <w:r w:rsidRPr="00DD7F88">
        <w:rPr>
          <w:rFonts w:hint="eastAsia"/>
        </w:rPr>
        <w:t>Hos</w:t>
      </w:r>
      <w:r>
        <w:t>-mips</w:t>
      </w:r>
      <w:r w:rsidRPr="00DD7F88">
        <w:rPr>
          <w:rFonts w:hint="eastAsia"/>
        </w:rPr>
        <w:t>操作系统</w:t>
      </w:r>
      <w:r>
        <w:rPr>
          <w:rFonts w:hint="eastAsia"/>
        </w:rPr>
        <w:t>的编译环境，构建（</w:t>
      </w:r>
      <w:r>
        <w:t>build</w:t>
      </w:r>
      <w:r>
        <w:rPr>
          <w:rFonts w:hint="eastAsia"/>
        </w:rPr>
        <w:t>）能够在</w:t>
      </w:r>
      <w:r>
        <w:t>MIPSfpga</w:t>
      </w:r>
      <w:r>
        <w:rPr>
          <w:rFonts w:hint="eastAsia"/>
        </w:rPr>
        <w:t>平台上运行的</w:t>
      </w:r>
      <w:r w:rsidRPr="00281778">
        <w:rPr>
          <w:rFonts w:hint="eastAsia"/>
        </w:rPr>
        <w:t>操作系统</w:t>
      </w:r>
      <w:r>
        <w:rPr>
          <w:rFonts w:hint="eastAsia"/>
        </w:rPr>
        <w:t>；第二个章节在</w:t>
      </w:r>
      <w:r>
        <w:t>Windows</w:t>
      </w:r>
      <w:r>
        <w:rPr>
          <w:rFonts w:hint="eastAsia"/>
        </w:rPr>
        <w:t>环境中搭建</w:t>
      </w:r>
      <w:r w:rsidRPr="00DD7F88">
        <w:rPr>
          <w:rFonts w:hint="eastAsia"/>
        </w:rPr>
        <w:t>Hos</w:t>
      </w:r>
      <w:r>
        <w:t>-mips</w:t>
      </w:r>
      <w:r w:rsidRPr="00DD7F88">
        <w:rPr>
          <w:rFonts w:hint="eastAsia"/>
        </w:rPr>
        <w:t>操作系统</w:t>
      </w:r>
      <w:r>
        <w:rPr>
          <w:rFonts w:hint="eastAsia"/>
        </w:rPr>
        <w:t>的开发调试环境；第三个章节完成在</w:t>
      </w:r>
      <w:r w:rsidRPr="00DD7F88">
        <w:rPr>
          <w:rFonts w:hint="eastAsia"/>
        </w:rPr>
        <w:t>Hos</w:t>
      </w:r>
      <w:r>
        <w:t>-mips</w:t>
      </w:r>
      <w:r w:rsidRPr="00DD7F88">
        <w:rPr>
          <w:rFonts w:hint="eastAsia"/>
        </w:rPr>
        <w:t>操作系统</w:t>
      </w:r>
      <w:r>
        <w:rPr>
          <w:rFonts w:hint="eastAsia"/>
        </w:rPr>
        <w:t>中的</w:t>
      </w:r>
      <w:r>
        <w:rPr>
          <w:rFonts w:hint="eastAsia"/>
        </w:rPr>
        <w:t>3</w:t>
      </w:r>
      <w:r>
        <w:rPr>
          <w:rFonts w:hint="eastAsia"/>
        </w:rPr>
        <w:t>个实验，帮助读者理解从用户态进程到内核态例程的调用路径。</w:t>
      </w:r>
    </w:p>
    <w:p w:rsidR="0095186E" w:rsidRDefault="0095186E" w:rsidP="0095186E">
      <w:pPr>
        <w:widowControl/>
        <w:jc w:val="left"/>
        <w:rPr>
          <w:rFonts w:ascii="Times New Roman" w:hAnsi="Times New Roman"/>
        </w:rPr>
      </w:pPr>
      <w:r>
        <w:br w:type="page"/>
      </w:r>
    </w:p>
    <w:p w:rsidR="0095186E" w:rsidRDefault="0095186E" w:rsidP="0095186E">
      <w:pPr>
        <w:pStyle w:val="2"/>
      </w:pPr>
      <w:bookmarkStart w:id="1" w:name="_Toc533147146"/>
      <w:r w:rsidRPr="00DD7F88">
        <w:rPr>
          <w:rFonts w:hint="eastAsia"/>
        </w:rPr>
        <w:lastRenderedPageBreak/>
        <w:t>实验</w:t>
      </w:r>
      <w:r>
        <w:rPr>
          <w:rFonts w:hint="eastAsia"/>
        </w:rPr>
        <w:t>5</w:t>
      </w:r>
      <w:r>
        <w:rPr>
          <w:rFonts w:hint="eastAsia"/>
        </w:rPr>
        <w:t>：</w:t>
      </w:r>
      <w:r w:rsidRPr="00DD7F88">
        <w:rPr>
          <w:rFonts w:hint="eastAsia"/>
        </w:rPr>
        <w:t>Hos</w:t>
      </w:r>
      <w:r>
        <w:t>-mips</w:t>
      </w:r>
      <w:r w:rsidRPr="00DD7F88">
        <w:rPr>
          <w:rFonts w:hint="eastAsia"/>
        </w:rPr>
        <w:t>操作系统的构建与运行</w:t>
      </w:r>
      <w:bookmarkEnd w:id="1"/>
    </w:p>
    <w:p w:rsidR="0095186E" w:rsidRDefault="0095186E" w:rsidP="0095186E">
      <w:pPr>
        <w:pStyle w:val="3"/>
      </w:pPr>
      <w:bookmarkStart w:id="2" w:name="_Toc533147147"/>
      <w:r w:rsidRPr="00DD7F88">
        <w:rPr>
          <w:rFonts w:hint="eastAsia"/>
        </w:rPr>
        <w:t>实验目的</w:t>
      </w:r>
      <w:bookmarkEnd w:id="2"/>
    </w:p>
    <w:p w:rsidR="0095186E" w:rsidRDefault="0095186E" w:rsidP="0095186E">
      <w:pPr>
        <w:pStyle w:val="20"/>
      </w:pPr>
      <w:r w:rsidRPr="00DD7F88">
        <w:rPr>
          <w:rFonts w:hint="eastAsia"/>
        </w:rPr>
        <w:t>在本实验中，读者将学习在自己的个人电脑上安装构建</w:t>
      </w:r>
      <w:r>
        <w:rPr>
          <w:rFonts w:hint="eastAsia"/>
        </w:rPr>
        <w:t>（</w:t>
      </w:r>
      <w:r w:rsidRPr="00DD7F88">
        <w:rPr>
          <w:rFonts w:hint="eastAsia"/>
        </w:rPr>
        <w:t>build</w:t>
      </w:r>
      <w:r>
        <w:rPr>
          <w:rFonts w:hint="eastAsia"/>
        </w:rPr>
        <w:t>）</w:t>
      </w:r>
      <w:r>
        <w:rPr>
          <w:rFonts w:hint="eastAsia"/>
        </w:rPr>
        <w:t>Hos-mips</w:t>
      </w:r>
      <w:r>
        <w:rPr>
          <w:rFonts w:hint="eastAsia"/>
        </w:rPr>
        <w:t>操作系统</w:t>
      </w:r>
      <w:r w:rsidRPr="00DD7F88">
        <w:rPr>
          <w:rFonts w:hint="eastAsia"/>
        </w:rPr>
        <w:t>的环境，以及将所生成的镜像下载到</w:t>
      </w:r>
      <w:r>
        <w:rPr>
          <w:rFonts w:hint="eastAsia"/>
        </w:rPr>
        <w:t>MIPSfpga</w:t>
      </w:r>
      <w:r w:rsidRPr="00DD7F88">
        <w:rPr>
          <w:rFonts w:hint="eastAsia"/>
        </w:rPr>
        <w:t>开发板、并将其运行起来的方法。我们假设读者的个人电脑上安装的是</w:t>
      </w:r>
      <w:r w:rsidRPr="00DD7F88">
        <w:rPr>
          <w:rFonts w:hint="eastAsia"/>
        </w:rPr>
        <w:t>Windows</w:t>
      </w:r>
      <w:r w:rsidRPr="00DD7F88">
        <w:rPr>
          <w:rFonts w:hint="eastAsia"/>
        </w:rPr>
        <w:t>操作系统</w:t>
      </w:r>
      <w:r>
        <w:rPr>
          <w:rFonts w:hint="eastAsia"/>
        </w:rPr>
        <w:t>（</w:t>
      </w:r>
      <w:r w:rsidRPr="00DD7F88">
        <w:rPr>
          <w:rFonts w:hint="eastAsia"/>
        </w:rPr>
        <w:t>Windows7</w:t>
      </w:r>
      <w:r w:rsidRPr="00DD7F88">
        <w:rPr>
          <w:rFonts w:hint="eastAsia"/>
        </w:rPr>
        <w:t>或</w:t>
      </w:r>
      <w:r w:rsidRPr="00DD7F88">
        <w:rPr>
          <w:rFonts w:hint="eastAsia"/>
        </w:rPr>
        <w:t>Windows10</w:t>
      </w:r>
      <w:r>
        <w:rPr>
          <w:rFonts w:hint="eastAsia"/>
        </w:rPr>
        <w:t>）</w:t>
      </w:r>
      <w:r w:rsidRPr="00DD7F88">
        <w:rPr>
          <w:rFonts w:hint="eastAsia"/>
        </w:rPr>
        <w:t>，对于</w:t>
      </w:r>
      <w:r w:rsidRPr="00DD7F88">
        <w:rPr>
          <w:rFonts w:hint="eastAsia"/>
        </w:rPr>
        <w:t>MacOS</w:t>
      </w:r>
      <w:r w:rsidRPr="00DD7F88">
        <w:rPr>
          <w:rFonts w:hint="eastAsia"/>
        </w:rPr>
        <w:t>的用户，可以对以下的安装过程中所介绍的软件，选择对应的</w:t>
      </w:r>
      <w:r w:rsidRPr="00DD7F88">
        <w:rPr>
          <w:rFonts w:hint="eastAsia"/>
        </w:rPr>
        <w:t>MacOS</w:t>
      </w:r>
      <w:r w:rsidRPr="00DD7F88">
        <w:rPr>
          <w:rFonts w:hint="eastAsia"/>
        </w:rPr>
        <w:t>上的软件即可。</w:t>
      </w:r>
    </w:p>
    <w:p w:rsidR="0095186E" w:rsidRPr="00DD7F88" w:rsidRDefault="0095186E" w:rsidP="0095186E">
      <w:pPr>
        <w:pStyle w:val="3"/>
      </w:pPr>
      <w:bookmarkStart w:id="3" w:name="_Ref507177151"/>
      <w:bookmarkStart w:id="4" w:name="_Toc533147148"/>
      <w:r w:rsidRPr="00DD7F88">
        <w:rPr>
          <w:rFonts w:hint="eastAsia"/>
        </w:rPr>
        <w:t>实验内容</w:t>
      </w:r>
      <w:bookmarkEnd w:id="3"/>
      <w:bookmarkEnd w:id="4"/>
    </w:p>
    <w:p w:rsidR="0095186E" w:rsidRPr="00DD7F88" w:rsidRDefault="0095186E" w:rsidP="0095186E">
      <w:pPr>
        <w:pStyle w:val="20"/>
      </w:pPr>
      <w:r w:rsidRPr="003C7F40">
        <w:t>Hos-mips</w:t>
      </w:r>
      <w:r w:rsidRPr="00DD7F88">
        <w:rPr>
          <w:rFonts w:hint="eastAsia"/>
        </w:rPr>
        <w:t>操作系统的构建涉及到较多的软件工具，其中包括：</w:t>
      </w:r>
      <w:r w:rsidRPr="00DD7F88">
        <w:t>Cygwin</w:t>
      </w:r>
      <w:r w:rsidRPr="00DD7F88">
        <w:rPr>
          <w:rFonts w:hint="eastAsia"/>
        </w:rPr>
        <w:t>、交叉编译器</w:t>
      </w:r>
      <w:r>
        <w:rPr>
          <w:rFonts w:hint="eastAsia"/>
        </w:rPr>
        <w:t>（</w:t>
      </w:r>
      <w:r w:rsidRPr="00DD7F88">
        <w:t>mips-sde</w:t>
      </w:r>
      <w:r>
        <w:rPr>
          <w:rFonts w:hint="eastAsia"/>
        </w:rPr>
        <w:t>）</w:t>
      </w:r>
      <w:r w:rsidRPr="00DD7F88">
        <w:rPr>
          <w:rFonts w:hint="eastAsia"/>
        </w:rPr>
        <w:t>、</w:t>
      </w:r>
      <w:r w:rsidRPr="00DD7F88">
        <w:t>Putty</w:t>
      </w:r>
      <w:r w:rsidRPr="00DD7F88">
        <w:rPr>
          <w:rFonts w:hint="eastAsia"/>
        </w:rPr>
        <w:t>、</w:t>
      </w:r>
      <w:r>
        <w:t>Vivado</w:t>
      </w:r>
      <w:r w:rsidRPr="00DD7F88">
        <w:rPr>
          <w:rFonts w:hint="eastAsia"/>
        </w:rPr>
        <w:t>、</w:t>
      </w:r>
      <w:r w:rsidRPr="00DD7F88">
        <w:t>OpenOCD</w:t>
      </w:r>
      <w:r w:rsidRPr="00DD7F88">
        <w:rPr>
          <w:rFonts w:hint="eastAsia"/>
        </w:rPr>
        <w:t>等。因为</w:t>
      </w:r>
      <w:r>
        <w:t>Vivado</w:t>
      </w:r>
      <w:r w:rsidRPr="00DD7F88">
        <w:rPr>
          <w:rFonts w:hint="eastAsia"/>
        </w:rPr>
        <w:t>、交叉编译器</w:t>
      </w:r>
      <w:r>
        <w:rPr>
          <w:rFonts w:hint="eastAsia"/>
        </w:rPr>
        <w:t>（</w:t>
      </w:r>
      <w:r w:rsidRPr="00DD7F88">
        <w:t>mips-sde</w:t>
      </w:r>
      <w:r>
        <w:t>）</w:t>
      </w:r>
      <w:r w:rsidRPr="00DD7F88">
        <w:rPr>
          <w:rFonts w:hint="eastAsia"/>
        </w:rPr>
        <w:t>以及</w:t>
      </w:r>
      <w:r w:rsidRPr="00DD7F88">
        <w:t>OpenOCD</w:t>
      </w:r>
      <w:r w:rsidRPr="00DD7F88">
        <w:rPr>
          <w:rFonts w:hint="eastAsia"/>
        </w:rPr>
        <w:t>已经在第一部分做过介绍，所以在本实验中，读者将安装这些软件</w:t>
      </w:r>
      <w:r>
        <w:rPr>
          <w:rFonts w:hint="eastAsia"/>
        </w:rPr>
        <w:t>（</w:t>
      </w:r>
      <w:r w:rsidRPr="00DD7F88">
        <w:rPr>
          <w:rFonts w:hint="eastAsia"/>
        </w:rPr>
        <w:t>见</w:t>
      </w:r>
      <w:r w:rsidRPr="00DD7F88">
        <w:t>5.2.1</w:t>
      </w:r>
      <w:r>
        <w:rPr>
          <w:rFonts w:hint="eastAsia"/>
        </w:rPr>
        <w:t>节）</w:t>
      </w:r>
      <w:r w:rsidRPr="00DD7F88">
        <w:rPr>
          <w:rFonts w:hint="eastAsia"/>
        </w:rPr>
        <w:t>，并在安装完成后构建并运行</w:t>
      </w:r>
      <w:r w:rsidRPr="003C7F40">
        <w:t>Hos-mips</w:t>
      </w:r>
      <w:r w:rsidRPr="00DD7F88">
        <w:rPr>
          <w:rFonts w:hint="eastAsia"/>
        </w:rPr>
        <w:t>操作系统</w:t>
      </w:r>
      <w:r>
        <w:rPr>
          <w:rFonts w:hint="eastAsia"/>
        </w:rPr>
        <w:t>（</w:t>
      </w:r>
      <w:r w:rsidRPr="00DD7F88">
        <w:rPr>
          <w:rFonts w:hint="eastAsia"/>
        </w:rPr>
        <w:t>见</w:t>
      </w:r>
      <w:r w:rsidRPr="00DD7F88">
        <w:t>5.2.2</w:t>
      </w:r>
      <w:r>
        <w:rPr>
          <w:rFonts w:hint="eastAsia"/>
        </w:rPr>
        <w:t>节</w:t>
      </w:r>
      <w:r w:rsidRPr="00DD7F88">
        <w:rPr>
          <w:rFonts w:hint="eastAsia"/>
        </w:rPr>
        <w:t>和</w:t>
      </w:r>
      <w:r w:rsidRPr="00DD7F88">
        <w:t>5.2.3</w:t>
      </w:r>
      <w:r>
        <w:rPr>
          <w:rFonts w:hint="eastAsia"/>
        </w:rPr>
        <w:t>节）</w:t>
      </w:r>
      <w:r w:rsidRPr="00DD7F88">
        <w:rPr>
          <w:rFonts w:hint="eastAsia"/>
        </w:rPr>
        <w:t>。</w:t>
      </w:r>
    </w:p>
    <w:p w:rsidR="0095186E" w:rsidRPr="00DD7F88" w:rsidRDefault="0095186E" w:rsidP="0095186E">
      <w:pPr>
        <w:pStyle w:val="4"/>
      </w:pPr>
      <w:r w:rsidRPr="00DD7F88">
        <w:rPr>
          <w:rFonts w:hint="eastAsia"/>
        </w:rPr>
        <w:t>安装开发环境</w:t>
      </w:r>
    </w:p>
    <w:p w:rsidR="0095186E" w:rsidRPr="00DD7F88" w:rsidRDefault="0095186E" w:rsidP="0095186E">
      <w:pPr>
        <w:pStyle w:val="41"/>
      </w:pPr>
      <w:r w:rsidRPr="00DD7F88">
        <w:rPr>
          <w:rFonts w:hint="eastAsia"/>
        </w:rPr>
        <w:t>1</w:t>
      </w:r>
      <w:r>
        <w:rPr>
          <w:rFonts w:hint="eastAsia"/>
        </w:rPr>
        <w:t>.</w:t>
      </w:r>
      <w:r w:rsidRPr="00DD7F88">
        <w:t>Cygwin</w:t>
      </w:r>
      <w:r w:rsidRPr="00DD7F88">
        <w:rPr>
          <w:rFonts w:hint="eastAsia"/>
        </w:rPr>
        <w:t>的安装</w:t>
      </w:r>
    </w:p>
    <w:p w:rsidR="0095186E" w:rsidRPr="00DD7F88" w:rsidRDefault="0095186E" w:rsidP="0095186E">
      <w:pPr>
        <w:pStyle w:val="20"/>
      </w:pPr>
      <w:r w:rsidRPr="00DD7F88">
        <w:t>Cygwin</w:t>
      </w:r>
      <w:r w:rsidRPr="00DD7F88">
        <w:rPr>
          <w:rFonts w:hint="eastAsia"/>
        </w:rPr>
        <w:t>是一个在</w:t>
      </w:r>
      <w:r w:rsidRPr="00DD7F88">
        <w:t>Windows</w:t>
      </w:r>
      <w:r w:rsidRPr="00DD7F88">
        <w:rPr>
          <w:rFonts w:hint="eastAsia"/>
        </w:rPr>
        <w:t>环境下运行的类</w:t>
      </w:r>
      <w:r w:rsidRPr="00DD7F88">
        <w:t>Linux</w:t>
      </w:r>
      <w:r w:rsidRPr="00DD7F88">
        <w:rPr>
          <w:rFonts w:hint="eastAsia"/>
        </w:rPr>
        <w:t>环境，它能够在</w:t>
      </w:r>
      <w:r w:rsidRPr="00DD7F88">
        <w:t>Windows</w:t>
      </w:r>
      <w:r w:rsidRPr="00DD7F88">
        <w:rPr>
          <w:rFonts w:hint="eastAsia"/>
        </w:rPr>
        <w:t>下提供</w:t>
      </w:r>
      <w:r w:rsidRPr="00DD7F88">
        <w:t>Linux</w:t>
      </w:r>
      <w:r w:rsidRPr="00DD7F88">
        <w:rPr>
          <w:rFonts w:hint="eastAsia"/>
        </w:rPr>
        <w:t>环境以及很多</w:t>
      </w:r>
      <w:r w:rsidRPr="00DD7F88">
        <w:t>Linux</w:t>
      </w:r>
      <w:r w:rsidRPr="00DD7F88">
        <w:rPr>
          <w:rFonts w:hint="eastAsia"/>
        </w:rPr>
        <w:t>工具。在本实验中，我们即将用到</w:t>
      </w:r>
      <w:r w:rsidRPr="00DD7F88">
        <w:t>make</w:t>
      </w:r>
      <w:r w:rsidRPr="00DD7F88">
        <w:rPr>
          <w:rFonts w:hint="eastAsia"/>
        </w:rPr>
        <w:t>、</w:t>
      </w:r>
      <w:r w:rsidRPr="00DD7F88">
        <w:t>gcc</w:t>
      </w:r>
      <w:r w:rsidRPr="00DD7F88">
        <w:rPr>
          <w:rFonts w:hint="eastAsia"/>
        </w:rPr>
        <w:t>、</w:t>
      </w:r>
      <w:r w:rsidRPr="00DD7F88">
        <w:t>perl</w:t>
      </w:r>
      <w:r w:rsidRPr="00DD7F88">
        <w:rPr>
          <w:rFonts w:hint="eastAsia"/>
        </w:rPr>
        <w:t>这些基本工具。</w:t>
      </w:r>
      <w:r w:rsidRPr="00DD7F88">
        <w:t>make</w:t>
      </w:r>
      <w:r w:rsidRPr="00DD7F88">
        <w:rPr>
          <w:rFonts w:hint="eastAsia"/>
        </w:rPr>
        <w:t>工具用于解析</w:t>
      </w:r>
      <w:r w:rsidRPr="00DD7F88">
        <w:t>Hos</w:t>
      </w:r>
      <w:r w:rsidRPr="00DD7F88">
        <w:rPr>
          <w:rFonts w:hint="eastAsia"/>
        </w:rPr>
        <w:t>的</w:t>
      </w:r>
      <w:r w:rsidRPr="00DD7F88">
        <w:t>makefile</w:t>
      </w:r>
      <w:r w:rsidRPr="00DD7F88">
        <w:rPr>
          <w:rFonts w:hint="eastAsia"/>
        </w:rPr>
        <w:t>文件，</w:t>
      </w:r>
      <w:r w:rsidRPr="00DD7F88">
        <w:t>gcc</w:t>
      </w:r>
      <w:r w:rsidRPr="00DD7F88">
        <w:rPr>
          <w:rFonts w:hint="eastAsia"/>
        </w:rPr>
        <w:t>用于编译</w:t>
      </w:r>
      <w:r w:rsidRPr="00DD7F88">
        <w:t>Hos</w:t>
      </w:r>
      <w:r w:rsidRPr="00DD7F88">
        <w:rPr>
          <w:rFonts w:hint="eastAsia"/>
        </w:rPr>
        <w:t>的源代码，</w:t>
      </w:r>
      <w:r w:rsidRPr="00DD7F88">
        <w:t>perl</w:t>
      </w:r>
      <w:r w:rsidRPr="00DD7F88">
        <w:rPr>
          <w:rFonts w:hint="eastAsia"/>
        </w:rPr>
        <w:t>用于解释执行</w:t>
      </w:r>
      <w:r w:rsidRPr="00DD7F88">
        <w:t>make</w:t>
      </w:r>
      <w:r w:rsidRPr="00DD7F88">
        <w:rPr>
          <w:rFonts w:hint="eastAsia"/>
        </w:rPr>
        <w:t>过程中</w:t>
      </w:r>
      <w:r w:rsidRPr="00DD7F88">
        <w:t>Hos</w:t>
      </w:r>
      <w:r w:rsidRPr="00DD7F88">
        <w:rPr>
          <w:rFonts w:hint="eastAsia"/>
        </w:rPr>
        <w:t>所带的一些脚本程序。读者可以到以下网站下载</w:t>
      </w:r>
      <w:r w:rsidRPr="00DD7F88">
        <w:t>Cygwin</w:t>
      </w:r>
      <w:r w:rsidRPr="00DD7F88">
        <w:rPr>
          <w:rFonts w:hint="eastAsia"/>
        </w:rPr>
        <w:t>的安装程序：</w:t>
      </w:r>
    </w:p>
    <w:p w:rsidR="0095186E" w:rsidRPr="00DD7F88" w:rsidRDefault="0095186E" w:rsidP="0095186E">
      <w:pPr>
        <w:pStyle w:val="20"/>
      </w:pPr>
      <w:r w:rsidRPr="00DD7F88">
        <w:t>http</w:t>
      </w:r>
      <w:r>
        <w:t>：</w:t>
      </w:r>
      <w:r w:rsidRPr="00DD7F88">
        <w:t>//cygwin.com</w:t>
      </w:r>
    </w:p>
    <w:p w:rsidR="0095186E" w:rsidRPr="00DD7F88" w:rsidRDefault="0095186E" w:rsidP="0095186E">
      <w:pPr>
        <w:pStyle w:val="20"/>
      </w:pPr>
      <w:r w:rsidRPr="00DD7F88">
        <w:rPr>
          <w:rFonts w:hint="eastAsia"/>
        </w:rPr>
        <w:t>需要指出的是，读者应根据自己的运行环境来选择安装文件。</w:t>
      </w:r>
      <w:r>
        <w:rPr>
          <w:rFonts w:hint="eastAsia"/>
        </w:rPr>
        <w:t>如</w:t>
      </w:r>
      <w:r>
        <w:fldChar w:fldCharType="begin"/>
      </w:r>
      <w:r>
        <w:instrText xml:space="preserve"> </w:instrText>
      </w:r>
      <w:r>
        <w:rPr>
          <w:rFonts w:hint="eastAsia"/>
        </w:rPr>
        <w:instrText>REF _Ref506983083 \h</w:instrText>
      </w:r>
      <w:r>
        <w:instrText xml:space="preserve"> </w:instrText>
      </w:r>
      <w:r>
        <w:fldChar w:fldCharType="separate"/>
      </w:r>
      <w:r w:rsidRPr="00F44C92">
        <w:rPr>
          <w:rFonts w:hint="eastAsia"/>
        </w:rPr>
        <w:t>图</w:t>
      </w:r>
      <w:r>
        <w:rPr>
          <w:rFonts w:hint="eastAsia"/>
        </w:rPr>
        <w:t>5</w:t>
      </w:r>
      <w:r>
        <w:noBreakHyphen/>
        <w:t>1</w:t>
      </w:r>
      <w:r w:rsidRPr="00F44C92">
        <w:rPr>
          <w:rFonts w:hint="eastAsia"/>
        </w:rPr>
        <w:t>下载</w:t>
      </w:r>
      <w:r w:rsidRPr="00F44C92">
        <w:rPr>
          <w:rFonts w:hint="eastAsia"/>
        </w:rPr>
        <w:t>cygwin</w:t>
      </w:r>
      <w:r w:rsidRPr="00F44C92">
        <w:rPr>
          <w:rFonts w:hint="eastAsia"/>
        </w:rPr>
        <w:t>的安装文件</w:t>
      </w:r>
      <w:r>
        <w:fldChar w:fldCharType="end"/>
      </w:r>
      <w:r w:rsidRPr="00DD7F88">
        <w:rPr>
          <w:rFonts w:hint="eastAsia"/>
        </w:rPr>
        <w:t>如果运行环境是</w:t>
      </w:r>
      <w:r w:rsidRPr="00DD7F88">
        <w:rPr>
          <w:rFonts w:hint="eastAsia"/>
        </w:rPr>
        <w:t>32</w:t>
      </w:r>
      <w:r w:rsidRPr="00DD7F88">
        <w:rPr>
          <w:rFonts w:hint="eastAsia"/>
        </w:rPr>
        <w:t>位的，就应下载</w:t>
      </w:r>
      <w:r w:rsidRPr="00DD7F88">
        <w:t>setup-x86.exe</w:t>
      </w:r>
      <w:r w:rsidRPr="00DD7F88">
        <w:rPr>
          <w:rFonts w:hint="eastAsia"/>
        </w:rPr>
        <w:t>；如果运行环境是</w:t>
      </w:r>
      <w:r w:rsidRPr="00DD7F88">
        <w:t>64</w:t>
      </w:r>
      <w:r w:rsidRPr="00DD7F88">
        <w:rPr>
          <w:rFonts w:hint="eastAsia"/>
        </w:rPr>
        <w:t>位的，就需要下载</w:t>
      </w:r>
      <w:r w:rsidRPr="00DD7F88">
        <w:t>setup-x86_64.exe</w:t>
      </w:r>
      <w:r w:rsidRPr="00DD7F88">
        <w:rPr>
          <w:rFonts w:hint="eastAsia"/>
        </w:rPr>
        <w:t>。查看自己的个人电脑的运行环境是</w:t>
      </w:r>
      <w:r w:rsidRPr="00DD7F88">
        <w:rPr>
          <w:rFonts w:hint="eastAsia"/>
        </w:rPr>
        <w:t>32</w:t>
      </w:r>
      <w:r w:rsidRPr="00DD7F88">
        <w:rPr>
          <w:rFonts w:hint="eastAsia"/>
        </w:rPr>
        <w:t>位还是</w:t>
      </w:r>
      <w:r w:rsidRPr="00DD7F88">
        <w:rPr>
          <w:rFonts w:hint="eastAsia"/>
        </w:rPr>
        <w:t>64</w:t>
      </w:r>
      <w:r w:rsidRPr="00DD7F88">
        <w:rPr>
          <w:rFonts w:hint="eastAsia"/>
        </w:rPr>
        <w:t>位的任务相对简单，且能够在互联网上找到大量的介绍，所以我们就不在这里赘述了。</w:t>
      </w:r>
    </w:p>
    <w:p w:rsidR="0095186E" w:rsidRPr="00DD7F88" w:rsidRDefault="0095186E" w:rsidP="0095186E">
      <w:pPr>
        <w:pStyle w:val="20"/>
      </w:pPr>
      <w:r w:rsidRPr="00DD7F88">
        <w:rPr>
          <w:rFonts w:hint="eastAsia"/>
        </w:rPr>
        <w:t>另外，</w:t>
      </w:r>
      <w:r w:rsidRPr="00DD7F88">
        <w:t>C</w:t>
      </w:r>
      <w:r w:rsidRPr="00DD7F88">
        <w:rPr>
          <w:rFonts w:hint="eastAsia"/>
        </w:rPr>
        <w:t>ygwin</w:t>
      </w:r>
      <w:r w:rsidRPr="00DD7F88">
        <w:rPr>
          <w:rFonts w:hint="eastAsia"/>
        </w:rPr>
        <w:t>的不同版本也可能会有细微的差距</w:t>
      </w:r>
      <w:r>
        <w:rPr>
          <w:rFonts w:hint="eastAsia"/>
        </w:rPr>
        <w:t>（</w:t>
      </w:r>
      <w:r w:rsidRPr="00DD7F88">
        <w:rPr>
          <w:rFonts w:hint="eastAsia"/>
        </w:rPr>
        <w:t>我们以</w:t>
      </w:r>
      <w:r w:rsidRPr="00DD7F88">
        <w:rPr>
          <w:rFonts w:hint="eastAsia"/>
        </w:rPr>
        <w:t>C</w:t>
      </w:r>
      <w:r w:rsidRPr="00DD7F88">
        <w:t>ygwin</w:t>
      </w:r>
      <w:r w:rsidRPr="00DD7F88">
        <w:rPr>
          <w:rFonts w:hint="eastAsia"/>
        </w:rPr>
        <w:t>的</w:t>
      </w:r>
      <w:r w:rsidRPr="00DD7F88">
        <w:t>2.6.0</w:t>
      </w:r>
      <w:r w:rsidRPr="00DD7F88">
        <w:rPr>
          <w:rFonts w:hint="eastAsia"/>
        </w:rPr>
        <w:t>版本作为讲述蓝本</w:t>
      </w:r>
      <w:r>
        <w:rPr>
          <w:rFonts w:hint="eastAsia"/>
        </w:rPr>
        <w:t>）</w:t>
      </w:r>
      <w:r w:rsidRPr="00DD7F88">
        <w:rPr>
          <w:rFonts w:hint="eastAsia"/>
        </w:rPr>
        <w:t>。但这些细微差距应该不会对我们之后的实验构成太大影响，因为我们只用到了它的几个基本软件包。</w:t>
      </w:r>
    </w:p>
    <w:p w:rsidR="0095186E" w:rsidRDefault="0095186E" w:rsidP="0095186E">
      <w:pPr>
        <w:keepNext/>
        <w:jc w:val="center"/>
      </w:pPr>
      <w:r w:rsidRPr="00DD7F88">
        <w:lastRenderedPageBreak/>
        <w:drawing>
          <wp:inline distT="0" distB="0" distL="0" distR="0" wp14:anchorId="2422EC66" wp14:editId="6AD3DBBF">
            <wp:extent cx="4227532" cy="1890272"/>
            <wp:effectExtent l="0" t="0" r="1905" b="0"/>
            <wp:docPr id="58" name="图片 58" descr="C:\Users\zhiyuan\AppData\Roaming\Tencent\Users\450259336\QQ\WinTemp\RichOle\@9%DZ{@J{TZV6P2ABNYAU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hiyuan\AppData\Roaming\Tencent\Users\450259336\QQ\WinTemp\RichOle\@9%DZ{@J{TZV6P2ABNYAUJT.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8421"/>
                    <a:stretch/>
                  </pic:blipFill>
                  <pic:spPr bwMode="auto">
                    <a:xfrm>
                      <a:off x="0" y="0"/>
                      <a:ext cx="4227532" cy="1890272"/>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F44C92" w:rsidRDefault="0095186E" w:rsidP="0095186E">
      <w:pPr>
        <w:pStyle w:val="af0"/>
      </w:pPr>
      <w:bookmarkStart w:id="5" w:name="_Ref506983083"/>
      <w:r w:rsidRPr="00F44C92">
        <w:rPr>
          <w:rFonts w:hint="eastAsia"/>
        </w:rPr>
        <w:t>图</w:t>
      </w:r>
      <w:r w:rsidRPr="00F44C92">
        <w:rPr>
          <w:rFonts w:hint="eastAsia"/>
        </w:rPr>
        <w:t xml:space="preserve"> </w:t>
      </w:r>
      <w: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w:t>
      </w:r>
      <w:r>
        <w:fldChar w:fldCharType="end"/>
      </w:r>
      <w:r w:rsidRPr="00F44C92">
        <w:rPr>
          <w:rFonts w:hint="eastAsia"/>
        </w:rPr>
        <w:t>下载</w:t>
      </w:r>
      <w:r w:rsidRPr="00F44C92">
        <w:rPr>
          <w:rFonts w:hint="eastAsia"/>
        </w:rPr>
        <w:t>cygwin</w:t>
      </w:r>
      <w:r w:rsidRPr="00F44C92">
        <w:rPr>
          <w:rFonts w:hint="eastAsia"/>
        </w:rPr>
        <w:t>的安装文件</w:t>
      </w:r>
      <w:bookmarkEnd w:id="5"/>
    </w:p>
    <w:p w:rsidR="0095186E" w:rsidRPr="00DD7F88" w:rsidRDefault="0095186E" w:rsidP="0095186E">
      <w:pPr>
        <w:pStyle w:val="20"/>
      </w:pPr>
      <w:r w:rsidRPr="00DD7F88">
        <w:rPr>
          <w:rFonts w:hint="eastAsia"/>
        </w:rPr>
        <w:t>为了叙述方便，我们假设已经将</w:t>
      </w:r>
      <w:r w:rsidRPr="00DD7F88">
        <w:t>setup-x86_64.exe</w:t>
      </w:r>
      <w:r w:rsidRPr="00DD7F88">
        <w:rPr>
          <w:rFonts w:hint="eastAsia"/>
        </w:rPr>
        <w:t>文件放在</w:t>
      </w:r>
      <w:r w:rsidRPr="00DD7F88">
        <w:t>D</w:t>
      </w:r>
      <w:r>
        <w:t>：</w:t>
      </w:r>
      <w:r w:rsidRPr="00DD7F88">
        <w:t>\Hos\tool-chains</w:t>
      </w:r>
      <w:r w:rsidRPr="00DD7F88">
        <w:rPr>
          <w:rFonts w:hint="eastAsia"/>
        </w:rPr>
        <w:t>目录中，并希望将</w:t>
      </w:r>
      <w:r w:rsidRPr="00DD7F88">
        <w:t>Cygwin</w:t>
      </w:r>
      <w:r w:rsidRPr="00DD7F88">
        <w:rPr>
          <w:rFonts w:hint="eastAsia"/>
        </w:rPr>
        <w:t>安装在</w:t>
      </w:r>
      <w:r w:rsidRPr="00DD7F88">
        <w:t>D</w:t>
      </w:r>
      <w:r>
        <w:t>：</w:t>
      </w:r>
      <w:r w:rsidRPr="00DD7F88">
        <w:t>\Hos\tool-chains\cygwin64</w:t>
      </w:r>
      <w:r w:rsidRPr="00DD7F88">
        <w:rPr>
          <w:rFonts w:hint="eastAsia"/>
        </w:rPr>
        <w:t>目录中。我们这里用到的环境是</w:t>
      </w:r>
      <w:r w:rsidRPr="00DD7F88">
        <w:t>64</w:t>
      </w:r>
      <w:r w:rsidRPr="00DD7F88">
        <w:rPr>
          <w:rFonts w:hint="eastAsia"/>
        </w:rPr>
        <w:t>位的</w:t>
      </w:r>
      <w:r w:rsidRPr="00DD7F88">
        <w:t>Windows10</w:t>
      </w:r>
      <w:r w:rsidRPr="00DD7F88">
        <w:rPr>
          <w:rFonts w:hint="eastAsia"/>
        </w:rPr>
        <w:t>的专业版，其他开发环境</w:t>
      </w:r>
      <w:r>
        <w:rPr>
          <w:rFonts w:hint="eastAsia"/>
        </w:rPr>
        <w:t>（</w:t>
      </w:r>
      <w:r w:rsidRPr="00DD7F88">
        <w:rPr>
          <w:rFonts w:hint="eastAsia"/>
        </w:rPr>
        <w:t>如</w:t>
      </w:r>
      <w:r w:rsidRPr="00DD7F88">
        <w:t>Windows7</w:t>
      </w:r>
      <w:r w:rsidRPr="00DD7F88">
        <w:rPr>
          <w:rFonts w:hint="eastAsia"/>
        </w:rPr>
        <w:t>或者其他</w:t>
      </w:r>
      <w:r w:rsidRPr="00DD7F88">
        <w:rPr>
          <w:rFonts w:hint="eastAsia"/>
        </w:rPr>
        <w:t>32</w:t>
      </w:r>
      <w:r w:rsidRPr="00DD7F88">
        <w:rPr>
          <w:rFonts w:hint="eastAsia"/>
        </w:rPr>
        <w:t>位版本</w:t>
      </w:r>
      <w:r>
        <w:rPr>
          <w:rFonts w:hint="eastAsia"/>
        </w:rPr>
        <w:t>）</w:t>
      </w:r>
      <w:r w:rsidRPr="00DD7F88">
        <w:rPr>
          <w:rFonts w:hint="eastAsia"/>
        </w:rPr>
        <w:t>的安装过程类似。现在开始安装过程，</w:t>
      </w:r>
      <w:r>
        <w:rPr>
          <w:rFonts w:hint="eastAsia"/>
        </w:rPr>
        <w:t>如</w:t>
      </w:r>
      <w:r>
        <w:fldChar w:fldCharType="begin"/>
      </w:r>
      <w:r>
        <w:instrText xml:space="preserve"> </w:instrText>
      </w:r>
      <w:r>
        <w:rPr>
          <w:rFonts w:hint="eastAsia"/>
        </w:rPr>
        <w:instrText>REF _Ref506983128 \h</w:instrText>
      </w:r>
      <w:r>
        <w:instrText xml:space="preserve"> </w:instrText>
      </w:r>
      <w:r>
        <w:fldChar w:fldCharType="separate"/>
      </w:r>
      <w:r w:rsidRPr="00F44C92">
        <w:rPr>
          <w:rFonts w:hint="eastAsia"/>
        </w:rPr>
        <w:t>图</w:t>
      </w:r>
      <w:r>
        <w:rPr>
          <w:rFonts w:hint="eastAsia"/>
        </w:rPr>
        <w:t>5</w:t>
      </w:r>
      <w:r>
        <w:noBreakHyphen/>
        <w:t>2</w:t>
      </w:r>
      <w:r w:rsidRPr="00F44C92">
        <w:rPr>
          <w:rFonts w:hint="eastAsia"/>
        </w:rPr>
        <w:t>运行</w:t>
      </w:r>
      <w:r w:rsidRPr="00F44C92">
        <w:rPr>
          <w:rFonts w:hint="eastAsia"/>
        </w:rPr>
        <w:t>cygwin</w:t>
      </w:r>
      <w:r w:rsidRPr="00F44C92">
        <w:rPr>
          <w:rFonts w:hint="eastAsia"/>
        </w:rPr>
        <w:t>的安装文件</w:t>
      </w:r>
      <w:r>
        <w:fldChar w:fldCharType="end"/>
      </w:r>
      <w:r>
        <w:rPr>
          <w:rFonts w:hint="eastAsia"/>
        </w:rPr>
        <w:t>所示，</w:t>
      </w:r>
      <w:r w:rsidRPr="00DD7F88">
        <w:rPr>
          <w:rFonts w:hint="eastAsia"/>
        </w:rPr>
        <w:t>运行</w:t>
      </w:r>
      <w:r w:rsidRPr="00DD7F88">
        <w:t>setup-x86_64.exe</w:t>
      </w:r>
      <w:r w:rsidRPr="00DD7F88">
        <w:rPr>
          <w:rFonts w:hint="eastAsia"/>
        </w:rPr>
        <w:t>：</w:t>
      </w:r>
    </w:p>
    <w:p w:rsidR="0095186E" w:rsidRDefault="0095186E" w:rsidP="0095186E">
      <w:pPr>
        <w:pStyle w:val="20"/>
        <w:jc w:val="center"/>
      </w:pPr>
      <w:r w:rsidRPr="00DD7F88">
        <w:drawing>
          <wp:inline distT="0" distB="0" distL="0" distR="0" wp14:anchorId="5CA20E4B" wp14:editId="500B4044">
            <wp:extent cx="2613212" cy="1849801"/>
            <wp:effectExtent l="0" t="0" r="0" b="0"/>
            <wp:docPr id="61" name="图片 61" descr="C:\Users\zhiyuan\AppData\Roaming\Tencent\Users\450259336\QQ\WinTemp\RichOle\L(IP{HGB7G(@2DN_JPYN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iyuan\AppData\Roaming\Tencent\Users\450259336\QQ\WinTemp\RichOle\L(IP{HGB7G(@2DN_JPYNS}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3212" cy="1849801"/>
                    </a:xfrm>
                    <a:prstGeom prst="rect">
                      <a:avLst/>
                    </a:prstGeom>
                    <a:noFill/>
                    <a:ln>
                      <a:noFill/>
                    </a:ln>
                  </pic:spPr>
                </pic:pic>
              </a:graphicData>
            </a:graphic>
          </wp:inline>
        </w:drawing>
      </w:r>
    </w:p>
    <w:p w:rsidR="0095186E" w:rsidRPr="00F44C92" w:rsidRDefault="0095186E" w:rsidP="0095186E">
      <w:pPr>
        <w:pStyle w:val="af0"/>
      </w:pPr>
      <w:bookmarkStart w:id="6" w:name="_Ref506983128"/>
      <w:r w:rsidRPr="00F44C92">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2</w:t>
      </w:r>
      <w:r>
        <w:fldChar w:fldCharType="end"/>
      </w:r>
      <w:r w:rsidRPr="00F44C92">
        <w:rPr>
          <w:rFonts w:hint="eastAsia"/>
        </w:rPr>
        <w:t>运行</w:t>
      </w:r>
      <w:r w:rsidRPr="00F44C92">
        <w:rPr>
          <w:rFonts w:hint="eastAsia"/>
        </w:rPr>
        <w:t>cygwin</w:t>
      </w:r>
      <w:r w:rsidRPr="00F44C92">
        <w:rPr>
          <w:rFonts w:hint="eastAsia"/>
        </w:rPr>
        <w:t>的安装文件</w:t>
      </w:r>
      <w:bookmarkEnd w:id="6"/>
    </w:p>
    <w:p w:rsidR="0095186E" w:rsidRPr="00DD7F88" w:rsidRDefault="0095186E" w:rsidP="0095186E">
      <w:pPr>
        <w:pStyle w:val="20"/>
      </w:pPr>
      <w:r>
        <w:rPr>
          <w:rFonts w:hint="eastAsia"/>
        </w:rPr>
        <w:t>如</w:t>
      </w:r>
      <w:r>
        <w:fldChar w:fldCharType="begin"/>
      </w:r>
      <w:r>
        <w:instrText xml:space="preserve"> </w:instrText>
      </w:r>
      <w:r>
        <w:rPr>
          <w:rFonts w:hint="eastAsia"/>
        </w:rPr>
        <w:instrText>REF _Ref507013095 \h</w:instrText>
      </w:r>
      <w:r>
        <w:instrText xml:space="preserve"> </w:instrText>
      </w:r>
      <w:r>
        <w:fldChar w:fldCharType="separate"/>
      </w:r>
      <w:r w:rsidRPr="00F44C92">
        <w:rPr>
          <w:rFonts w:hint="eastAsia"/>
        </w:rPr>
        <w:t>图</w:t>
      </w:r>
      <w:r>
        <w:rPr>
          <w:rFonts w:hint="eastAsia"/>
        </w:rPr>
        <w:t>5</w:t>
      </w:r>
      <w:r>
        <w:noBreakHyphen/>
        <w:t>3</w:t>
      </w:r>
      <w:r>
        <w:fldChar w:fldCharType="end"/>
      </w:r>
      <w:r w:rsidRPr="00DD7F88">
        <w:rPr>
          <w:rFonts w:hint="eastAsia"/>
        </w:rPr>
        <w:t>点击“下一步”，并选择“</w:t>
      </w:r>
      <w:r w:rsidRPr="00DD7F88">
        <w:t>Install from Internet</w:t>
      </w:r>
      <w:r w:rsidRPr="00DD7F88">
        <w:rPr>
          <w:rFonts w:hint="eastAsia"/>
        </w:rPr>
        <w:t>”</w:t>
      </w:r>
      <w:r>
        <w:rPr>
          <w:rFonts w:hint="eastAsia"/>
        </w:rPr>
        <w:t>（</w:t>
      </w:r>
      <w:r w:rsidRPr="00DD7F88">
        <w:rPr>
          <w:rFonts w:hint="eastAsia"/>
        </w:rPr>
        <w:t>从网络安装</w:t>
      </w:r>
      <w:r>
        <w:rPr>
          <w:rFonts w:hint="eastAsia"/>
        </w:rPr>
        <w:t>）</w:t>
      </w:r>
      <w:r w:rsidRPr="00DD7F88">
        <w:rPr>
          <w:rFonts w:hint="eastAsia"/>
        </w:rPr>
        <w:t>；</w:t>
      </w:r>
    </w:p>
    <w:p w:rsidR="0095186E" w:rsidRDefault="0095186E" w:rsidP="0095186E">
      <w:pPr>
        <w:pStyle w:val="20"/>
        <w:jc w:val="center"/>
      </w:pPr>
      <w:r w:rsidRPr="00DD7F88">
        <w:drawing>
          <wp:inline distT="0" distB="0" distL="0" distR="0" wp14:anchorId="5AAD558E" wp14:editId="46B81528">
            <wp:extent cx="2554941" cy="1808554"/>
            <wp:effectExtent l="0" t="0" r="0" b="0"/>
            <wp:docPr id="63" name="图片 63" descr="C:\Users\zhiyuan\AppData\Roaming\Tencent\Users\450259336\QQ\WinTemp\RichOle\(5XC$3TPRH63$3`GY}UAA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yuan\AppData\Roaming\Tencent\Users\450259336\QQ\WinTemp\RichOle\(5XC$3TPRH63$3`GY}UAAO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3139" cy="1814357"/>
                    </a:xfrm>
                    <a:prstGeom prst="rect">
                      <a:avLst/>
                    </a:prstGeom>
                    <a:noFill/>
                    <a:ln>
                      <a:noFill/>
                    </a:ln>
                  </pic:spPr>
                </pic:pic>
              </a:graphicData>
            </a:graphic>
          </wp:inline>
        </w:drawing>
      </w:r>
    </w:p>
    <w:p w:rsidR="0095186E" w:rsidRPr="00F44C92" w:rsidRDefault="0095186E" w:rsidP="0095186E">
      <w:pPr>
        <w:pStyle w:val="af0"/>
      </w:pPr>
      <w:bookmarkStart w:id="7" w:name="_Ref507013095"/>
      <w:r w:rsidRPr="00F44C92">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3</w:t>
      </w:r>
      <w:r>
        <w:fldChar w:fldCharType="end"/>
      </w:r>
      <w:bookmarkEnd w:id="7"/>
      <w:r w:rsidRPr="00F44C92">
        <w:rPr>
          <w:rFonts w:hint="eastAsia"/>
        </w:rPr>
        <w:t>选择</w:t>
      </w:r>
      <w:r w:rsidRPr="00F44C92">
        <w:rPr>
          <w:rFonts w:hint="eastAsia"/>
        </w:rPr>
        <w:t>Cygwin</w:t>
      </w:r>
      <w:r w:rsidRPr="00F44C92">
        <w:rPr>
          <w:rFonts w:hint="eastAsia"/>
        </w:rPr>
        <w:t>的安装方式</w:t>
      </w:r>
    </w:p>
    <w:p w:rsidR="0095186E" w:rsidRPr="00DD7F88" w:rsidRDefault="0095186E" w:rsidP="0095186E">
      <w:pPr>
        <w:pStyle w:val="20"/>
      </w:pPr>
      <w:r w:rsidRPr="00DD7F88">
        <w:rPr>
          <w:rFonts w:hint="eastAsia"/>
        </w:rPr>
        <w:t>接下来选择安装目录以及安装包的缓存目录：</w:t>
      </w:r>
    </w:p>
    <w:p w:rsidR="0095186E" w:rsidRDefault="0095186E" w:rsidP="0095186E">
      <w:pPr>
        <w:jc w:val="center"/>
      </w:pPr>
      <w:r w:rsidRPr="00DD7F88">
        <w:lastRenderedPageBreak/>
        <w:drawing>
          <wp:inline distT="0" distB="0" distL="0" distR="0" wp14:anchorId="1F1080F1" wp14:editId="572F561F">
            <wp:extent cx="2160494" cy="1529339"/>
            <wp:effectExtent l="0" t="0" r="0" b="0"/>
            <wp:docPr id="57352" name="图片 57352" descr="C:\Users\zhiyuan\AppData\Roaming\Tencent\Users\450259336\QQ\WinTemp\RichOle\JH1}2`LJ3~VYM]C6RWC~9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yuan\AppData\Roaming\Tencent\Users\450259336\QQ\WinTemp\RichOle\JH1}2`LJ3~VYM]C6RWC~9PX.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7677" cy="1548581"/>
                    </a:xfrm>
                    <a:prstGeom prst="rect">
                      <a:avLst/>
                    </a:prstGeom>
                    <a:noFill/>
                    <a:ln>
                      <a:noFill/>
                    </a:ln>
                  </pic:spPr>
                </pic:pic>
              </a:graphicData>
            </a:graphic>
          </wp:inline>
        </w:drawing>
      </w:r>
      <w:r>
        <w:rPr>
          <w:rFonts w:hint="eastAsia"/>
        </w:rPr>
        <w:t xml:space="preserve"> </w:t>
      </w:r>
      <w:r w:rsidRPr="00DD7F88">
        <w:drawing>
          <wp:inline distT="0" distB="0" distL="0" distR="0" wp14:anchorId="4E07C26C" wp14:editId="1ABA76F0">
            <wp:extent cx="2169459" cy="1535685"/>
            <wp:effectExtent l="0" t="0" r="0" b="0"/>
            <wp:docPr id="57362" name="图片 57362" descr="C:\Users\zhiyuan\AppData\Roaming\Tencent\Users\450259336\QQ\WinTemp\RichOle\{E503P1YW@[%8M)T0IX2U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iyuan\AppData\Roaming\Tencent\Users\450259336\QQ\WinTemp\RichOle\{E503P1YW@[%8M)T0IX2U8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1639" cy="1558464"/>
                    </a:xfrm>
                    <a:prstGeom prst="rect">
                      <a:avLst/>
                    </a:prstGeom>
                    <a:noFill/>
                    <a:ln>
                      <a:noFill/>
                    </a:ln>
                  </pic:spPr>
                </pic:pic>
              </a:graphicData>
            </a:graphic>
          </wp:inline>
        </w:drawing>
      </w:r>
    </w:p>
    <w:p w:rsidR="0095186E" w:rsidRPr="00F44C92" w:rsidRDefault="0095186E" w:rsidP="0095186E">
      <w:pPr>
        <w:pStyle w:val="af0"/>
      </w:pPr>
      <w:r w:rsidRPr="00F44C92">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4</w:t>
      </w:r>
      <w:r>
        <w:fldChar w:fldCharType="end"/>
      </w:r>
      <w:r w:rsidRPr="00F44C92">
        <w:rPr>
          <w:rFonts w:hint="eastAsia"/>
        </w:rPr>
        <w:t>选择</w:t>
      </w:r>
      <w:r w:rsidRPr="00F44C92">
        <w:rPr>
          <w:rFonts w:hint="eastAsia"/>
        </w:rPr>
        <w:t>Cygwin</w:t>
      </w:r>
      <w:r w:rsidRPr="00F44C92">
        <w:rPr>
          <w:rFonts w:hint="eastAsia"/>
        </w:rPr>
        <w:t>的安装路径</w:t>
      </w:r>
    </w:p>
    <w:p w:rsidR="0095186E" w:rsidRPr="00DD7F88" w:rsidRDefault="0095186E" w:rsidP="0095186E">
      <w:pPr>
        <w:pStyle w:val="20"/>
      </w:pPr>
      <w:r w:rsidRPr="00DD7F88">
        <w:rPr>
          <w:rFonts w:hint="eastAsia"/>
        </w:rPr>
        <w:t>再选择安装源，需要注意的是，读者可根据自己的网络连接状况选择是否使用代理以及最近的安装源。这里，我们选择的是位于教育网的镜像</w:t>
      </w:r>
      <w:r w:rsidRPr="00DD7F88">
        <w:t>http</w:t>
      </w:r>
      <w:r>
        <w:t>：</w:t>
      </w:r>
      <w:r w:rsidRPr="00DD7F88">
        <w:t>//mirrors.neusoft.edu.cn</w:t>
      </w:r>
      <w:r w:rsidRPr="00DD7F88">
        <w:rPr>
          <w:rFonts w:hint="eastAsia"/>
        </w:rPr>
        <w:t>。</w:t>
      </w:r>
    </w:p>
    <w:p w:rsidR="0095186E" w:rsidRDefault="0095186E" w:rsidP="0095186E">
      <w:pPr>
        <w:jc w:val="center"/>
      </w:pPr>
      <w:r w:rsidRPr="00DD7F88">
        <w:drawing>
          <wp:inline distT="0" distB="0" distL="0" distR="0" wp14:anchorId="7E719686" wp14:editId="66A87B81">
            <wp:extent cx="2241176" cy="1586449"/>
            <wp:effectExtent l="0" t="0" r="0" b="0"/>
            <wp:docPr id="57364" name="图片 57364" descr="C:\Users\zhiyuan\AppData\Roaming\Tencent\Users\450259336\QQ\WinTemp\RichOle\`[M$I1_M879APADQ7F@NNZ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iyuan\AppData\Roaming\Tencent\Users\450259336\QQ\WinTemp\RichOle\`[M$I1_M879APADQ7F@NNZJ.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5137" cy="1596331"/>
                    </a:xfrm>
                    <a:prstGeom prst="rect">
                      <a:avLst/>
                    </a:prstGeom>
                    <a:noFill/>
                    <a:ln>
                      <a:noFill/>
                    </a:ln>
                  </pic:spPr>
                </pic:pic>
              </a:graphicData>
            </a:graphic>
          </wp:inline>
        </w:drawing>
      </w:r>
      <w:r>
        <w:rPr>
          <w:rFonts w:hint="eastAsia"/>
        </w:rPr>
        <w:t xml:space="preserve"> </w:t>
      </w:r>
      <w:r w:rsidRPr="00DD7F88">
        <w:drawing>
          <wp:inline distT="0" distB="0" distL="0" distR="0" wp14:anchorId="6896E232" wp14:editId="7F708C4D">
            <wp:extent cx="2222687" cy="1573363"/>
            <wp:effectExtent l="0" t="0" r="0" b="0"/>
            <wp:docPr id="57386" name="图片 57386" descr="C:\Users\zhiyuan\AppData\Roaming\Tencent\Users\450259336\QQ\WinTemp\RichOle\194NVM$]L2$R~L2S8YM(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iyuan\AppData\Roaming\Tencent\Users\450259336\QQ\WinTemp\RichOle\194NVM$]L2$R~L2S8YM(Y%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6962" cy="1583468"/>
                    </a:xfrm>
                    <a:prstGeom prst="rect">
                      <a:avLst/>
                    </a:prstGeom>
                    <a:noFill/>
                    <a:ln>
                      <a:noFill/>
                    </a:ln>
                  </pic:spPr>
                </pic:pic>
              </a:graphicData>
            </a:graphic>
          </wp:inline>
        </w:drawing>
      </w:r>
    </w:p>
    <w:p w:rsidR="0095186E" w:rsidRPr="00F44C92" w:rsidRDefault="0095186E" w:rsidP="0095186E">
      <w:pPr>
        <w:pStyle w:val="af0"/>
      </w:pPr>
      <w:r w:rsidRPr="00F44C92">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5</w:t>
      </w:r>
      <w:r>
        <w:fldChar w:fldCharType="end"/>
      </w:r>
      <w:r w:rsidRPr="00F44C92">
        <w:rPr>
          <w:rFonts w:hint="eastAsia"/>
        </w:rPr>
        <w:t>选择</w:t>
      </w:r>
      <w:r w:rsidRPr="00F44C92">
        <w:rPr>
          <w:rFonts w:hint="eastAsia"/>
        </w:rPr>
        <w:t>Cygwin</w:t>
      </w:r>
      <w:r w:rsidRPr="00F44C92">
        <w:rPr>
          <w:rFonts w:hint="eastAsia"/>
        </w:rPr>
        <w:t>的安装源</w:t>
      </w:r>
    </w:p>
    <w:p w:rsidR="0095186E" w:rsidRPr="00DD7F88" w:rsidRDefault="0095186E" w:rsidP="0095186E">
      <w:pPr>
        <w:pStyle w:val="20"/>
      </w:pPr>
      <w:r w:rsidRPr="00DD7F88">
        <w:rPr>
          <w:rFonts w:hint="eastAsia"/>
        </w:rPr>
        <w:t>在点击“下一步”后，</w:t>
      </w:r>
      <w:r w:rsidRPr="00DD7F88">
        <w:t>Cygwin</w:t>
      </w:r>
      <w:r w:rsidRPr="00DD7F88">
        <w:rPr>
          <w:rFonts w:hint="eastAsia"/>
        </w:rPr>
        <w:t>的安装文件会从网络上下载基本的安装文件，并显示如下</w:t>
      </w:r>
      <w:r>
        <w:fldChar w:fldCharType="begin"/>
      </w:r>
      <w:r>
        <w:instrText xml:space="preserve"> </w:instrText>
      </w:r>
      <w:r>
        <w:rPr>
          <w:rFonts w:hint="eastAsia"/>
        </w:rPr>
        <w:instrText>REF _Ref507062483 \h</w:instrText>
      </w:r>
      <w:r>
        <w:instrText xml:space="preserve"> </w:instrText>
      </w:r>
      <w:r>
        <w:fldChar w:fldCharType="separate"/>
      </w:r>
      <w:r w:rsidRPr="00F44C92">
        <w:rPr>
          <w:rFonts w:hint="eastAsia"/>
        </w:rPr>
        <w:t>图</w:t>
      </w:r>
      <w:r>
        <w:rPr>
          <w:rFonts w:hint="eastAsia"/>
        </w:rPr>
        <w:t>5</w:t>
      </w:r>
      <w:r>
        <w:noBreakHyphen/>
        <w:t>6</w:t>
      </w:r>
      <w:r>
        <w:fldChar w:fldCharType="end"/>
      </w:r>
      <w:r w:rsidRPr="00DD7F88">
        <w:rPr>
          <w:rFonts w:hint="eastAsia"/>
        </w:rPr>
        <w:t>的界面。</w:t>
      </w:r>
    </w:p>
    <w:p w:rsidR="0095186E" w:rsidRDefault="0095186E" w:rsidP="0095186E">
      <w:pPr>
        <w:jc w:val="center"/>
      </w:pPr>
      <w:r w:rsidRPr="00DD7F88">
        <w:drawing>
          <wp:inline distT="0" distB="0" distL="0" distR="0" wp14:anchorId="1BC354A5" wp14:editId="2F92FC5C">
            <wp:extent cx="2630805" cy="1629016"/>
            <wp:effectExtent l="0" t="0" r="0" b="9525"/>
            <wp:docPr id="57406" name="图片 57406" descr="C:\Users\zhiyuan\AppData\Roaming\Tencent\Users\450259336\QQ\WinTemp\RichOle\MP1CAZ$9OCWRM$[N~~ETK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iyuan\AppData\Roaming\Tencent\Users\450259336\QQ\WinTemp\RichOle\MP1CAZ$9OCWRM$[N~~ETKM6.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2525"/>
                    <a:stretch/>
                  </pic:blipFill>
                  <pic:spPr bwMode="auto">
                    <a:xfrm>
                      <a:off x="0" y="0"/>
                      <a:ext cx="2671383" cy="1654142"/>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F44C92" w:rsidRDefault="0095186E" w:rsidP="0095186E">
      <w:pPr>
        <w:pStyle w:val="af0"/>
      </w:pPr>
      <w:bookmarkStart w:id="8" w:name="_Ref507062483"/>
      <w:r w:rsidRPr="00F44C92">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6</w:t>
      </w:r>
      <w:r>
        <w:fldChar w:fldCharType="end"/>
      </w:r>
      <w:bookmarkEnd w:id="8"/>
      <w:r w:rsidRPr="00F44C92">
        <w:t xml:space="preserve"> </w:t>
      </w:r>
      <w:r w:rsidRPr="00F44C92">
        <w:rPr>
          <w:rFonts w:hint="eastAsia"/>
        </w:rPr>
        <w:t>Cygwin</w:t>
      </w:r>
      <w:r w:rsidRPr="00F44C92">
        <w:rPr>
          <w:rFonts w:hint="eastAsia"/>
        </w:rPr>
        <w:t>的默认配置</w:t>
      </w:r>
    </w:p>
    <w:p w:rsidR="0095186E" w:rsidRPr="00DD7F88" w:rsidRDefault="0095186E" w:rsidP="0095186E">
      <w:pPr>
        <w:pStyle w:val="20"/>
      </w:pPr>
      <w:r w:rsidRPr="00DD7F88">
        <w:rPr>
          <w:rFonts w:hint="eastAsia"/>
        </w:rPr>
        <w:t>实际上，这个这个界面给出的是即将安装到</w:t>
      </w:r>
      <w:r w:rsidRPr="00DD7F88">
        <w:t>D</w:t>
      </w:r>
      <w:r>
        <w:t>：</w:t>
      </w:r>
      <w:r w:rsidRPr="00DD7F88">
        <w:t>\Hos\tool-chains\cygwin64</w:t>
      </w:r>
      <w:r w:rsidRPr="00DD7F88">
        <w:rPr>
          <w:rFonts w:hint="eastAsia"/>
        </w:rPr>
        <w:t>目录</w:t>
      </w:r>
      <w:r>
        <w:rPr>
          <w:rFonts w:hint="eastAsia"/>
        </w:rPr>
        <w:t>（</w:t>
      </w:r>
      <w:r w:rsidRPr="00DD7F88">
        <w:rPr>
          <w:rFonts w:hint="eastAsia"/>
        </w:rPr>
        <w:t>注意：目录名中不要出现空格</w:t>
      </w:r>
      <w:r>
        <w:rPr>
          <w:rFonts w:hint="eastAsia"/>
        </w:rPr>
        <w:t>）</w:t>
      </w:r>
      <w:r w:rsidRPr="00DD7F88">
        <w:rPr>
          <w:rFonts w:hint="eastAsia"/>
        </w:rPr>
        <w:t>的</w:t>
      </w:r>
      <w:r w:rsidRPr="00DD7F88">
        <w:t>Cygwin</w:t>
      </w:r>
      <w:r w:rsidRPr="00DD7F88">
        <w:rPr>
          <w:rFonts w:hint="eastAsia"/>
        </w:rPr>
        <w:t>的软件包，且只包含最基本的部分。该默认配置并不包括我们即将要用到的软件工具，所以，我们需要在这里安装额外的软件包。</w:t>
      </w:r>
      <w:r>
        <w:rPr>
          <w:rFonts w:hint="eastAsia"/>
        </w:rPr>
        <w:t>如</w:t>
      </w:r>
      <w:r>
        <w:fldChar w:fldCharType="begin"/>
      </w:r>
      <w:r>
        <w:instrText xml:space="preserve"> </w:instrText>
      </w:r>
      <w:r>
        <w:rPr>
          <w:rFonts w:hint="eastAsia"/>
        </w:rPr>
        <w:instrText>REF _Ref507063161 \h</w:instrText>
      </w:r>
      <w:r>
        <w:instrText xml:space="preserve"> </w:instrText>
      </w:r>
      <w:r>
        <w:fldChar w:fldCharType="separate"/>
      </w:r>
      <w:r w:rsidRPr="00F44C92">
        <w:rPr>
          <w:rFonts w:hint="eastAsia"/>
        </w:rPr>
        <w:t>图</w:t>
      </w:r>
      <w:r>
        <w:rPr>
          <w:rFonts w:hint="eastAsia"/>
        </w:rPr>
        <w:t>5</w:t>
      </w:r>
      <w:r>
        <w:noBreakHyphen/>
        <w:t>7</w:t>
      </w:r>
      <w:r>
        <w:fldChar w:fldCharType="end"/>
      </w:r>
      <w:r>
        <w:t>所示，</w:t>
      </w:r>
      <w:r w:rsidRPr="00DD7F88">
        <w:rPr>
          <w:rFonts w:hint="eastAsia"/>
        </w:rPr>
        <w:t>首先是安装</w:t>
      </w:r>
      <w:r w:rsidRPr="00DD7F88">
        <w:t>make</w:t>
      </w:r>
      <w:r w:rsidRPr="00DD7F88">
        <w:rPr>
          <w:rFonts w:hint="eastAsia"/>
        </w:rPr>
        <w:t>软件包，方法是在以上界面的</w:t>
      </w:r>
      <w:r w:rsidRPr="00DD7F88">
        <w:t>Search</w:t>
      </w:r>
      <w:r w:rsidRPr="00DD7F88">
        <w:rPr>
          <w:rFonts w:hint="eastAsia"/>
        </w:rPr>
        <w:t>输入栏中输入“</w:t>
      </w:r>
      <w:r w:rsidRPr="00DD7F88">
        <w:t>make</w:t>
      </w:r>
      <w:r w:rsidRPr="00DD7F88">
        <w:rPr>
          <w:rFonts w:hint="eastAsia"/>
        </w:rPr>
        <w:t>”，并在界面中间的安装列表刷新后，点开</w:t>
      </w:r>
      <w:r w:rsidRPr="00DD7F88">
        <w:t>Devel</w:t>
      </w:r>
      <w:r w:rsidRPr="00DD7F88">
        <w:rPr>
          <w:rFonts w:hint="eastAsia"/>
        </w:rPr>
        <w:t>前的“</w:t>
      </w:r>
      <w:r w:rsidRPr="00DD7F88">
        <w:drawing>
          <wp:inline distT="0" distB="0" distL="0" distR="0" wp14:anchorId="34E814AA" wp14:editId="466D7CEC">
            <wp:extent cx="127906" cy="112059"/>
            <wp:effectExtent l="0" t="0" r="0" b="0"/>
            <wp:docPr id="65" name="图片 65" descr="C:\Users\zhiyuan\AppData\Roaming\Tencent\Users\450259336\QQ\WinTemp\RichOle\G`I%$3HCR6L[NVDOWJOXE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hiyuan\AppData\Roaming\Tencent\Users\450259336\QQ\WinTemp\RichOle\G`I%$3HCR6L[NVDOWJOXEN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618" cy="115311"/>
                    </a:xfrm>
                    <a:prstGeom prst="rect">
                      <a:avLst/>
                    </a:prstGeom>
                    <a:noFill/>
                    <a:ln>
                      <a:noFill/>
                    </a:ln>
                  </pic:spPr>
                </pic:pic>
              </a:graphicData>
            </a:graphic>
          </wp:inline>
        </w:drawing>
      </w:r>
      <w:r w:rsidRPr="00DD7F88">
        <w:rPr>
          <w:rFonts w:hint="eastAsia"/>
        </w:rPr>
        <w:t>”号，并在展开的列表中的“</w:t>
      </w:r>
      <w:r w:rsidRPr="00DD7F88">
        <w:t>make</w:t>
      </w:r>
      <w:r>
        <w:t>：</w:t>
      </w:r>
      <w:r w:rsidRPr="00DD7F88">
        <w:t xml:space="preserve"> The GNU version of the 'make' utility</w:t>
      </w:r>
      <w:r w:rsidRPr="00DD7F88">
        <w:rPr>
          <w:rFonts w:hint="eastAsia"/>
        </w:rPr>
        <w:t>”前的“</w:t>
      </w:r>
      <w:r w:rsidRPr="00DD7F88">
        <w:drawing>
          <wp:inline distT="0" distB="0" distL="0" distR="0" wp14:anchorId="715E484B" wp14:editId="490847ED">
            <wp:extent cx="313765" cy="118291"/>
            <wp:effectExtent l="0" t="0" r="0" b="0"/>
            <wp:docPr id="66" name="图片 66" descr="C:\Users\zhiyuan\AppData\Roaming\Tencent\Users\450259336\QQ\WinTemp\RichOle\D})`{F`4~A[OJZ@QF~X9]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hiyuan\AppData\Roaming\Tencent\Users\450259336\QQ\WinTemp\RichOle\D})`{F`4~A[OJZ@QF~X9]A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390" cy="125313"/>
                    </a:xfrm>
                    <a:prstGeom prst="rect">
                      <a:avLst/>
                    </a:prstGeom>
                    <a:noFill/>
                    <a:ln>
                      <a:noFill/>
                    </a:ln>
                  </pic:spPr>
                </pic:pic>
              </a:graphicData>
            </a:graphic>
          </wp:inline>
        </w:drawing>
      </w:r>
      <w:r w:rsidRPr="00DD7F88">
        <w:rPr>
          <w:rFonts w:hint="eastAsia"/>
        </w:rPr>
        <w:t>”上单机，直到显示出即将要安装的</w:t>
      </w:r>
      <w:r w:rsidRPr="00DD7F88">
        <w:t>make</w:t>
      </w:r>
      <w:r w:rsidRPr="00DD7F88">
        <w:rPr>
          <w:rFonts w:hint="eastAsia"/>
        </w:rPr>
        <w:t>软件工具的版本为止。</w:t>
      </w:r>
    </w:p>
    <w:p w:rsidR="0095186E" w:rsidRDefault="0095186E" w:rsidP="0095186E">
      <w:pPr>
        <w:jc w:val="center"/>
      </w:pPr>
      <w:r w:rsidRPr="00DD7F88">
        <w:lastRenderedPageBreak/>
        <w:drawing>
          <wp:inline distT="0" distB="0" distL="0" distR="0" wp14:anchorId="5DBC317A" wp14:editId="17C3021E">
            <wp:extent cx="2380281" cy="1684917"/>
            <wp:effectExtent l="0" t="0" r="0" b="0"/>
            <wp:docPr id="69" name="图片 69" descr="C:\Users\zhiyuan\AppData\Roaming\Tencent\Users\450259336\QQ\WinTemp\RichOle\N9Y%}~IL2{OZWN4WV4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hiyuan\AppData\Roaming\Tencent\Users\450259336\QQ\WinTemp\RichOle\N9Y%}~IL2{OZWN4WV4P~$@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4947" cy="1709456"/>
                    </a:xfrm>
                    <a:prstGeom prst="rect">
                      <a:avLst/>
                    </a:prstGeom>
                    <a:noFill/>
                    <a:ln>
                      <a:noFill/>
                    </a:ln>
                  </pic:spPr>
                </pic:pic>
              </a:graphicData>
            </a:graphic>
          </wp:inline>
        </w:drawing>
      </w:r>
      <w:r>
        <w:rPr>
          <w:rFonts w:hint="eastAsia"/>
        </w:rPr>
        <w:t xml:space="preserve"> </w:t>
      </w:r>
      <w:r w:rsidRPr="00DD7F88">
        <w:drawing>
          <wp:inline distT="0" distB="0" distL="0" distR="0" wp14:anchorId="2F3508D9" wp14:editId="20A13F68">
            <wp:extent cx="2599765" cy="1688783"/>
            <wp:effectExtent l="0" t="0" r="0" b="0"/>
            <wp:docPr id="81" name="图片 81" descr="C:\Users\zhiyuan\AppData\Roaming\Tencent\Users\450259336\QQ\WinTemp\RichOle\KHBDO)O[TG(U$EOSAI~XB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iyuan\AppData\Roaming\Tencent\Users\450259336\QQ\WinTemp\RichOle\KHBDO)O[TG(U$EOSAI~XBJ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8185" cy="1720236"/>
                    </a:xfrm>
                    <a:prstGeom prst="rect">
                      <a:avLst/>
                    </a:prstGeom>
                    <a:noFill/>
                    <a:ln>
                      <a:noFill/>
                    </a:ln>
                  </pic:spPr>
                </pic:pic>
              </a:graphicData>
            </a:graphic>
          </wp:inline>
        </w:drawing>
      </w:r>
    </w:p>
    <w:p w:rsidR="0095186E" w:rsidRPr="00F44C92" w:rsidRDefault="0095186E" w:rsidP="0095186E">
      <w:pPr>
        <w:pStyle w:val="af0"/>
      </w:pPr>
      <w:bookmarkStart w:id="9" w:name="_Ref507063161"/>
      <w:r w:rsidRPr="00F44C92">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7</w:t>
      </w:r>
      <w:r>
        <w:fldChar w:fldCharType="end"/>
      </w:r>
      <w:bookmarkEnd w:id="9"/>
      <w:r w:rsidRPr="00F44C92">
        <w:rPr>
          <w:rFonts w:hint="eastAsia"/>
        </w:rPr>
        <w:t>在</w:t>
      </w:r>
      <w:r w:rsidRPr="00F44C92">
        <w:rPr>
          <w:rFonts w:hint="eastAsia"/>
        </w:rPr>
        <w:t>Cygwin</w:t>
      </w:r>
      <w:r w:rsidRPr="00F44C92">
        <w:rPr>
          <w:rFonts w:hint="eastAsia"/>
        </w:rPr>
        <w:t>中安装</w:t>
      </w:r>
      <w:r w:rsidRPr="00F44C92">
        <w:rPr>
          <w:rFonts w:hint="eastAsia"/>
        </w:rPr>
        <w:t>make</w:t>
      </w:r>
    </w:p>
    <w:p w:rsidR="0095186E" w:rsidRPr="00DD7F88" w:rsidRDefault="0095186E" w:rsidP="0095186E">
      <w:pPr>
        <w:pStyle w:val="20"/>
      </w:pPr>
      <w:r w:rsidRPr="00DD7F88">
        <w:rPr>
          <w:rFonts w:hint="eastAsia"/>
        </w:rPr>
        <w:t>此时，千万不要点击“下一步”，因为我们还要其他软件包需要安装！我们再在</w:t>
      </w:r>
      <w:r w:rsidRPr="00DD7F88">
        <w:t>Search</w:t>
      </w:r>
      <w:r w:rsidRPr="00DD7F88">
        <w:rPr>
          <w:rFonts w:hint="eastAsia"/>
        </w:rPr>
        <w:t>输入栏中输入“</w:t>
      </w:r>
      <w:r w:rsidRPr="00DD7F88">
        <w:t>gcc</w:t>
      </w:r>
      <w:r w:rsidRPr="00DD7F88">
        <w:rPr>
          <w:rFonts w:hint="eastAsia"/>
        </w:rPr>
        <w:t>”，并选择其</w:t>
      </w:r>
      <w:r w:rsidRPr="00DD7F88">
        <w:t>Devel</w:t>
      </w:r>
      <w:r w:rsidRPr="00DD7F88">
        <w:rPr>
          <w:rFonts w:hint="eastAsia"/>
        </w:rPr>
        <w:t>中的“</w:t>
      </w:r>
      <w:r w:rsidRPr="00DD7F88">
        <w:t>gcc-core</w:t>
      </w:r>
      <w:r>
        <w:t>：</w:t>
      </w:r>
      <w:r w:rsidRPr="00DD7F88">
        <w:t xml:space="preserve"> GNU Compiler Collection </w:t>
      </w:r>
      <w:r>
        <w:t>（</w:t>
      </w:r>
      <w:r w:rsidRPr="00DD7F88">
        <w:t>C, OpenMP</w:t>
      </w:r>
      <w:r>
        <w:t>）</w:t>
      </w:r>
      <w:r w:rsidRPr="00DD7F88">
        <w:rPr>
          <w:rFonts w:hint="eastAsia"/>
        </w:rPr>
        <w:t>”和“</w:t>
      </w:r>
      <w:r w:rsidRPr="00DD7F88">
        <w:t>gcc-g++</w:t>
      </w:r>
      <w:r>
        <w:t>：</w:t>
      </w:r>
      <w:r w:rsidRPr="00DD7F88">
        <w:t xml:space="preserve"> GNU Compiler Collection </w:t>
      </w:r>
      <w:r>
        <w:t>（</w:t>
      </w:r>
      <w:r w:rsidRPr="00DD7F88">
        <w:t>C++</w:t>
      </w:r>
      <w:r>
        <w:t>）</w:t>
      </w:r>
      <w:r w:rsidRPr="00DD7F88">
        <w:rPr>
          <w:rFonts w:hint="eastAsia"/>
        </w:rPr>
        <w:t>”两项，如下</w:t>
      </w:r>
      <w:r>
        <w:fldChar w:fldCharType="begin"/>
      </w:r>
      <w:r>
        <w:instrText xml:space="preserve"> </w:instrText>
      </w:r>
      <w:r>
        <w:rPr>
          <w:rFonts w:hint="eastAsia"/>
        </w:rPr>
        <w:instrText>REF _Ref507063180 \h</w:instrText>
      </w:r>
      <w:r>
        <w:instrText xml:space="preserve"> </w:instrText>
      </w:r>
      <w:r>
        <w:fldChar w:fldCharType="separate"/>
      </w:r>
      <w:r w:rsidRPr="00F44C92">
        <w:rPr>
          <w:rFonts w:hint="eastAsia"/>
        </w:rPr>
        <w:t>图</w:t>
      </w:r>
      <w:r>
        <w:rPr>
          <w:rFonts w:hint="eastAsia"/>
        </w:rPr>
        <w:t>5</w:t>
      </w:r>
      <w:r>
        <w:noBreakHyphen/>
        <w:t>8</w:t>
      </w:r>
      <w:r>
        <w:fldChar w:fldCharType="end"/>
      </w:r>
      <w:r w:rsidRPr="00DD7F88">
        <w:rPr>
          <w:rFonts w:hint="eastAsia"/>
        </w:rPr>
        <w:t>所示：</w:t>
      </w:r>
    </w:p>
    <w:p w:rsidR="0095186E" w:rsidRDefault="0095186E" w:rsidP="0095186E">
      <w:pPr>
        <w:keepNext/>
        <w:jc w:val="center"/>
      </w:pPr>
      <w:r w:rsidRPr="00DD7F88">
        <w:drawing>
          <wp:inline distT="0" distB="0" distL="0" distR="0" wp14:anchorId="650A32B3" wp14:editId="5347E687">
            <wp:extent cx="3907518" cy="1506070"/>
            <wp:effectExtent l="0" t="0" r="0" b="0"/>
            <wp:docPr id="85" name="图片 85" descr="C:\Users\zhiyuan\AppData\Roaming\Tencent\Users\450259336\QQ\WinTemp\RichOle\4GD3$Q]Q9JXSG0~AE{CO5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hiyuan\AppData\Roaming\Tencent\Users\450259336\QQ\WinTemp\RichOle\4GD3$Q]Q9JXSG0~AE{CO5F0.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4273"/>
                    <a:stretch/>
                  </pic:blipFill>
                  <pic:spPr bwMode="auto">
                    <a:xfrm>
                      <a:off x="0" y="0"/>
                      <a:ext cx="3933492" cy="1516081"/>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F44C92" w:rsidRDefault="0095186E" w:rsidP="0095186E">
      <w:pPr>
        <w:pStyle w:val="af0"/>
      </w:pPr>
      <w:bookmarkStart w:id="10" w:name="_Ref507063180"/>
      <w:r w:rsidRPr="00F44C92">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8</w:t>
      </w:r>
      <w:r>
        <w:fldChar w:fldCharType="end"/>
      </w:r>
      <w:bookmarkEnd w:id="10"/>
      <w:r w:rsidRPr="00F44C92">
        <w:rPr>
          <w:rFonts w:hint="eastAsia"/>
        </w:rPr>
        <w:t>在</w:t>
      </w:r>
      <w:r w:rsidRPr="00F44C92">
        <w:rPr>
          <w:rFonts w:hint="eastAsia"/>
        </w:rPr>
        <w:t>Cygwin</w:t>
      </w:r>
      <w:r w:rsidRPr="00F44C92">
        <w:rPr>
          <w:rFonts w:hint="eastAsia"/>
        </w:rPr>
        <w:t>中安装</w:t>
      </w:r>
      <w:r w:rsidRPr="00F44C92">
        <w:rPr>
          <w:rFonts w:hint="eastAsia"/>
        </w:rPr>
        <w:t>gcc</w:t>
      </w:r>
    </w:p>
    <w:p w:rsidR="0095186E" w:rsidRPr="00DD7F88" w:rsidRDefault="0095186E" w:rsidP="0095186E">
      <w:pPr>
        <w:pStyle w:val="20"/>
      </w:pPr>
      <w:r w:rsidRPr="00DD7F88">
        <w:rPr>
          <w:rFonts w:hint="eastAsia"/>
        </w:rPr>
        <w:t>接下来安装</w:t>
      </w:r>
      <w:r w:rsidRPr="00DD7F88">
        <w:t>perl</w:t>
      </w:r>
      <w:r w:rsidRPr="00DD7F88">
        <w:rPr>
          <w:rFonts w:hint="eastAsia"/>
        </w:rPr>
        <w:t>，并在输入</w:t>
      </w:r>
      <w:r w:rsidRPr="00DD7F88">
        <w:t>perl</w:t>
      </w:r>
      <w:r w:rsidRPr="00DD7F88">
        <w:rPr>
          <w:rFonts w:hint="eastAsia"/>
        </w:rPr>
        <w:t>后展开“</w:t>
      </w:r>
      <w:r w:rsidRPr="00DD7F88">
        <w:t>Interpreters</w:t>
      </w:r>
      <w:r w:rsidRPr="00DD7F88">
        <w:rPr>
          <w:rFonts w:hint="eastAsia"/>
        </w:rPr>
        <w:t>”，并选择“</w:t>
      </w:r>
      <w:r w:rsidRPr="00DD7F88">
        <w:t>perl</w:t>
      </w:r>
      <w:r>
        <w:t>：</w:t>
      </w:r>
      <w:r w:rsidRPr="00DD7F88">
        <w:t xml:space="preserve"> Perl programming language interpreter</w:t>
      </w:r>
      <w:r w:rsidRPr="00DD7F88">
        <w:rPr>
          <w:rFonts w:hint="eastAsia"/>
        </w:rPr>
        <w:t>”，如下</w:t>
      </w:r>
      <w:r>
        <w:fldChar w:fldCharType="begin"/>
      </w:r>
      <w:r>
        <w:instrText xml:space="preserve"> </w:instrText>
      </w:r>
      <w:r>
        <w:rPr>
          <w:rFonts w:hint="eastAsia"/>
        </w:rPr>
        <w:instrText>REF _Ref507063223 \h</w:instrText>
      </w:r>
      <w:r>
        <w:instrText xml:space="preserve"> </w:instrText>
      </w:r>
      <w:r>
        <w:fldChar w:fldCharType="separate"/>
      </w:r>
      <w:r w:rsidRPr="00F44C92">
        <w:rPr>
          <w:rFonts w:hint="eastAsia"/>
        </w:rPr>
        <w:t>图</w:t>
      </w:r>
      <w:r>
        <w:rPr>
          <w:rFonts w:hint="eastAsia"/>
        </w:rPr>
        <w:t>5</w:t>
      </w:r>
      <w:r>
        <w:noBreakHyphen/>
        <w:t>9</w:t>
      </w:r>
      <w:r>
        <w:fldChar w:fldCharType="end"/>
      </w:r>
      <w:r w:rsidRPr="00DD7F88">
        <w:rPr>
          <w:rFonts w:hint="eastAsia"/>
        </w:rPr>
        <w:t>所示：</w:t>
      </w:r>
    </w:p>
    <w:p w:rsidR="0095186E" w:rsidRDefault="0095186E" w:rsidP="0095186E">
      <w:pPr>
        <w:jc w:val="center"/>
      </w:pPr>
      <w:r w:rsidRPr="00DD7F88">
        <w:drawing>
          <wp:inline distT="0" distB="0" distL="0" distR="0" wp14:anchorId="0863994B" wp14:editId="6FFC9A53">
            <wp:extent cx="3857662" cy="1582910"/>
            <wp:effectExtent l="0" t="0" r="0" b="0"/>
            <wp:docPr id="87" name="图片 87" descr="C:\Users\zhiyuan\AppData\Roaming\Tencent\Users\450259336\QQ\WinTemp\RichOle\PY)%1RV56)ZOLV3F6S1L8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hiyuan\AppData\Roaming\Tencent\Users\450259336\QQ\WinTemp\RichOle\PY)%1RV56)ZOLV3F6S1L8KF.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5322"/>
                    <a:stretch/>
                  </pic:blipFill>
                  <pic:spPr bwMode="auto">
                    <a:xfrm>
                      <a:off x="0" y="0"/>
                      <a:ext cx="3904539" cy="1602145"/>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F44C92" w:rsidRDefault="0095186E" w:rsidP="0095186E">
      <w:pPr>
        <w:pStyle w:val="af0"/>
      </w:pPr>
      <w:bookmarkStart w:id="11" w:name="_Ref507063223"/>
      <w:r w:rsidRPr="00F44C92">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9</w:t>
      </w:r>
      <w:r>
        <w:fldChar w:fldCharType="end"/>
      </w:r>
      <w:bookmarkEnd w:id="11"/>
      <w:r w:rsidRPr="00F44C92">
        <w:rPr>
          <w:rFonts w:hint="eastAsia"/>
        </w:rPr>
        <w:t>在</w:t>
      </w:r>
      <w:r w:rsidRPr="00F44C92">
        <w:rPr>
          <w:rFonts w:hint="eastAsia"/>
        </w:rPr>
        <w:t>Cygwin</w:t>
      </w:r>
      <w:r w:rsidRPr="00F44C92">
        <w:rPr>
          <w:rFonts w:hint="eastAsia"/>
        </w:rPr>
        <w:t>中安装</w:t>
      </w:r>
      <w:r w:rsidRPr="00F44C92">
        <w:rPr>
          <w:rFonts w:hint="eastAsia"/>
        </w:rPr>
        <w:t>perl</w:t>
      </w:r>
    </w:p>
    <w:p w:rsidR="0095186E" w:rsidRPr="00DD7F88" w:rsidRDefault="0095186E" w:rsidP="0095186E">
      <w:pPr>
        <w:pStyle w:val="20"/>
      </w:pPr>
      <w:r w:rsidRPr="00DD7F88">
        <w:rPr>
          <w:rFonts w:hint="eastAsia"/>
        </w:rPr>
        <w:t>完成以上步骤后，就可以点击“下一步”，并开始真正的下载和安装了。在安装的最后一个界面上，选中“</w:t>
      </w:r>
      <w:r w:rsidRPr="00DD7F88">
        <w:t>Create icon on Desktop</w:t>
      </w:r>
      <w:r w:rsidRPr="00DD7F88">
        <w:rPr>
          <w:rFonts w:hint="eastAsia"/>
        </w:rPr>
        <w:t>”，如下</w:t>
      </w:r>
      <w:r>
        <w:fldChar w:fldCharType="begin"/>
      </w:r>
      <w:r>
        <w:instrText xml:space="preserve"> </w:instrText>
      </w:r>
      <w:r>
        <w:rPr>
          <w:rFonts w:hint="eastAsia"/>
        </w:rPr>
        <w:instrText>REF _Ref507063286 \h</w:instrText>
      </w:r>
      <w:r>
        <w:instrText xml:space="preserve"> </w:instrText>
      </w:r>
      <w:r>
        <w:fldChar w:fldCharType="separate"/>
      </w:r>
      <w:r w:rsidRPr="00F44C92">
        <w:rPr>
          <w:rFonts w:hint="eastAsia"/>
        </w:rPr>
        <w:t>图</w:t>
      </w:r>
      <w:r>
        <w:rPr>
          <w:rFonts w:hint="eastAsia"/>
        </w:rPr>
        <w:t>5</w:t>
      </w:r>
      <w:r>
        <w:noBreakHyphen/>
        <w:t>10</w:t>
      </w:r>
      <w:r>
        <w:fldChar w:fldCharType="end"/>
      </w:r>
      <w:r w:rsidRPr="00DD7F88">
        <w:rPr>
          <w:rFonts w:hint="eastAsia"/>
        </w:rPr>
        <w:t>所示：</w:t>
      </w:r>
    </w:p>
    <w:p w:rsidR="0095186E" w:rsidRDefault="0095186E" w:rsidP="0095186E">
      <w:pPr>
        <w:pStyle w:val="20"/>
        <w:jc w:val="center"/>
      </w:pPr>
      <w:r w:rsidRPr="00DD7F88">
        <w:drawing>
          <wp:inline distT="0" distB="0" distL="0" distR="0" wp14:anchorId="48B95850" wp14:editId="097DE024">
            <wp:extent cx="2917190" cy="1529123"/>
            <wp:effectExtent l="0" t="0" r="0" b="0"/>
            <wp:docPr id="89" name="图片 89" descr="C:\Users\zhiyuan\AppData\Roaming\Tencent\Users\450259336\QQ\WinTemp\RichOle\8Q800V38RUV(@`U(LD[$~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zhiyuan\AppData\Roaming\Tencent\Users\450259336\QQ\WinTemp\RichOle\8Q800V38RUV(@`U(LD[$~OV.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5950"/>
                    <a:stretch/>
                  </pic:blipFill>
                  <pic:spPr bwMode="auto">
                    <a:xfrm>
                      <a:off x="0" y="0"/>
                      <a:ext cx="2936308" cy="1539144"/>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F44C92" w:rsidRDefault="0095186E" w:rsidP="0095186E">
      <w:pPr>
        <w:pStyle w:val="af0"/>
      </w:pPr>
      <w:bookmarkStart w:id="12" w:name="_Ref507063286"/>
      <w:r w:rsidRPr="00F44C92">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10</w:t>
      </w:r>
      <w:r>
        <w:fldChar w:fldCharType="end"/>
      </w:r>
      <w:bookmarkEnd w:id="12"/>
      <w:r w:rsidRPr="00F44C92">
        <w:rPr>
          <w:rFonts w:hint="eastAsia"/>
        </w:rPr>
        <w:t>完成</w:t>
      </w:r>
      <w:r w:rsidRPr="00F44C92">
        <w:rPr>
          <w:rFonts w:hint="eastAsia"/>
        </w:rPr>
        <w:t>Cygwin</w:t>
      </w:r>
      <w:r w:rsidRPr="00F44C92">
        <w:rPr>
          <w:rFonts w:hint="eastAsia"/>
        </w:rPr>
        <w:t>的安装</w:t>
      </w:r>
    </w:p>
    <w:p w:rsidR="0095186E" w:rsidRPr="00DD7F88" w:rsidRDefault="0095186E" w:rsidP="0095186E">
      <w:pPr>
        <w:pStyle w:val="20"/>
      </w:pPr>
      <w:r w:rsidRPr="00DD7F88">
        <w:rPr>
          <w:rFonts w:hint="eastAsia"/>
        </w:rPr>
        <w:lastRenderedPageBreak/>
        <w:t>接下来，我们测试一下</w:t>
      </w:r>
      <w:r w:rsidRPr="00DD7F88">
        <w:t>Cygwin</w:t>
      </w:r>
      <w:r w:rsidRPr="00DD7F88">
        <w:rPr>
          <w:rFonts w:hint="eastAsia"/>
        </w:rPr>
        <w:t>。方法是双击桌面上的“</w:t>
      </w:r>
      <w:r w:rsidRPr="00DD7F88">
        <w:t>Cygwin64 Terminal</w:t>
      </w:r>
      <w:r w:rsidRPr="00DD7F88">
        <w:rPr>
          <w:rFonts w:hint="eastAsia"/>
        </w:rPr>
        <w:t>”图标，出来的界面应该如下</w:t>
      </w:r>
      <w:r>
        <w:fldChar w:fldCharType="begin"/>
      </w:r>
      <w:r>
        <w:instrText xml:space="preserve"> </w:instrText>
      </w:r>
      <w:r>
        <w:rPr>
          <w:rFonts w:hint="eastAsia"/>
        </w:rPr>
        <w:instrText>REF _Ref507059998 \h</w:instrText>
      </w:r>
      <w:r>
        <w:instrText xml:space="preserve"> </w:instrText>
      </w:r>
      <w:r>
        <w:fldChar w:fldCharType="separate"/>
      </w:r>
      <w:r w:rsidRPr="00F44C92">
        <w:rPr>
          <w:rFonts w:hint="eastAsia"/>
        </w:rPr>
        <w:t>图</w:t>
      </w:r>
      <w:r>
        <w:rPr>
          <w:rFonts w:hint="eastAsia"/>
        </w:rPr>
        <w:t>5</w:t>
      </w:r>
      <w:r>
        <w:noBreakHyphen/>
        <w:t>11</w:t>
      </w:r>
      <w:r>
        <w:fldChar w:fldCharType="end"/>
      </w:r>
      <w:r w:rsidRPr="00DD7F88">
        <w:rPr>
          <w:rFonts w:hint="eastAsia"/>
        </w:rPr>
        <w:t>所示：</w:t>
      </w:r>
    </w:p>
    <w:p w:rsidR="0095186E" w:rsidRDefault="0095186E" w:rsidP="0095186E">
      <w:pPr>
        <w:pStyle w:val="20"/>
        <w:jc w:val="center"/>
      </w:pPr>
      <w:r w:rsidRPr="00DD7F88">
        <w:drawing>
          <wp:inline distT="0" distB="0" distL="0" distR="0" wp14:anchorId="3D0C67D8" wp14:editId="1FF8AE1A">
            <wp:extent cx="3275203" cy="1390810"/>
            <wp:effectExtent l="0" t="0" r="1905" b="0"/>
            <wp:docPr id="90" name="图片 90" descr="C:\Users\zhiyuan\AppData\Roaming\Tencent\Users\450259336\QQ\WinTemp\RichOle\5C6_L%A(ATE6E[[6(1CN]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zhiyuan\AppData\Roaming\Tencent\Users\450259336\QQ\WinTemp\RichOle\5C6_L%A(ATE6E[[6(1CN]4F.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1101"/>
                    <a:stretch/>
                  </pic:blipFill>
                  <pic:spPr bwMode="auto">
                    <a:xfrm>
                      <a:off x="0" y="0"/>
                      <a:ext cx="3286104" cy="1395439"/>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F44C92" w:rsidRDefault="0095186E" w:rsidP="0095186E">
      <w:pPr>
        <w:pStyle w:val="af0"/>
      </w:pPr>
      <w:bookmarkStart w:id="13" w:name="_Ref507059998"/>
      <w:r w:rsidRPr="00F44C92">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11</w:t>
      </w:r>
      <w:r>
        <w:fldChar w:fldCharType="end"/>
      </w:r>
      <w:bookmarkEnd w:id="13"/>
      <w:r w:rsidRPr="00F44C92">
        <w:rPr>
          <w:rFonts w:hint="eastAsia"/>
        </w:rPr>
        <w:t>运行</w:t>
      </w:r>
      <w:r w:rsidRPr="00F44C92">
        <w:rPr>
          <w:rFonts w:hint="eastAsia"/>
        </w:rPr>
        <w:t>Cygwin</w:t>
      </w:r>
    </w:p>
    <w:p w:rsidR="0095186E" w:rsidRPr="00DD7F88" w:rsidRDefault="0095186E" w:rsidP="0095186E">
      <w:pPr>
        <w:pStyle w:val="20"/>
      </w:pPr>
      <w:r w:rsidRPr="00DD7F88">
        <w:rPr>
          <w:rFonts w:hint="eastAsia"/>
        </w:rPr>
        <w:t>在该终端下，我们就可以测试一下之前安装的</w:t>
      </w:r>
      <w:r w:rsidRPr="00DD7F88">
        <w:t>make</w:t>
      </w:r>
      <w:r w:rsidRPr="00DD7F88">
        <w:rPr>
          <w:rFonts w:hint="eastAsia"/>
        </w:rPr>
        <w:t>和</w:t>
      </w:r>
      <w:r w:rsidRPr="00DD7F88">
        <w:t>gcc</w:t>
      </w:r>
      <w:r w:rsidRPr="00DD7F88">
        <w:rPr>
          <w:rFonts w:hint="eastAsia"/>
        </w:rPr>
        <w:t>软件包。因为没有输入文件，这两个命令肯定会报错，但只要不出现“未找到命令”的错误就不会影响之后的实验了。</w:t>
      </w:r>
    </w:p>
    <w:p w:rsidR="0095186E" w:rsidRDefault="0095186E" w:rsidP="0095186E">
      <w:pPr>
        <w:pStyle w:val="20"/>
      </w:pPr>
      <w:r w:rsidRPr="00DD7F88">
        <w:rPr>
          <w:rFonts w:hint="eastAsia"/>
        </w:rPr>
        <w:t>最后，我们要将</w:t>
      </w:r>
      <w:r w:rsidRPr="00DD7F88">
        <w:t>Cygwin</w:t>
      </w:r>
      <w:r w:rsidRPr="00DD7F88">
        <w:rPr>
          <w:rFonts w:hint="eastAsia"/>
        </w:rPr>
        <w:t>的安装目录下的</w:t>
      </w:r>
      <w:r w:rsidRPr="00DD7F88">
        <w:t>bin</w:t>
      </w:r>
      <w:r w:rsidRPr="00DD7F88">
        <w:rPr>
          <w:rFonts w:hint="eastAsia"/>
        </w:rPr>
        <w:t>子目录</w:t>
      </w:r>
      <w:r>
        <w:rPr>
          <w:rFonts w:hint="eastAsia"/>
        </w:rPr>
        <w:t>（</w:t>
      </w:r>
      <w:r w:rsidRPr="00DD7F88">
        <w:t>D</w:t>
      </w:r>
      <w:r>
        <w:t>：</w:t>
      </w:r>
      <w:r w:rsidRPr="00DD7F88">
        <w:t>\Hos\tool-chains\cygwin64\bin</w:t>
      </w:r>
      <w:r w:rsidRPr="00DD7F88">
        <w:rPr>
          <w:rFonts w:hint="eastAsia"/>
        </w:rPr>
        <w:t>目录</w:t>
      </w:r>
      <w:r>
        <w:rPr>
          <w:rFonts w:hint="eastAsia"/>
        </w:rPr>
        <w:t>）</w:t>
      </w:r>
      <w:r w:rsidRPr="00DD7F88">
        <w:rPr>
          <w:rFonts w:hint="eastAsia"/>
        </w:rPr>
        <w:t>加入到系统路径中，方法是：“控制面板”</w:t>
      </w:r>
      <w:r w:rsidRPr="00DD7F88">
        <w:sym w:font="Wingdings" w:char="F0E0"/>
      </w:r>
      <w:r w:rsidRPr="00DD7F88">
        <w:rPr>
          <w:rFonts w:hint="eastAsia"/>
        </w:rPr>
        <w:t>“系统和安全”</w:t>
      </w:r>
      <w:r w:rsidRPr="00DD7F88">
        <w:sym w:font="Wingdings" w:char="F0E0"/>
      </w:r>
      <w:r w:rsidRPr="00DD7F88">
        <w:rPr>
          <w:rFonts w:hint="eastAsia"/>
        </w:rPr>
        <w:t>“系统”</w:t>
      </w:r>
      <w:r w:rsidRPr="00DD7F88">
        <w:sym w:font="Wingdings" w:char="F0E0"/>
      </w:r>
      <w:r w:rsidRPr="00DD7F88">
        <w:rPr>
          <w:rFonts w:hint="eastAsia"/>
        </w:rPr>
        <w:t>“高级系统设置”</w:t>
      </w:r>
      <w:r w:rsidRPr="00DD7F88">
        <w:rPr>
          <w:vertAlign w:val="superscript"/>
        </w:rPr>
        <w:endnoteReference w:id="1"/>
      </w:r>
      <w:r w:rsidRPr="00DD7F88">
        <w:rPr>
          <w:rFonts w:hint="eastAsia"/>
        </w:rPr>
        <w:t>，当显示“系统属性”对话框后，点击“环境变量”按钮，并在出现“环境变量对话框”后，选择“新建”按钮</w:t>
      </w:r>
      <w:r>
        <w:rPr>
          <w:rFonts w:hint="eastAsia"/>
        </w:rPr>
        <w:t>（</w:t>
      </w:r>
      <w:r w:rsidRPr="00DD7F88">
        <w:rPr>
          <w:rFonts w:hint="eastAsia"/>
        </w:rPr>
        <w:t>如果已经定义了</w:t>
      </w:r>
      <w:r w:rsidRPr="00DD7F88">
        <w:t>Path</w:t>
      </w:r>
      <w:r w:rsidRPr="00DD7F88">
        <w:rPr>
          <w:rFonts w:hint="eastAsia"/>
        </w:rPr>
        <w:t>环境变量，则可选择“编辑”按钮</w:t>
      </w:r>
      <w:r>
        <w:rPr>
          <w:rFonts w:hint="eastAsia"/>
        </w:rPr>
        <w:t>）</w:t>
      </w:r>
      <w:r w:rsidRPr="00DD7F88">
        <w:rPr>
          <w:rFonts w:hint="eastAsia"/>
        </w:rPr>
        <w:t>。</w:t>
      </w:r>
    </w:p>
    <w:p w:rsidR="0095186E" w:rsidRDefault="0095186E" w:rsidP="0095186E">
      <w:pPr>
        <w:jc w:val="center"/>
      </w:pPr>
      <w:r w:rsidRPr="00DD7F88">
        <w:drawing>
          <wp:inline distT="0" distB="0" distL="0" distR="0" wp14:anchorId="223BCCC0" wp14:editId="6B2AA928">
            <wp:extent cx="2118360" cy="2090058"/>
            <wp:effectExtent l="0" t="0" r="0" b="5715"/>
            <wp:docPr id="91" name="图片 91" descr="C:\Users\zhiyuan\AppData\Roaming\Tencent\Users\450259336\QQ\WinTemp\RichOle\9USQA$EL{3Z0BNDDAU8[@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zhiyuan\AppData\Roaming\Tencent\Users\450259336\QQ\WinTemp\RichOle\9USQA$EL{3Z0BNDDAU8[@L9.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1640"/>
                    <a:stretch/>
                  </pic:blipFill>
                  <pic:spPr bwMode="auto">
                    <a:xfrm>
                      <a:off x="0" y="0"/>
                      <a:ext cx="2118360" cy="209005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DD7F88">
        <w:drawing>
          <wp:inline distT="0" distB="0" distL="0" distR="0" wp14:anchorId="5EA84157" wp14:editId="77DF9054">
            <wp:extent cx="2120900" cy="2043952"/>
            <wp:effectExtent l="0" t="0" r="0" b="0"/>
            <wp:docPr id="93" name="图片 93" descr="C:\Users\zhiyuan\AppData\Roaming\Tencent\Users\450259336\QQ\WinTemp\RichOle\RFZK)X4Z%BOB3GFBUE~V[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zhiyuan\AppData\Roaming\Tencent\Users\450259336\QQ\WinTemp\RichOle\RFZK)X4Z%BOB3GFBUE~V[2G.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2164"/>
                    <a:stretch/>
                  </pic:blipFill>
                  <pic:spPr bwMode="auto">
                    <a:xfrm>
                      <a:off x="0" y="0"/>
                      <a:ext cx="2120900" cy="2043952"/>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DD7F88" w:rsidRDefault="0095186E" w:rsidP="0095186E">
      <w:pPr>
        <w:pStyle w:val="af0"/>
      </w:pPr>
      <w:r>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12</w:t>
      </w:r>
      <w:r>
        <w:fldChar w:fldCharType="end"/>
      </w:r>
      <w:r w:rsidRPr="00BE6028">
        <w:rPr>
          <w:rFonts w:hint="eastAsia"/>
        </w:rPr>
        <w:t>添加环境变量</w:t>
      </w:r>
      <w:r>
        <w:rPr>
          <w:rFonts w:hint="eastAsia"/>
        </w:rPr>
        <w:t>（</w:t>
      </w:r>
      <w:r w:rsidRPr="00BE6028">
        <w:rPr>
          <w:rFonts w:hint="eastAsia"/>
        </w:rPr>
        <w:t>Windows10</w:t>
      </w:r>
      <w:r>
        <w:rPr>
          <w:rFonts w:hint="eastAsia"/>
        </w:rPr>
        <w:t>）</w:t>
      </w:r>
    </w:p>
    <w:p w:rsidR="0095186E" w:rsidRPr="00DD7F88" w:rsidRDefault="0095186E" w:rsidP="0095186E">
      <w:pPr>
        <w:pStyle w:val="20"/>
      </w:pPr>
      <w:r w:rsidRPr="00DD7F88">
        <w:rPr>
          <w:rFonts w:hint="eastAsia"/>
        </w:rPr>
        <w:t>在接下来弹出的“新建用户变量”对话框中，输入变量名为“</w:t>
      </w:r>
      <w:r w:rsidRPr="00DD7F88">
        <w:t>Path</w:t>
      </w:r>
      <w:r w:rsidRPr="00DD7F88">
        <w:rPr>
          <w:rFonts w:hint="eastAsia"/>
        </w:rPr>
        <w:t>”，变量值为“</w:t>
      </w:r>
      <w:r w:rsidRPr="00DD7F88">
        <w:t>D</w:t>
      </w:r>
      <w:r>
        <w:t>：</w:t>
      </w:r>
      <w:r w:rsidRPr="00DD7F88">
        <w:t>\Hos\tool-chains\cygwin64\bin</w:t>
      </w:r>
      <w:r w:rsidRPr="00DD7F88">
        <w:rPr>
          <w:rFonts w:hint="eastAsia"/>
        </w:rPr>
        <w:t>”，如</w:t>
      </w:r>
      <w:r>
        <w:fldChar w:fldCharType="begin"/>
      </w:r>
      <w:r>
        <w:instrText xml:space="preserve"> </w:instrText>
      </w:r>
      <w:r>
        <w:rPr>
          <w:rFonts w:hint="eastAsia"/>
        </w:rPr>
        <w:instrText>REF _Ref507145171 \h</w:instrText>
      </w:r>
      <w:r>
        <w:instrText xml:space="preserve"> </w:instrText>
      </w:r>
      <w:r>
        <w:fldChar w:fldCharType="separate"/>
      </w:r>
      <w:r>
        <w:rPr>
          <w:rFonts w:hint="eastAsia"/>
        </w:rPr>
        <w:t>图</w:t>
      </w:r>
      <w:r>
        <w:rPr>
          <w:rFonts w:hint="eastAsia"/>
        </w:rPr>
        <w:t>5</w:t>
      </w:r>
      <w:r>
        <w:noBreakHyphen/>
        <w:t>13</w:t>
      </w:r>
      <w:r>
        <w:fldChar w:fldCharType="end"/>
      </w:r>
      <w:r w:rsidRPr="00DD7F88">
        <w:rPr>
          <w:rFonts w:hint="eastAsia"/>
        </w:rPr>
        <w:t>所示：</w:t>
      </w:r>
    </w:p>
    <w:p w:rsidR="0095186E" w:rsidRDefault="0095186E" w:rsidP="0095186E">
      <w:pPr>
        <w:jc w:val="center"/>
      </w:pPr>
      <w:r w:rsidRPr="00DD7F88">
        <w:drawing>
          <wp:inline distT="0" distB="0" distL="0" distR="0" wp14:anchorId="56B0CBAB" wp14:editId="5782415A">
            <wp:extent cx="3783106" cy="978089"/>
            <wp:effectExtent l="0" t="0" r="0" b="0"/>
            <wp:docPr id="94" name="图片 94" descr="C:\Users\zhiyuan\AppData\Roaming\Tencent\Users\450259336\QQ\WinTemp\RichOle\Z9FSF~~X[82ZALM[]_2MK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zhiyuan\AppData\Roaming\Tencent\Users\450259336\QQ\WinTemp\RichOle\Z9FSF~~X[82ZALM[]_2MKV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664" cy="1000726"/>
                    </a:xfrm>
                    <a:prstGeom prst="rect">
                      <a:avLst/>
                    </a:prstGeom>
                    <a:noFill/>
                    <a:ln>
                      <a:noFill/>
                    </a:ln>
                  </pic:spPr>
                </pic:pic>
              </a:graphicData>
            </a:graphic>
          </wp:inline>
        </w:drawing>
      </w:r>
    </w:p>
    <w:p w:rsidR="0095186E" w:rsidRPr="00DD7F88" w:rsidRDefault="0095186E" w:rsidP="0095186E">
      <w:pPr>
        <w:pStyle w:val="af0"/>
      </w:pPr>
      <w:bookmarkStart w:id="14" w:name="_Ref507145171"/>
      <w:r>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13</w:t>
      </w:r>
      <w:r>
        <w:fldChar w:fldCharType="end"/>
      </w:r>
      <w:bookmarkEnd w:id="14"/>
      <w:r w:rsidRPr="00BE6028">
        <w:rPr>
          <w:rFonts w:hint="eastAsia"/>
        </w:rPr>
        <w:t>环境变量</w:t>
      </w:r>
      <w:r w:rsidRPr="00BE6028">
        <w:rPr>
          <w:rFonts w:hint="eastAsia"/>
        </w:rPr>
        <w:t>Path</w:t>
      </w:r>
    </w:p>
    <w:p w:rsidR="0095186E" w:rsidRPr="00DD7F88" w:rsidRDefault="0095186E" w:rsidP="0095186E">
      <w:pPr>
        <w:pStyle w:val="20"/>
      </w:pPr>
      <w:r w:rsidRPr="00DD7F88">
        <w:rPr>
          <w:rFonts w:hint="eastAsia"/>
        </w:rPr>
        <w:t>在输入完成后点击“确定”按钮，就将</w:t>
      </w:r>
      <w:r w:rsidRPr="00DD7F88">
        <w:t>Cygwin</w:t>
      </w:r>
      <w:r w:rsidRPr="00DD7F88">
        <w:rPr>
          <w:rFonts w:hint="eastAsia"/>
        </w:rPr>
        <w:t>加入了我们的开发环境，</w:t>
      </w:r>
    </w:p>
    <w:p w:rsidR="0095186E" w:rsidRPr="00DD7F88" w:rsidRDefault="0095186E" w:rsidP="0095186E">
      <w:pPr>
        <w:pStyle w:val="41"/>
      </w:pPr>
      <w:r w:rsidRPr="00DD7F88">
        <w:rPr>
          <w:rFonts w:hint="eastAsia"/>
        </w:rPr>
        <w:t>2</w:t>
      </w:r>
      <w:r>
        <w:rPr>
          <w:rFonts w:hint="eastAsia"/>
        </w:rPr>
        <w:t>.</w:t>
      </w:r>
      <w:r w:rsidRPr="00DD7F88">
        <w:rPr>
          <w:rFonts w:hint="eastAsia"/>
        </w:rPr>
        <w:t>下载</w:t>
      </w:r>
      <w:r w:rsidRPr="0066749E">
        <w:t>Hos-mips</w:t>
      </w:r>
      <w:r w:rsidRPr="00DD7F88">
        <w:t>源码</w:t>
      </w:r>
    </w:p>
    <w:p w:rsidR="0095186E" w:rsidRPr="00DD7F88" w:rsidRDefault="0095186E" w:rsidP="0095186E">
      <w:pPr>
        <w:pStyle w:val="20"/>
      </w:pPr>
      <w:r w:rsidRPr="00DD7F88">
        <w:rPr>
          <w:rFonts w:hint="eastAsia"/>
        </w:rPr>
        <w:t>接下来访问</w:t>
      </w:r>
      <w:r w:rsidRPr="00DD7F88">
        <w:t>https</w:t>
      </w:r>
      <w:r>
        <w:t>：</w:t>
      </w:r>
      <w:r w:rsidRPr="00DD7F88">
        <w:t>//github.com/mrshawcode/hos-mips</w:t>
      </w:r>
      <w:r w:rsidRPr="00DD7F88">
        <w:rPr>
          <w:rFonts w:hint="eastAsia"/>
        </w:rPr>
        <w:t>，并下载</w:t>
      </w:r>
      <w:r w:rsidRPr="0066749E">
        <w:t>Hos-mips</w:t>
      </w:r>
      <w:r w:rsidRPr="00DD7F88">
        <w:rPr>
          <w:rFonts w:hint="eastAsia"/>
        </w:rPr>
        <w:t>源代码。读者可以使用</w:t>
      </w:r>
      <w:r w:rsidRPr="00DD7F88">
        <w:t>git</w:t>
      </w:r>
      <w:r w:rsidRPr="00DD7F88">
        <w:rPr>
          <w:rFonts w:hint="eastAsia"/>
        </w:rPr>
        <w:t>工具来对源代码进行复制</w:t>
      </w:r>
      <w:r>
        <w:rPr>
          <w:rFonts w:hint="eastAsia"/>
        </w:rPr>
        <w:t>（</w:t>
      </w:r>
      <w:r w:rsidRPr="00DD7F88">
        <w:t>clone</w:t>
      </w:r>
      <w:r w:rsidRPr="00DD7F88">
        <w:rPr>
          <w:rFonts w:hint="eastAsia"/>
        </w:rPr>
        <w:t>命令</w:t>
      </w:r>
      <w:r>
        <w:rPr>
          <w:rFonts w:hint="eastAsia"/>
        </w:rPr>
        <w:t>）</w:t>
      </w:r>
      <w:r w:rsidRPr="00DD7F88">
        <w:rPr>
          <w:rFonts w:hint="eastAsia"/>
        </w:rPr>
        <w:t>。实际上，这也是较好的方法，因为这样可以跟踪自己对代码所做的所有改动。但对于不熟悉</w:t>
      </w:r>
      <w:r w:rsidRPr="00DD7F88">
        <w:t>git</w:t>
      </w:r>
      <w:r w:rsidRPr="00DD7F88">
        <w:rPr>
          <w:rFonts w:hint="eastAsia"/>
        </w:rPr>
        <w:t>工具的读者，则可以直接下载</w:t>
      </w:r>
      <w:r w:rsidRPr="00DD7F88">
        <w:rPr>
          <w:rFonts w:hint="eastAsia"/>
        </w:rPr>
        <w:t>zip</w:t>
      </w:r>
      <w:r w:rsidRPr="00DD7F88">
        <w:rPr>
          <w:rFonts w:hint="eastAsia"/>
        </w:rPr>
        <w:lastRenderedPageBreak/>
        <w:t>包，并在本地进行解压操作，如下</w:t>
      </w:r>
      <w:r>
        <w:fldChar w:fldCharType="begin"/>
      </w:r>
      <w:r>
        <w:instrText xml:space="preserve"> </w:instrText>
      </w:r>
      <w:r>
        <w:rPr>
          <w:rFonts w:hint="eastAsia"/>
        </w:rPr>
        <w:instrText>REF _Ref507145246 \h</w:instrText>
      </w:r>
      <w:r>
        <w:instrText xml:space="preserve"> </w:instrText>
      </w:r>
      <w:r>
        <w:fldChar w:fldCharType="separate"/>
      </w:r>
      <w:r>
        <w:rPr>
          <w:rFonts w:hint="eastAsia"/>
        </w:rPr>
        <w:t>图</w:t>
      </w:r>
      <w:r>
        <w:rPr>
          <w:rFonts w:hint="eastAsia"/>
        </w:rPr>
        <w:t>5</w:t>
      </w:r>
      <w:r>
        <w:noBreakHyphen/>
        <w:t>14</w:t>
      </w:r>
      <w:r>
        <w:fldChar w:fldCharType="end"/>
      </w:r>
      <w:r w:rsidRPr="00DD7F88">
        <w:rPr>
          <w:rFonts w:hint="eastAsia"/>
        </w:rPr>
        <w:t>所示。</w:t>
      </w:r>
    </w:p>
    <w:p w:rsidR="0095186E" w:rsidRDefault="0095186E" w:rsidP="0095186E">
      <w:pPr>
        <w:jc w:val="center"/>
      </w:pPr>
      <w:r w:rsidRPr="00DD7F88">
        <w:drawing>
          <wp:inline distT="0" distB="0" distL="0" distR="0" wp14:anchorId="3B11F88E" wp14:editId="3B7937C7">
            <wp:extent cx="3904432" cy="2346703"/>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6575" cy="2347991"/>
                    </a:xfrm>
                    <a:prstGeom prst="rect">
                      <a:avLst/>
                    </a:prstGeom>
                    <a:noFill/>
                    <a:ln>
                      <a:noFill/>
                    </a:ln>
                  </pic:spPr>
                </pic:pic>
              </a:graphicData>
            </a:graphic>
          </wp:inline>
        </w:drawing>
      </w:r>
    </w:p>
    <w:p w:rsidR="0095186E" w:rsidRPr="00DD7F88" w:rsidRDefault="0095186E" w:rsidP="0095186E">
      <w:pPr>
        <w:pStyle w:val="af0"/>
      </w:pPr>
      <w:bookmarkStart w:id="15" w:name="_Ref507145246"/>
      <w:r>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14</w:t>
      </w:r>
      <w:r>
        <w:fldChar w:fldCharType="end"/>
      </w:r>
      <w:bookmarkEnd w:id="15"/>
      <w:r w:rsidRPr="00BE6028">
        <w:rPr>
          <w:rFonts w:hint="eastAsia"/>
        </w:rPr>
        <w:t>下载</w:t>
      </w:r>
      <w:r w:rsidRPr="0066749E">
        <w:t>Hos-mips</w:t>
      </w:r>
      <w:r w:rsidRPr="00BE6028">
        <w:rPr>
          <w:rFonts w:hint="eastAsia"/>
        </w:rPr>
        <w:t>源代码</w:t>
      </w:r>
    </w:p>
    <w:p w:rsidR="0095186E" w:rsidRPr="00DD7F88" w:rsidRDefault="0095186E" w:rsidP="0095186E">
      <w:pPr>
        <w:pStyle w:val="20"/>
      </w:pPr>
      <w:r w:rsidRPr="00DD7F88">
        <w:rPr>
          <w:rFonts w:hint="eastAsia"/>
        </w:rPr>
        <w:t>现在，我们假设读者已经下载</w:t>
      </w:r>
      <w:r w:rsidRPr="00DD7F88">
        <w:t>Hos</w:t>
      </w:r>
      <w:r>
        <w:t>-mips</w:t>
      </w:r>
      <w:r w:rsidRPr="00DD7F88">
        <w:rPr>
          <w:rFonts w:hint="eastAsia"/>
        </w:rPr>
        <w:t>源代码，并将其解压到</w:t>
      </w:r>
      <w:r w:rsidRPr="00DD7F88">
        <w:t>D</w:t>
      </w:r>
      <w:r>
        <w:t>：</w:t>
      </w:r>
      <w:r w:rsidRPr="00DD7F88">
        <w:t>\Hos\hos-mips-master\</w:t>
      </w:r>
      <w:r w:rsidRPr="00DD7F88">
        <w:rPr>
          <w:rFonts w:hint="eastAsia"/>
        </w:rPr>
        <w:t>目录</w:t>
      </w:r>
      <w:r>
        <w:rPr>
          <w:rFonts w:hint="eastAsia"/>
        </w:rPr>
        <w:t>（</w:t>
      </w:r>
      <w:r w:rsidRPr="00DD7F88">
        <w:rPr>
          <w:rFonts w:hint="eastAsia"/>
        </w:rPr>
        <w:t>注意：目录名中不要出现空格</w:t>
      </w:r>
      <w:r>
        <w:rPr>
          <w:rFonts w:hint="eastAsia"/>
        </w:rPr>
        <w:t>）</w:t>
      </w:r>
      <w:r w:rsidRPr="00DD7F88">
        <w:rPr>
          <w:rFonts w:hint="eastAsia"/>
        </w:rPr>
        <w:t>下，我们将在该目录下看到以下内容：</w:t>
      </w:r>
    </w:p>
    <w:p w:rsidR="0095186E" w:rsidRPr="00DD7F88" w:rsidRDefault="0095186E" w:rsidP="0095186E">
      <w:pPr>
        <w:pStyle w:val="20"/>
      </w:pPr>
      <w:r w:rsidRPr="00DD7F88">
        <w:rPr>
          <w:rFonts w:hint="eastAsia"/>
        </w:rPr>
        <w:t>源代码中目录及文件的说明见下表。</w:t>
      </w:r>
    </w:p>
    <w:p w:rsidR="0095186E" w:rsidRPr="00DD7F88" w:rsidRDefault="0095186E" w:rsidP="0095186E">
      <w:pPr>
        <w:pStyle w:val="20"/>
        <w:jc w:val="center"/>
      </w:pPr>
      <w:r w:rsidRPr="00DD7F88">
        <w:rPr>
          <w:rFonts w:hint="eastAsia"/>
        </w:rPr>
        <w:t>表</w:t>
      </w:r>
      <w:r w:rsidRPr="00DD7F88">
        <w:t>5</w:t>
      </w:r>
      <w:r>
        <w:t>-</w:t>
      </w:r>
      <w:r w:rsidRPr="00DD7F88">
        <w:t>1 Hos</w:t>
      </w:r>
      <w:r>
        <w:t>-mips</w:t>
      </w:r>
      <w:r w:rsidRPr="00DD7F88">
        <w:rPr>
          <w:rFonts w:hint="eastAsia"/>
        </w:rPr>
        <w:t>源代码中目录及文件的简单说明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7"/>
        <w:gridCol w:w="5529"/>
      </w:tblGrid>
      <w:tr w:rsidR="0095186E" w:rsidRPr="00DD7F88" w:rsidTr="00AD6C2D">
        <w:tc>
          <w:tcPr>
            <w:tcW w:w="2802" w:type="dxa"/>
          </w:tcPr>
          <w:p w:rsidR="0095186E" w:rsidRPr="00DD7F88" w:rsidRDefault="0095186E" w:rsidP="00AD6C2D">
            <w:pPr>
              <w:pStyle w:val="20"/>
            </w:pPr>
            <w:r w:rsidRPr="00DD7F88">
              <w:rPr>
                <w:rFonts w:hint="eastAsia"/>
              </w:rPr>
              <w:t>文件</w:t>
            </w:r>
            <w:r w:rsidRPr="00DD7F88">
              <w:t>/</w:t>
            </w:r>
            <w:r w:rsidRPr="00DD7F88">
              <w:rPr>
                <w:rFonts w:hint="eastAsia"/>
              </w:rPr>
              <w:t>文件夹</w:t>
            </w:r>
          </w:p>
        </w:tc>
        <w:tc>
          <w:tcPr>
            <w:tcW w:w="5720" w:type="dxa"/>
          </w:tcPr>
          <w:p w:rsidR="0095186E" w:rsidRPr="00DD7F88" w:rsidRDefault="0095186E" w:rsidP="00AD6C2D">
            <w:pPr>
              <w:pStyle w:val="20"/>
            </w:pPr>
            <w:r w:rsidRPr="00DD7F88">
              <w:rPr>
                <w:rFonts w:hint="eastAsia"/>
              </w:rPr>
              <w:t>说明</w:t>
            </w:r>
          </w:p>
        </w:tc>
      </w:tr>
      <w:tr w:rsidR="0095186E" w:rsidRPr="00DD7F88" w:rsidTr="00AD6C2D">
        <w:tc>
          <w:tcPr>
            <w:tcW w:w="2802" w:type="dxa"/>
          </w:tcPr>
          <w:p w:rsidR="0095186E" w:rsidRPr="00DD7F88" w:rsidRDefault="0095186E" w:rsidP="00AD6C2D">
            <w:pPr>
              <w:pStyle w:val="20"/>
            </w:pPr>
            <w:r w:rsidRPr="00DD7F88">
              <w:t>.vscode</w:t>
            </w:r>
            <w:r w:rsidRPr="00DD7F88">
              <w:rPr>
                <w:rFonts w:hint="eastAsia"/>
              </w:rPr>
              <w:t>目录</w:t>
            </w:r>
          </w:p>
        </w:tc>
        <w:tc>
          <w:tcPr>
            <w:tcW w:w="5720" w:type="dxa"/>
          </w:tcPr>
          <w:p w:rsidR="0095186E" w:rsidRPr="00DD7F88" w:rsidRDefault="0095186E" w:rsidP="00AD6C2D">
            <w:pPr>
              <w:pStyle w:val="20"/>
            </w:pPr>
            <w:r w:rsidRPr="00DD7F88">
              <w:rPr>
                <w:rFonts w:hint="eastAsia"/>
              </w:rPr>
              <w:t>存放</w:t>
            </w:r>
            <w:r w:rsidRPr="00DD7F88">
              <w:t>vscode</w:t>
            </w:r>
            <w:r w:rsidRPr="00DD7F88">
              <w:rPr>
                <w:rFonts w:hint="eastAsia"/>
              </w:rPr>
              <w:t>的配置文件。当在</w:t>
            </w:r>
            <w:r w:rsidRPr="00DD7F88">
              <w:t>vscode</w:t>
            </w:r>
            <w:r w:rsidRPr="00DD7F88">
              <w:rPr>
                <w:rFonts w:hint="eastAsia"/>
              </w:rPr>
              <w:t>中引入后，该子目录下的</w:t>
            </w:r>
            <w:r w:rsidRPr="00DD7F88">
              <w:t>launch.json</w:t>
            </w:r>
            <w:r w:rsidRPr="00DD7F88">
              <w:rPr>
                <w:rFonts w:hint="eastAsia"/>
              </w:rPr>
              <w:t>和</w:t>
            </w:r>
            <w:r w:rsidRPr="00DD7F88">
              <w:t>tasks.json</w:t>
            </w:r>
            <w:r w:rsidRPr="00DD7F88">
              <w:rPr>
                <w:rFonts w:hint="eastAsia"/>
              </w:rPr>
              <w:t>将生效</w:t>
            </w:r>
            <w:r>
              <w:rPr>
                <w:rFonts w:hint="eastAsia"/>
              </w:rPr>
              <w:t>（</w:t>
            </w:r>
            <w:r w:rsidRPr="00DD7F88">
              <w:rPr>
                <w:rFonts w:hint="eastAsia"/>
              </w:rPr>
              <w:t>将在下一个试验中用到</w:t>
            </w:r>
            <w:r>
              <w:rPr>
                <w:rFonts w:hint="eastAsia"/>
              </w:rPr>
              <w:t>）</w:t>
            </w:r>
            <w:r w:rsidRPr="00DD7F88">
              <w:rPr>
                <w:rFonts w:hint="eastAsia"/>
              </w:rPr>
              <w:t>。</w:t>
            </w:r>
          </w:p>
        </w:tc>
      </w:tr>
      <w:tr w:rsidR="0095186E" w:rsidRPr="00DD7F88" w:rsidTr="00AD6C2D">
        <w:tc>
          <w:tcPr>
            <w:tcW w:w="2802" w:type="dxa"/>
          </w:tcPr>
          <w:p w:rsidR="0095186E" w:rsidRPr="00DD7F88" w:rsidRDefault="0095186E" w:rsidP="00AD6C2D">
            <w:pPr>
              <w:pStyle w:val="20"/>
            </w:pPr>
            <w:r w:rsidRPr="00DD7F88">
              <w:t>debug</w:t>
            </w:r>
            <w:r w:rsidRPr="00DD7F88">
              <w:rPr>
                <w:rFonts w:hint="eastAsia"/>
              </w:rPr>
              <w:t>目录</w:t>
            </w:r>
          </w:p>
        </w:tc>
        <w:tc>
          <w:tcPr>
            <w:tcW w:w="5720" w:type="dxa"/>
          </w:tcPr>
          <w:p w:rsidR="0095186E" w:rsidRPr="00DD7F88" w:rsidRDefault="0095186E" w:rsidP="00AD6C2D">
            <w:pPr>
              <w:pStyle w:val="20"/>
            </w:pPr>
            <w:r w:rsidRPr="00DD7F88">
              <w:rPr>
                <w:rFonts w:hint="eastAsia"/>
              </w:rPr>
              <w:t>存放用于</w:t>
            </w:r>
            <w:r w:rsidRPr="00DD7F88">
              <w:rPr>
                <w:rFonts w:hint="eastAsia"/>
              </w:rPr>
              <w:t>Hos</w:t>
            </w:r>
            <w:r w:rsidRPr="00DD7F88">
              <w:rPr>
                <w:rFonts w:hint="eastAsia"/>
              </w:rPr>
              <w:t>运行的工具程序，例如</w:t>
            </w:r>
            <w:r w:rsidRPr="00DD7F88">
              <w:t>JTAG</w:t>
            </w:r>
            <w:r w:rsidRPr="00DD7F88">
              <w:rPr>
                <w:rFonts w:hint="eastAsia"/>
              </w:rPr>
              <w:t>的启动于配置文件、用于显示</w:t>
            </w:r>
            <w:r w:rsidRPr="00DD7F88">
              <w:t>Hos</w:t>
            </w:r>
            <w:r w:rsidRPr="00DD7F88">
              <w:rPr>
                <w:rFonts w:hint="eastAsia"/>
              </w:rPr>
              <w:t>运行结果的</w:t>
            </w:r>
            <w:r w:rsidRPr="00DD7F88">
              <w:rPr>
                <w:rFonts w:hint="eastAsia"/>
              </w:rPr>
              <w:t>P</w:t>
            </w:r>
            <w:r w:rsidRPr="00DD7F88">
              <w:t>utty</w:t>
            </w:r>
            <w:r w:rsidRPr="00DD7F88">
              <w:rPr>
                <w:rFonts w:hint="eastAsia"/>
              </w:rPr>
              <w:t>、以及</w:t>
            </w:r>
            <w:r w:rsidRPr="00DD7F88">
              <w:t>mips-sde-elf-gdb</w:t>
            </w:r>
            <w:r w:rsidRPr="00DD7F88">
              <w:rPr>
                <w:rFonts w:hint="eastAsia"/>
              </w:rPr>
              <w:t>的配置文件</w:t>
            </w:r>
            <w:r>
              <w:rPr>
                <w:rFonts w:hint="eastAsia"/>
              </w:rPr>
              <w:t>（</w:t>
            </w:r>
            <w:r w:rsidRPr="00DD7F88">
              <w:t>startup-ucore.txt</w:t>
            </w:r>
            <w:r>
              <w:rPr>
                <w:rFonts w:hint="eastAsia"/>
              </w:rPr>
              <w:t>）</w:t>
            </w:r>
            <w:r w:rsidRPr="00DD7F88">
              <w:rPr>
                <w:rFonts w:hint="eastAsia"/>
              </w:rPr>
              <w:t>等。</w:t>
            </w:r>
          </w:p>
        </w:tc>
      </w:tr>
      <w:tr w:rsidR="0095186E" w:rsidRPr="00DD7F88" w:rsidTr="00AD6C2D">
        <w:tc>
          <w:tcPr>
            <w:tcW w:w="2802" w:type="dxa"/>
          </w:tcPr>
          <w:p w:rsidR="0095186E" w:rsidRPr="00DD7F88" w:rsidRDefault="0095186E" w:rsidP="00AD6C2D">
            <w:pPr>
              <w:pStyle w:val="20"/>
            </w:pPr>
            <w:r w:rsidRPr="00DD7F88">
              <w:t>kernel-ucore</w:t>
            </w:r>
            <w:r w:rsidRPr="00DD7F88">
              <w:rPr>
                <w:rFonts w:hint="eastAsia"/>
              </w:rPr>
              <w:t>目录</w:t>
            </w:r>
          </w:p>
        </w:tc>
        <w:tc>
          <w:tcPr>
            <w:tcW w:w="5720" w:type="dxa"/>
          </w:tcPr>
          <w:p w:rsidR="0095186E" w:rsidRPr="00DD7F88" w:rsidRDefault="0095186E" w:rsidP="00AD6C2D">
            <w:pPr>
              <w:pStyle w:val="20"/>
            </w:pPr>
            <w:r>
              <w:rPr>
                <w:rFonts w:hint="eastAsia"/>
              </w:rPr>
              <w:t>Hos-mips</w:t>
            </w:r>
            <w:r>
              <w:rPr>
                <w:rFonts w:hint="eastAsia"/>
              </w:rPr>
              <w:t>操作系统</w:t>
            </w:r>
            <w:r w:rsidRPr="00DD7F88">
              <w:rPr>
                <w:rFonts w:hint="eastAsia"/>
              </w:rPr>
              <w:t>内核的源代码。</w:t>
            </w:r>
          </w:p>
        </w:tc>
      </w:tr>
      <w:tr w:rsidR="0095186E" w:rsidRPr="00DD7F88" w:rsidTr="00AD6C2D">
        <w:tc>
          <w:tcPr>
            <w:tcW w:w="2802" w:type="dxa"/>
          </w:tcPr>
          <w:p w:rsidR="0095186E" w:rsidRPr="00DD7F88" w:rsidRDefault="0095186E" w:rsidP="00AD6C2D">
            <w:pPr>
              <w:pStyle w:val="20"/>
            </w:pPr>
            <w:r w:rsidRPr="00DD7F88">
              <w:t>tool</w:t>
            </w:r>
            <w:r w:rsidRPr="00DD7F88">
              <w:rPr>
                <w:rFonts w:hint="eastAsia"/>
              </w:rPr>
              <w:t>目录</w:t>
            </w:r>
          </w:p>
        </w:tc>
        <w:tc>
          <w:tcPr>
            <w:tcW w:w="5720" w:type="dxa"/>
          </w:tcPr>
          <w:p w:rsidR="0095186E" w:rsidRPr="00DD7F88" w:rsidRDefault="0095186E" w:rsidP="00AD6C2D">
            <w:pPr>
              <w:pStyle w:val="20"/>
            </w:pPr>
            <w:r w:rsidRPr="00DD7F88">
              <w:rPr>
                <w:rFonts w:hint="eastAsia"/>
              </w:rPr>
              <w:t>用于生成</w:t>
            </w:r>
            <w:r w:rsidRPr="00DD7F88">
              <w:rPr>
                <w:rFonts w:hint="eastAsia"/>
              </w:rPr>
              <w:t>sfs</w:t>
            </w:r>
            <w:r w:rsidRPr="00DD7F88">
              <w:t>image</w:t>
            </w:r>
            <w:r w:rsidRPr="00DD7F88">
              <w:rPr>
                <w:rFonts w:hint="eastAsia"/>
              </w:rPr>
              <w:t>镜像的工具。</w:t>
            </w:r>
          </w:p>
        </w:tc>
      </w:tr>
      <w:tr w:rsidR="0095186E" w:rsidRPr="00DD7F88" w:rsidTr="00AD6C2D">
        <w:tc>
          <w:tcPr>
            <w:tcW w:w="2802" w:type="dxa"/>
          </w:tcPr>
          <w:p w:rsidR="0095186E" w:rsidRPr="00DD7F88" w:rsidRDefault="0095186E" w:rsidP="00AD6C2D">
            <w:pPr>
              <w:pStyle w:val="20"/>
            </w:pPr>
            <w:r w:rsidRPr="00DD7F88">
              <w:t>u</w:t>
            </w:r>
            <w:r w:rsidRPr="00DD7F88">
              <w:rPr>
                <w:rFonts w:hint="eastAsia"/>
              </w:rPr>
              <w:t>ser</w:t>
            </w:r>
            <w:r w:rsidRPr="00DD7F88">
              <w:rPr>
                <w:rFonts w:hint="eastAsia"/>
              </w:rPr>
              <w:t>目录</w:t>
            </w:r>
          </w:p>
        </w:tc>
        <w:tc>
          <w:tcPr>
            <w:tcW w:w="5720" w:type="dxa"/>
          </w:tcPr>
          <w:p w:rsidR="0095186E" w:rsidRPr="00DD7F88" w:rsidRDefault="0095186E" w:rsidP="00AD6C2D">
            <w:pPr>
              <w:pStyle w:val="20"/>
            </w:pPr>
            <w:r w:rsidRPr="00DD7F88">
              <w:rPr>
                <w:rFonts w:hint="eastAsia"/>
              </w:rPr>
              <w:t>用户态代码。</w:t>
            </w:r>
          </w:p>
        </w:tc>
      </w:tr>
      <w:tr w:rsidR="0095186E" w:rsidRPr="00DD7F88" w:rsidTr="00AD6C2D">
        <w:tc>
          <w:tcPr>
            <w:tcW w:w="2802" w:type="dxa"/>
          </w:tcPr>
          <w:p w:rsidR="0095186E" w:rsidRPr="00DD7F88" w:rsidRDefault="0095186E" w:rsidP="00AD6C2D">
            <w:pPr>
              <w:pStyle w:val="20"/>
            </w:pPr>
            <w:r w:rsidRPr="00DD7F88">
              <w:t>.gitignore</w:t>
            </w:r>
          </w:p>
        </w:tc>
        <w:tc>
          <w:tcPr>
            <w:tcW w:w="5720" w:type="dxa"/>
          </w:tcPr>
          <w:p w:rsidR="0095186E" w:rsidRPr="00DD7F88" w:rsidRDefault="0095186E" w:rsidP="00AD6C2D">
            <w:pPr>
              <w:pStyle w:val="20"/>
            </w:pPr>
            <w:r w:rsidRPr="00DD7F88">
              <w:rPr>
                <w:rFonts w:hint="eastAsia"/>
              </w:rPr>
              <w:t>用于</w:t>
            </w:r>
            <w:r w:rsidRPr="00DD7F88">
              <w:rPr>
                <w:rFonts w:hint="eastAsia"/>
              </w:rPr>
              <w:t>git</w:t>
            </w:r>
            <w:r w:rsidRPr="00DD7F88">
              <w:rPr>
                <w:rFonts w:hint="eastAsia"/>
              </w:rPr>
              <w:t>的配置文件</w:t>
            </w:r>
            <w:r>
              <w:rPr>
                <w:rFonts w:hint="eastAsia"/>
              </w:rPr>
              <w:t>（</w:t>
            </w:r>
            <w:r w:rsidRPr="00DD7F88">
              <w:rPr>
                <w:rFonts w:hint="eastAsia"/>
              </w:rPr>
              <w:t>与我们之后的实验无关</w:t>
            </w:r>
            <w:r>
              <w:rPr>
                <w:rFonts w:hint="eastAsia"/>
              </w:rPr>
              <w:t>）</w:t>
            </w:r>
            <w:r w:rsidRPr="00DD7F88">
              <w:rPr>
                <w:rFonts w:hint="eastAsia"/>
              </w:rPr>
              <w:t>。</w:t>
            </w:r>
          </w:p>
        </w:tc>
      </w:tr>
      <w:tr w:rsidR="0095186E" w:rsidRPr="00DD7F88" w:rsidTr="00AD6C2D">
        <w:tc>
          <w:tcPr>
            <w:tcW w:w="2802" w:type="dxa"/>
          </w:tcPr>
          <w:p w:rsidR="0095186E" w:rsidRPr="00DD7F88" w:rsidRDefault="0095186E" w:rsidP="00AD6C2D">
            <w:pPr>
              <w:pStyle w:val="20"/>
            </w:pPr>
            <w:r w:rsidRPr="00DD7F88">
              <w:rPr>
                <w:rFonts w:hint="eastAsia"/>
              </w:rPr>
              <w:t>Make</w:t>
            </w:r>
            <w:r w:rsidRPr="00DD7F88">
              <w:t>file</w:t>
            </w:r>
          </w:p>
        </w:tc>
        <w:tc>
          <w:tcPr>
            <w:tcW w:w="5720" w:type="dxa"/>
          </w:tcPr>
          <w:p w:rsidR="0095186E" w:rsidRPr="00DD7F88" w:rsidRDefault="0095186E" w:rsidP="00AD6C2D">
            <w:pPr>
              <w:pStyle w:val="20"/>
            </w:pPr>
            <w:r w:rsidRPr="00DD7F88">
              <w:rPr>
                <w:rFonts w:hint="eastAsia"/>
              </w:rPr>
              <w:t>主</w:t>
            </w:r>
            <w:r w:rsidRPr="00DD7F88">
              <w:rPr>
                <w:rFonts w:hint="eastAsia"/>
              </w:rPr>
              <w:t>make</w:t>
            </w:r>
            <w:r w:rsidRPr="00DD7F88">
              <w:rPr>
                <w:rFonts w:hint="eastAsia"/>
              </w:rPr>
              <w:t>文件。</w:t>
            </w:r>
          </w:p>
        </w:tc>
      </w:tr>
      <w:tr w:rsidR="0095186E" w:rsidRPr="00DD7F88" w:rsidTr="00AD6C2D">
        <w:tc>
          <w:tcPr>
            <w:tcW w:w="2802" w:type="dxa"/>
          </w:tcPr>
          <w:p w:rsidR="0095186E" w:rsidRPr="00DD7F88" w:rsidRDefault="0095186E" w:rsidP="00AD6C2D">
            <w:pPr>
              <w:pStyle w:val="20"/>
            </w:pPr>
            <w:r w:rsidRPr="00DD7F88">
              <w:rPr>
                <w:rFonts w:hint="eastAsia"/>
              </w:rPr>
              <w:t>Makefile.config</w:t>
            </w:r>
          </w:p>
        </w:tc>
        <w:tc>
          <w:tcPr>
            <w:tcW w:w="5720" w:type="dxa"/>
          </w:tcPr>
          <w:p w:rsidR="0095186E" w:rsidRPr="00DD7F88" w:rsidRDefault="0095186E" w:rsidP="00AD6C2D">
            <w:pPr>
              <w:pStyle w:val="20"/>
            </w:pPr>
            <w:r w:rsidRPr="00DD7F88">
              <w:rPr>
                <w:rFonts w:hint="eastAsia"/>
              </w:rPr>
              <w:t>主</w:t>
            </w:r>
            <w:r w:rsidRPr="00DD7F88">
              <w:t>make</w:t>
            </w:r>
            <w:r w:rsidRPr="00DD7F88">
              <w:rPr>
                <w:rFonts w:hint="eastAsia"/>
              </w:rPr>
              <w:t>文件的配置文件，通过该文件可配置交叉编译器等。</w:t>
            </w:r>
          </w:p>
        </w:tc>
      </w:tr>
      <w:tr w:rsidR="0095186E" w:rsidRPr="00DD7F88" w:rsidTr="00AD6C2D">
        <w:tc>
          <w:tcPr>
            <w:tcW w:w="2802" w:type="dxa"/>
          </w:tcPr>
          <w:p w:rsidR="0095186E" w:rsidRPr="00DD7F88" w:rsidRDefault="0095186E" w:rsidP="00AD6C2D">
            <w:pPr>
              <w:pStyle w:val="20"/>
            </w:pPr>
            <w:r w:rsidRPr="00DD7F88">
              <w:rPr>
                <w:rFonts w:hint="eastAsia"/>
              </w:rPr>
              <w:t>README.md</w:t>
            </w:r>
          </w:p>
        </w:tc>
        <w:tc>
          <w:tcPr>
            <w:tcW w:w="5720" w:type="dxa"/>
          </w:tcPr>
          <w:p w:rsidR="0095186E" w:rsidRPr="00DD7F88" w:rsidRDefault="0095186E" w:rsidP="00AD6C2D">
            <w:pPr>
              <w:pStyle w:val="20"/>
            </w:pPr>
            <w:r w:rsidRPr="00DD7F88">
              <w:rPr>
                <w:rFonts w:hint="eastAsia"/>
              </w:rPr>
              <w:t>对于</w:t>
            </w:r>
            <w:r w:rsidRPr="00DD7F88">
              <w:rPr>
                <w:rFonts w:hint="eastAsia"/>
              </w:rPr>
              <w:t>Hos</w:t>
            </w:r>
            <w:r w:rsidRPr="00DD7F88">
              <w:rPr>
                <w:rFonts w:hint="eastAsia"/>
              </w:rPr>
              <w:t>编译与使用的简单说明文件。</w:t>
            </w:r>
          </w:p>
        </w:tc>
      </w:tr>
      <w:tr w:rsidR="0095186E" w:rsidRPr="00DD7F88" w:rsidTr="00AD6C2D">
        <w:tc>
          <w:tcPr>
            <w:tcW w:w="2802" w:type="dxa"/>
          </w:tcPr>
          <w:p w:rsidR="0095186E" w:rsidRPr="00DD7F88" w:rsidRDefault="0095186E" w:rsidP="00AD6C2D">
            <w:pPr>
              <w:pStyle w:val="20"/>
            </w:pPr>
            <w:r w:rsidRPr="00DD7F88">
              <w:t>r</w:t>
            </w:r>
            <w:r w:rsidRPr="00DD7F88">
              <w:rPr>
                <w:rFonts w:hint="eastAsia"/>
              </w:rPr>
              <w:t>un.</w:t>
            </w:r>
            <w:r w:rsidRPr="00DD7F88">
              <w:t>bat</w:t>
            </w:r>
          </w:p>
        </w:tc>
        <w:tc>
          <w:tcPr>
            <w:tcW w:w="5720" w:type="dxa"/>
          </w:tcPr>
          <w:p w:rsidR="0095186E" w:rsidRPr="00DD7F88" w:rsidRDefault="0095186E" w:rsidP="00AD6C2D">
            <w:pPr>
              <w:pStyle w:val="20"/>
            </w:pPr>
            <w:r w:rsidRPr="00DD7F88">
              <w:rPr>
                <w:rFonts w:hint="eastAsia"/>
              </w:rPr>
              <w:t>运行文件，在</w:t>
            </w:r>
            <w:r w:rsidRPr="00DD7F88">
              <w:t>make</w:t>
            </w:r>
            <w:r w:rsidRPr="00DD7F88">
              <w:rPr>
                <w:rFonts w:hint="eastAsia"/>
              </w:rPr>
              <w:t>命令执行后，如果成功生成了内核，则可以执行此批处理程序，在</w:t>
            </w:r>
            <w:r w:rsidRPr="00DD7F88">
              <w:t>Nexys4 DDR</w:t>
            </w:r>
            <w:r w:rsidRPr="00DD7F88">
              <w:rPr>
                <w:rFonts w:hint="eastAsia"/>
              </w:rPr>
              <w:t>开发板上运行</w:t>
            </w:r>
            <w:r w:rsidRPr="00DD7F88">
              <w:t>Hos</w:t>
            </w:r>
            <w:r w:rsidRPr="00DD7F88">
              <w:rPr>
                <w:rFonts w:hint="eastAsia"/>
              </w:rPr>
              <w:t>。</w:t>
            </w:r>
          </w:p>
        </w:tc>
      </w:tr>
    </w:tbl>
    <w:p w:rsidR="0095186E" w:rsidRDefault="0095186E" w:rsidP="0095186E">
      <w:pPr>
        <w:pStyle w:val="20"/>
      </w:pPr>
      <w:r w:rsidRPr="00DD7F88">
        <w:rPr>
          <w:rFonts w:hint="eastAsia"/>
        </w:rPr>
        <w:t>至此，我们的环境配置就完成了。接下来，我们将构建</w:t>
      </w:r>
      <w:r w:rsidRPr="00DD7F88">
        <w:t>Hos</w:t>
      </w:r>
      <w:r w:rsidRPr="00DD7F88">
        <w:rPr>
          <w:rFonts w:hint="eastAsia"/>
        </w:rPr>
        <w:t>内核，并在本书的第一部分所构造的</w:t>
      </w:r>
      <w:r w:rsidRPr="00DD7F88">
        <w:t>MIPS</w:t>
      </w:r>
      <w:r w:rsidRPr="00DD7F88">
        <w:rPr>
          <w:rFonts w:hint="eastAsia"/>
        </w:rPr>
        <w:t>系统上，运行该操作系统。</w:t>
      </w:r>
    </w:p>
    <w:p w:rsidR="0095186E" w:rsidRDefault="0095186E" w:rsidP="0095186E">
      <w:r w:rsidRPr="00DD7F88">
        <w:lastRenderedPageBreak/>
        <w:drawing>
          <wp:inline distT="0" distB="0" distL="0" distR="0" wp14:anchorId="345D9F1E" wp14:editId="06AE02DD">
            <wp:extent cx="4757381" cy="2265563"/>
            <wp:effectExtent l="0" t="0" r="0" b="0"/>
            <wp:docPr id="125" name="图片 125" descr="C:\Users\zhiyuan\AppData\Roaming\Tencent\Users\450259336\QQ\WinTemp\RichOle\PNDIUX84R722I@RAN31B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iyuan\AppData\Roaming\Tencent\Users\450259336\QQ\WinTemp\RichOle\PNDIUX84R722I@RAN31B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8553" cy="2270883"/>
                    </a:xfrm>
                    <a:prstGeom prst="rect">
                      <a:avLst/>
                    </a:prstGeom>
                    <a:noFill/>
                    <a:ln>
                      <a:noFill/>
                    </a:ln>
                  </pic:spPr>
                </pic:pic>
              </a:graphicData>
            </a:graphic>
          </wp:inline>
        </w:drawing>
      </w:r>
    </w:p>
    <w:p w:rsidR="0095186E" w:rsidRPr="00DD7F88" w:rsidRDefault="0095186E" w:rsidP="0095186E">
      <w:pPr>
        <w:pStyle w:val="af0"/>
      </w:pPr>
      <w:r>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15</w:t>
      </w:r>
      <w:r>
        <w:fldChar w:fldCharType="end"/>
      </w:r>
      <w:r w:rsidRPr="00AB4166">
        <w:rPr>
          <w:rFonts w:hint="eastAsia"/>
        </w:rPr>
        <w:t>解压</w:t>
      </w:r>
      <w:r w:rsidRPr="00AB4166">
        <w:rPr>
          <w:rFonts w:hint="eastAsia"/>
        </w:rPr>
        <w:t>Hos</w:t>
      </w:r>
      <w:r w:rsidRPr="00AB4166">
        <w:rPr>
          <w:rFonts w:hint="eastAsia"/>
        </w:rPr>
        <w:t>源代码</w:t>
      </w:r>
    </w:p>
    <w:p w:rsidR="0095186E" w:rsidRPr="00DD7F88" w:rsidRDefault="0095186E" w:rsidP="0095186E">
      <w:pPr>
        <w:pStyle w:val="4"/>
      </w:pPr>
      <w:r w:rsidRPr="00DD7F88">
        <w:rPr>
          <w:rFonts w:hint="eastAsia"/>
        </w:rPr>
        <w:t>构建</w:t>
      </w:r>
      <w:r w:rsidRPr="00165E53">
        <w:t>Hos-mips</w:t>
      </w:r>
      <w:r w:rsidRPr="00DD7F88">
        <w:rPr>
          <w:rFonts w:hint="eastAsia"/>
        </w:rPr>
        <w:t>镜像</w:t>
      </w:r>
    </w:p>
    <w:p w:rsidR="0095186E" w:rsidRPr="00DD7F88" w:rsidRDefault="0095186E" w:rsidP="0095186E">
      <w:pPr>
        <w:pStyle w:val="20"/>
      </w:pPr>
      <w:r w:rsidRPr="00DD7F88">
        <w:rPr>
          <w:rFonts w:hint="eastAsia"/>
        </w:rPr>
        <w:t>我们将使用</w:t>
      </w:r>
      <w:r w:rsidRPr="00DD7F88">
        <w:t>Cygwin</w:t>
      </w:r>
      <w:r w:rsidRPr="00DD7F88">
        <w:rPr>
          <w:rFonts w:hint="eastAsia"/>
        </w:rPr>
        <w:t>来构建</w:t>
      </w:r>
      <w:r w:rsidRPr="00DD7F88">
        <w:t>Hos</w:t>
      </w:r>
      <w:r w:rsidRPr="00DD7F88">
        <w:rPr>
          <w:rFonts w:hint="eastAsia"/>
        </w:rPr>
        <w:t>系统。启动</w:t>
      </w:r>
      <w:r w:rsidRPr="00DD7F88">
        <w:t>Cygwin</w:t>
      </w:r>
      <w:r w:rsidRPr="00DD7F88">
        <w:rPr>
          <w:rFonts w:hint="eastAsia"/>
        </w:rPr>
        <w:t>，并进入</w:t>
      </w:r>
      <w:r w:rsidRPr="00DD7F88">
        <w:t>Hos</w:t>
      </w:r>
      <w:r>
        <w:rPr>
          <w:rFonts w:hint="eastAsia"/>
        </w:rPr>
        <w:t>源代码所在的目录，如下</w:t>
      </w:r>
      <w:r>
        <w:fldChar w:fldCharType="begin"/>
      </w:r>
      <w:r>
        <w:instrText xml:space="preserve"> </w:instrText>
      </w:r>
      <w:r>
        <w:rPr>
          <w:rFonts w:hint="eastAsia"/>
        </w:rPr>
        <w:instrText>REF _Ref507145575 \h</w:instrText>
      </w:r>
      <w:r>
        <w:instrText xml:space="preserve"> </w:instrText>
      </w:r>
      <w:r>
        <w:fldChar w:fldCharType="separate"/>
      </w:r>
      <w:r>
        <w:rPr>
          <w:rFonts w:hint="eastAsia"/>
        </w:rPr>
        <w:t>图</w:t>
      </w:r>
      <w:r>
        <w:rPr>
          <w:rFonts w:hint="eastAsia"/>
        </w:rPr>
        <w:t xml:space="preserve"> 6</w:t>
      </w:r>
      <w:r>
        <w:noBreakHyphen/>
        <w:t>16</w:t>
      </w:r>
      <w:r>
        <w:fldChar w:fldCharType="end"/>
      </w:r>
      <w:r>
        <w:rPr>
          <w:rFonts w:hint="eastAsia"/>
        </w:rPr>
        <w:t>所示。</w:t>
      </w:r>
    </w:p>
    <w:p w:rsidR="0095186E" w:rsidRPr="00DD7F88" w:rsidRDefault="0095186E" w:rsidP="0095186E">
      <w:pPr>
        <w:pStyle w:val="20"/>
      </w:pPr>
      <w:r w:rsidRPr="00DD7F88">
        <w:rPr>
          <w:rFonts w:hint="eastAsia"/>
        </w:rPr>
        <w:t>这里需要注意的是，</w:t>
      </w:r>
      <w:r w:rsidRPr="00DD7F88">
        <w:t>Cygwin</w:t>
      </w:r>
      <w:r w:rsidRPr="00DD7F88">
        <w:rPr>
          <w:rFonts w:hint="eastAsia"/>
        </w:rPr>
        <w:t>中使用的路径是</w:t>
      </w:r>
      <w:r w:rsidRPr="00DD7F88">
        <w:t>cygpath</w:t>
      </w:r>
      <w:r w:rsidRPr="00DD7F88">
        <w:rPr>
          <w:rFonts w:hint="eastAsia"/>
        </w:rPr>
        <w:t>。我们之前放置</w:t>
      </w:r>
      <w:r w:rsidRPr="00DD7F88">
        <w:t>Hos</w:t>
      </w:r>
      <w:r w:rsidRPr="00DD7F88">
        <w:rPr>
          <w:rFonts w:hint="eastAsia"/>
        </w:rPr>
        <w:t>源代码的目录</w:t>
      </w:r>
      <w:r>
        <w:rPr>
          <w:rFonts w:hint="eastAsia"/>
        </w:rPr>
        <w:t>（</w:t>
      </w:r>
      <w:r w:rsidRPr="00DD7F88">
        <w:rPr>
          <w:rFonts w:hint="eastAsia"/>
        </w:rPr>
        <w:t>也就是</w:t>
      </w:r>
      <w:r w:rsidRPr="00DD7F88">
        <w:t>D</w:t>
      </w:r>
      <w:r>
        <w:t>：</w:t>
      </w:r>
      <w:r w:rsidRPr="00DD7F88">
        <w:t>\Hos\ hos-mips-master\</w:t>
      </w:r>
      <w:r>
        <w:rPr>
          <w:rFonts w:hint="eastAsia"/>
        </w:rPr>
        <w:t>）</w:t>
      </w:r>
      <w:r w:rsidRPr="00DD7F88">
        <w:rPr>
          <w:rFonts w:hint="eastAsia"/>
        </w:rPr>
        <w:t>对应的是</w:t>
      </w:r>
      <w:r w:rsidRPr="00DD7F88">
        <w:t>/cygdrive/d/Hos/hos-mips-master</w:t>
      </w:r>
      <w:r w:rsidRPr="00DD7F88">
        <w:rPr>
          <w:rFonts w:hint="eastAsia"/>
        </w:rPr>
        <w:t>，所以转到该目录下的命令是：</w:t>
      </w:r>
    </w:p>
    <w:p w:rsidR="0095186E" w:rsidRPr="00DD7F88" w:rsidRDefault="0095186E" w:rsidP="0095186E">
      <w:pPr>
        <w:pStyle w:val="20"/>
      </w:pPr>
      <w:r w:rsidRPr="00AB4166">
        <w:rPr>
          <w:rFonts w:hint="eastAsia"/>
          <w:shd w:val="clear" w:color="auto" w:fill="AEAAAA" w:themeFill="background2" w:themeFillShade="BF"/>
        </w:rPr>
        <w:t xml:space="preserve">$ cd </w:t>
      </w:r>
      <w:r w:rsidRPr="00AB4166">
        <w:rPr>
          <w:shd w:val="clear" w:color="auto" w:fill="AEAAAA" w:themeFill="background2" w:themeFillShade="BF"/>
        </w:rPr>
        <w:t>/cygdrive/d/Hos/hos-mips-master</w:t>
      </w:r>
    </w:p>
    <w:p w:rsidR="0095186E" w:rsidRDefault="0095186E" w:rsidP="0095186E">
      <w:pPr>
        <w:keepNext/>
        <w:jc w:val="center"/>
      </w:pPr>
      <w:r w:rsidRPr="00AB4166">
        <w:drawing>
          <wp:inline distT="0" distB="0" distL="0" distR="0" wp14:anchorId="5CB09E44" wp14:editId="7EB48991">
            <wp:extent cx="3869720" cy="1060396"/>
            <wp:effectExtent l="0" t="0" r="0" b="6985"/>
            <wp:docPr id="100" name="图片 100" descr="C:\Users\zhiyuan\AppData\Roaming\Tencent\Users\450259336\QQ\WinTemp\RichOle\~N52VV`F(B1O3[_2C)9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iyuan\AppData\Roaming\Tencent\Users\450259336\QQ\WinTemp\RichOle\~N52VV`F(B1O3[_2C)9Z}]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49087"/>
                    <a:stretch/>
                  </pic:blipFill>
                  <pic:spPr bwMode="auto">
                    <a:xfrm>
                      <a:off x="0" y="0"/>
                      <a:ext cx="3894629" cy="1067222"/>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AB4166" w:rsidRDefault="0095186E" w:rsidP="0095186E">
      <w:pPr>
        <w:pStyle w:val="af0"/>
      </w:pPr>
      <w:bookmarkStart w:id="16" w:name="_Ref507145575"/>
      <w:r>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16</w:t>
      </w:r>
      <w:r>
        <w:fldChar w:fldCharType="end"/>
      </w:r>
      <w:bookmarkEnd w:id="16"/>
      <w:r w:rsidRPr="00AB4166">
        <w:rPr>
          <w:rFonts w:hint="eastAsia"/>
        </w:rPr>
        <w:t>启动</w:t>
      </w:r>
      <w:r w:rsidRPr="00AB4166">
        <w:rPr>
          <w:rFonts w:hint="eastAsia"/>
        </w:rPr>
        <w:t>Cygwin</w:t>
      </w:r>
      <w:r w:rsidRPr="00AB4166">
        <w:rPr>
          <w:rFonts w:hint="eastAsia"/>
        </w:rPr>
        <w:t>并进入</w:t>
      </w:r>
      <w:r w:rsidRPr="00AB4166">
        <w:rPr>
          <w:rFonts w:hint="eastAsia"/>
        </w:rPr>
        <w:t>Hos</w:t>
      </w:r>
      <w:r w:rsidRPr="00AB4166">
        <w:rPr>
          <w:rFonts w:hint="eastAsia"/>
        </w:rPr>
        <w:t>源代码目录</w:t>
      </w:r>
    </w:p>
    <w:p w:rsidR="0095186E" w:rsidRPr="00DD7F88" w:rsidRDefault="0095186E" w:rsidP="0095186E">
      <w:pPr>
        <w:pStyle w:val="20"/>
      </w:pPr>
      <w:r w:rsidRPr="00DD7F88">
        <w:rPr>
          <w:rFonts w:hint="eastAsia"/>
        </w:rPr>
        <w:t>接下来，输入“</w:t>
      </w:r>
      <w:r w:rsidRPr="00DD7F88">
        <w:t>make</w:t>
      </w:r>
      <w:r w:rsidRPr="00DD7F88">
        <w:rPr>
          <w:rFonts w:hint="eastAsia"/>
        </w:rPr>
        <w:t>”命令开始构建过程。此时，应确定</w:t>
      </w:r>
      <w:r w:rsidRPr="00DD7F88">
        <w:t>Cygwin</w:t>
      </w:r>
      <w:r w:rsidRPr="00DD7F88">
        <w:rPr>
          <w:rFonts w:hint="eastAsia"/>
        </w:rPr>
        <w:t>以及交叉编译器所在的目录已经在系统路径中了。在构建过程中出现找不到某命令的错误，一般是由于命令所对应的工具不在系统路径中所导致的，这时应检查是否已经正确设置系统路径</w:t>
      </w:r>
      <w:r>
        <w:rPr>
          <w:rFonts w:hint="eastAsia"/>
        </w:rPr>
        <w:t>（</w:t>
      </w:r>
      <w:r w:rsidRPr="00DD7F88">
        <w:rPr>
          <w:rFonts w:hint="eastAsia"/>
        </w:rPr>
        <w:t>如路径中不要出现空格</w:t>
      </w:r>
      <w:r>
        <w:rPr>
          <w:rFonts w:hint="eastAsia"/>
        </w:rPr>
        <w:t>）</w:t>
      </w:r>
      <w:r w:rsidRPr="00DD7F88">
        <w:rPr>
          <w:rFonts w:hint="eastAsia"/>
        </w:rPr>
        <w:t>。</w:t>
      </w:r>
    </w:p>
    <w:p w:rsidR="0095186E" w:rsidRPr="000C638A" w:rsidRDefault="0095186E" w:rsidP="0095186E">
      <w:pPr>
        <w:pStyle w:val="20"/>
        <w:rPr>
          <w:shd w:val="clear" w:color="auto" w:fill="AEAAAA" w:themeFill="background2" w:themeFillShade="BF"/>
        </w:rPr>
      </w:pPr>
      <w:r w:rsidRPr="000C638A">
        <w:rPr>
          <w:rFonts w:hint="eastAsia"/>
          <w:shd w:val="clear" w:color="auto" w:fill="AEAAAA" w:themeFill="background2" w:themeFillShade="BF"/>
        </w:rPr>
        <w:t xml:space="preserve">$ </w:t>
      </w:r>
      <w:r w:rsidRPr="000C638A">
        <w:rPr>
          <w:shd w:val="clear" w:color="auto" w:fill="AEAAAA" w:themeFill="background2" w:themeFillShade="BF"/>
        </w:rPr>
        <w:t>make</w:t>
      </w:r>
    </w:p>
    <w:p w:rsidR="0095186E" w:rsidRPr="00DD7F88" w:rsidRDefault="0095186E" w:rsidP="0095186E">
      <w:pPr>
        <w:pStyle w:val="20"/>
      </w:pPr>
      <w:r w:rsidRPr="00DD7F88">
        <w:rPr>
          <w:rFonts w:hint="eastAsia"/>
        </w:rPr>
        <w:t>构建时间大概会有</w:t>
      </w:r>
      <w:r w:rsidRPr="00DD7F88">
        <w:rPr>
          <w:rFonts w:hint="eastAsia"/>
        </w:rPr>
        <w:t>1-</w:t>
      </w:r>
      <w:r w:rsidRPr="00DD7F88">
        <w:t>2</w:t>
      </w:r>
      <w:r w:rsidRPr="00DD7F88">
        <w:rPr>
          <w:rFonts w:hint="eastAsia"/>
        </w:rPr>
        <w:t>分钟，取决于机器的速度。构建成功后，会出现</w:t>
      </w:r>
      <w:r>
        <w:rPr>
          <w:rFonts w:hint="eastAsia"/>
        </w:rPr>
        <w:t>如</w:t>
      </w:r>
      <w:r>
        <w:fldChar w:fldCharType="begin"/>
      </w:r>
      <w:r>
        <w:instrText xml:space="preserve"> </w:instrText>
      </w:r>
      <w:r>
        <w:rPr>
          <w:rFonts w:hint="eastAsia"/>
        </w:rPr>
        <w:instrText>REF _Ref507145681 \h</w:instrText>
      </w:r>
      <w:r>
        <w:instrText xml:space="preserve"> </w:instrText>
      </w:r>
      <w:r>
        <w:fldChar w:fldCharType="separate"/>
      </w:r>
      <w:r>
        <w:rPr>
          <w:rFonts w:hint="eastAsia"/>
        </w:rPr>
        <w:t>图</w:t>
      </w:r>
      <w:r>
        <w:rPr>
          <w:rFonts w:hint="eastAsia"/>
        </w:rPr>
        <w:t>5</w:t>
      </w:r>
      <w:r>
        <w:noBreakHyphen/>
        <w:t>17</w:t>
      </w:r>
      <w:r>
        <w:fldChar w:fldCharType="end"/>
      </w:r>
      <w:r>
        <w:rPr>
          <w:rFonts w:hint="eastAsia"/>
        </w:rPr>
        <w:t>（</w:t>
      </w:r>
      <w:r w:rsidRPr="00DD7F88">
        <w:rPr>
          <w:rFonts w:hint="eastAsia"/>
        </w:rPr>
        <w:t>类似的</w:t>
      </w:r>
      <w:r>
        <w:rPr>
          <w:rFonts w:hint="eastAsia"/>
        </w:rPr>
        <w:t>）</w:t>
      </w:r>
      <w:r w:rsidRPr="00DD7F88">
        <w:rPr>
          <w:rFonts w:hint="eastAsia"/>
        </w:rPr>
        <w:t>界面：</w:t>
      </w:r>
    </w:p>
    <w:p w:rsidR="0095186E" w:rsidRDefault="0095186E" w:rsidP="0095186E">
      <w:pPr>
        <w:jc w:val="center"/>
      </w:pPr>
      <w:r w:rsidRPr="00DD7F88">
        <w:lastRenderedPageBreak/>
        <w:drawing>
          <wp:inline distT="0" distB="0" distL="0" distR="0" wp14:anchorId="6F0E6AF8" wp14:editId="172AB07F">
            <wp:extent cx="3594341" cy="1934524"/>
            <wp:effectExtent l="0" t="0" r="0" b="0"/>
            <wp:docPr id="101" name="图片 101" descr="C:\Users\zhiyuan\AppData\Roaming\Tencent\Users\450259336\QQ\WinTemp\RichOle\)}LBX@M{H@S8DH@DKHTSF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iyuan\AppData\Roaming\Tencent\Users\450259336\QQ\WinTemp\RichOle\)}LBX@M{H@S8DH@DKHTSFU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7962" cy="1947237"/>
                    </a:xfrm>
                    <a:prstGeom prst="rect">
                      <a:avLst/>
                    </a:prstGeom>
                    <a:noFill/>
                    <a:ln>
                      <a:noFill/>
                    </a:ln>
                  </pic:spPr>
                </pic:pic>
              </a:graphicData>
            </a:graphic>
          </wp:inline>
        </w:drawing>
      </w:r>
    </w:p>
    <w:p w:rsidR="0095186E" w:rsidRPr="00DD7F88" w:rsidRDefault="0095186E" w:rsidP="0095186E">
      <w:pPr>
        <w:pStyle w:val="af0"/>
      </w:pPr>
      <w:bookmarkStart w:id="17" w:name="_Ref507145681"/>
      <w:r>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17</w:t>
      </w:r>
      <w:r>
        <w:fldChar w:fldCharType="end"/>
      </w:r>
      <w:bookmarkEnd w:id="17"/>
      <w:r>
        <w:t xml:space="preserve"> </w:t>
      </w:r>
      <w:r w:rsidRPr="00AB4166">
        <w:rPr>
          <w:rFonts w:hint="eastAsia"/>
        </w:rPr>
        <w:t>Hos</w:t>
      </w:r>
      <w:r w:rsidRPr="00AB4166">
        <w:rPr>
          <w:rFonts w:hint="eastAsia"/>
        </w:rPr>
        <w:t>系统的构建过程</w:t>
      </w:r>
    </w:p>
    <w:p w:rsidR="0095186E" w:rsidRPr="00DD7F88" w:rsidRDefault="0095186E" w:rsidP="0095186E">
      <w:pPr>
        <w:pStyle w:val="20"/>
      </w:pPr>
      <w:r w:rsidRPr="00DD7F88">
        <w:rPr>
          <w:rFonts w:hint="eastAsia"/>
        </w:rPr>
        <w:t>为了进一步确保构建过程的正确性，可检查是否正确地生成了</w:t>
      </w:r>
      <w:r w:rsidRPr="00DD7F88">
        <w:t>Hos</w:t>
      </w:r>
      <w:r w:rsidRPr="00DD7F88">
        <w:rPr>
          <w:rFonts w:hint="eastAsia"/>
        </w:rPr>
        <w:t>的系统的镜像，采用以下命令：</w:t>
      </w:r>
    </w:p>
    <w:p w:rsidR="0095186E" w:rsidRPr="000C638A" w:rsidRDefault="0095186E" w:rsidP="0095186E">
      <w:pPr>
        <w:pStyle w:val="20"/>
        <w:rPr>
          <w:shd w:val="clear" w:color="auto" w:fill="AEAAAA" w:themeFill="background2" w:themeFillShade="BF"/>
        </w:rPr>
      </w:pPr>
      <w:r w:rsidRPr="000C638A">
        <w:rPr>
          <w:rFonts w:hint="eastAsia"/>
          <w:shd w:val="clear" w:color="auto" w:fill="AEAAAA" w:themeFill="background2" w:themeFillShade="BF"/>
        </w:rPr>
        <w:t xml:space="preserve">$ </w:t>
      </w:r>
      <w:r w:rsidRPr="000C638A">
        <w:rPr>
          <w:shd w:val="clear" w:color="auto" w:fill="AEAAAA" w:themeFill="background2" w:themeFillShade="BF"/>
        </w:rPr>
        <w:t>ls ./obj/kernel/ucore-kernel-initrd -alh</w:t>
      </w:r>
    </w:p>
    <w:p w:rsidR="0095186E" w:rsidRPr="00DD7F88" w:rsidRDefault="0095186E" w:rsidP="0095186E">
      <w:pPr>
        <w:pStyle w:val="20"/>
      </w:pPr>
      <w:r w:rsidRPr="00DD7F88">
        <w:rPr>
          <w:rFonts w:hint="eastAsia"/>
        </w:rPr>
        <w:t>该命令的输出如下</w:t>
      </w:r>
      <w:r>
        <w:fldChar w:fldCharType="begin"/>
      </w:r>
      <w:r>
        <w:instrText xml:space="preserve"> </w:instrText>
      </w:r>
      <w:r>
        <w:rPr>
          <w:rFonts w:hint="eastAsia"/>
        </w:rPr>
        <w:instrText>REF _Ref507145708 \h</w:instrText>
      </w:r>
      <w:r>
        <w:instrText xml:space="preserve"> </w:instrText>
      </w:r>
      <w:r>
        <w:fldChar w:fldCharType="separate"/>
      </w:r>
      <w:r>
        <w:rPr>
          <w:rFonts w:hint="eastAsia"/>
        </w:rPr>
        <w:t>图</w:t>
      </w:r>
      <w:r>
        <w:rPr>
          <w:rFonts w:hint="eastAsia"/>
        </w:rPr>
        <w:t>5</w:t>
      </w:r>
      <w:r>
        <w:noBreakHyphen/>
        <w:t>18</w:t>
      </w:r>
      <w:r>
        <w:fldChar w:fldCharType="end"/>
      </w:r>
      <w:r w:rsidRPr="00DD7F88">
        <w:rPr>
          <w:rFonts w:hint="eastAsia"/>
        </w:rPr>
        <w:t>所示：</w:t>
      </w:r>
    </w:p>
    <w:p w:rsidR="0095186E" w:rsidRDefault="0095186E" w:rsidP="0095186E">
      <w:pPr>
        <w:keepNext/>
      </w:pPr>
      <w:r w:rsidRPr="00DD7F88">
        <w:drawing>
          <wp:inline distT="0" distB="0" distL="0" distR="0" wp14:anchorId="5BC1AA1D" wp14:editId="2FA7FA4B">
            <wp:extent cx="4682836" cy="371410"/>
            <wp:effectExtent l="0" t="0" r="0" b="0"/>
            <wp:docPr id="102" name="图片 102" descr="C:\Users\zhiyuan\AppData\Roaming\Tencent\Users\450259336\QQ\WinTemp\RichOle\DX`10RFE06DE9AQBL7~B$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iyuan\AppData\Roaming\Tencent\Users\450259336\QQ\WinTemp\RichOle\DX`10RFE06DE9AQBL7~B$6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7149" cy="394753"/>
                    </a:xfrm>
                    <a:prstGeom prst="rect">
                      <a:avLst/>
                    </a:prstGeom>
                    <a:noFill/>
                    <a:ln>
                      <a:noFill/>
                    </a:ln>
                  </pic:spPr>
                </pic:pic>
              </a:graphicData>
            </a:graphic>
          </wp:inline>
        </w:drawing>
      </w:r>
    </w:p>
    <w:p w:rsidR="0095186E" w:rsidRPr="00DD7F88" w:rsidRDefault="0095186E" w:rsidP="0095186E">
      <w:pPr>
        <w:pStyle w:val="af0"/>
      </w:pPr>
      <w:bookmarkStart w:id="18" w:name="_Ref507145708"/>
      <w:r>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18</w:t>
      </w:r>
      <w:r>
        <w:fldChar w:fldCharType="end"/>
      </w:r>
      <w:bookmarkEnd w:id="18"/>
      <w:r>
        <w:t xml:space="preserve"> </w:t>
      </w:r>
      <w:r w:rsidRPr="00AB4166">
        <w:rPr>
          <w:rFonts w:hint="eastAsia"/>
        </w:rPr>
        <w:t>Hos</w:t>
      </w:r>
      <w:r w:rsidRPr="00AB4166">
        <w:rPr>
          <w:rFonts w:hint="eastAsia"/>
        </w:rPr>
        <w:t>的系统镜像</w:t>
      </w:r>
    </w:p>
    <w:p w:rsidR="0095186E" w:rsidRDefault="0095186E" w:rsidP="0095186E">
      <w:pPr>
        <w:pStyle w:val="20"/>
      </w:pPr>
      <w:r w:rsidRPr="00DD7F88">
        <w:rPr>
          <w:rFonts w:hint="eastAsia"/>
        </w:rPr>
        <w:t>也就是说，</w:t>
      </w:r>
      <w:r w:rsidRPr="00DD7F88">
        <w:t>Hos</w:t>
      </w:r>
      <w:r w:rsidRPr="00DD7F88">
        <w:rPr>
          <w:rFonts w:hint="eastAsia"/>
        </w:rPr>
        <w:t>的系统镜像文件</w:t>
      </w:r>
      <w:r>
        <w:rPr>
          <w:rFonts w:hint="eastAsia"/>
        </w:rPr>
        <w:t>（</w:t>
      </w:r>
      <w:r w:rsidRPr="00DD7F88">
        <w:t>ucore-kernel-initrd</w:t>
      </w:r>
      <w:r>
        <w:rPr>
          <w:rFonts w:hint="eastAsia"/>
        </w:rPr>
        <w:t>）</w:t>
      </w:r>
      <w:r w:rsidRPr="00DD7F88">
        <w:rPr>
          <w:rFonts w:hint="eastAsia"/>
        </w:rPr>
        <w:t>的大小为</w:t>
      </w:r>
      <w:r w:rsidRPr="00DD7F88">
        <w:t>3</w:t>
      </w:r>
      <w:r w:rsidRPr="00DD7F88">
        <w:rPr>
          <w:rFonts w:hint="eastAsia"/>
        </w:rPr>
        <w:t>.</w:t>
      </w:r>
      <w:r w:rsidRPr="00DD7F88">
        <w:t>1MB</w:t>
      </w:r>
      <w:r w:rsidRPr="00DD7F88">
        <w:rPr>
          <w:rFonts w:hint="eastAsia"/>
        </w:rPr>
        <w:t>左右。</w:t>
      </w:r>
    </w:p>
    <w:p w:rsidR="0095186E" w:rsidRPr="00DD7F88" w:rsidRDefault="0095186E" w:rsidP="0095186E">
      <w:pPr>
        <w:pStyle w:val="4"/>
      </w:pPr>
      <w:r w:rsidRPr="00DD7F88">
        <w:rPr>
          <w:rFonts w:hint="eastAsia"/>
        </w:rPr>
        <w:t>运行</w:t>
      </w:r>
      <w:r w:rsidRPr="00B44D5F">
        <w:t>Hos-mips</w:t>
      </w:r>
      <w:r w:rsidRPr="00DD7F88">
        <w:t xml:space="preserve"> </w:t>
      </w:r>
    </w:p>
    <w:p w:rsidR="0095186E" w:rsidRPr="00DD7F88" w:rsidRDefault="0095186E" w:rsidP="0095186E">
      <w:pPr>
        <w:pStyle w:val="20"/>
      </w:pPr>
      <w:r w:rsidRPr="00DD7F88">
        <w:rPr>
          <w:rFonts w:hint="eastAsia"/>
        </w:rPr>
        <w:t>在成功生成</w:t>
      </w:r>
      <w:r w:rsidRPr="00B44D5F">
        <w:t>Hos-mips</w:t>
      </w:r>
      <w:r w:rsidRPr="00DD7F88">
        <w:rPr>
          <w:rFonts w:hint="eastAsia"/>
        </w:rPr>
        <w:t>系统镜像文件后，就可以在本书第一部分所构造的</w:t>
      </w:r>
      <w:r w:rsidRPr="00DD7F88">
        <w:t>MIPS</w:t>
      </w:r>
      <w:r w:rsidRPr="00DD7F88">
        <w:rPr>
          <w:rFonts w:hint="eastAsia"/>
        </w:rPr>
        <w:t>系统上运行该系统了。这里，我们假设读者已经按照本书第一部分的实验，在</w:t>
      </w:r>
      <w:r w:rsidRPr="00DD7F88">
        <w:t>Nexys4 DDR</w:t>
      </w:r>
      <w:r w:rsidRPr="00DD7F88">
        <w:rPr>
          <w:rFonts w:hint="eastAsia"/>
        </w:rPr>
        <w:t>开发板上已经下载了</w:t>
      </w:r>
      <w:r>
        <w:t>MIPSfpga</w:t>
      </w:r>
      <w:r w:rsidRPr="00DD7F88">
        <w:rPr>
          <w:rFonts w:hint="eastAsia"/>
        </w:rPr>
        <w:t>的</w:t>
      </w:r>
      <w:r w:rsidRPr="00DD7F88">
        <w:t>bitstream</w:t>
      </w:r>
      <w:r w:rsidRPr="00DD7F88">
        <w:rPr>
          <w:rFonts w:hint="eastAsia"/>
        </w:rPr>
        <w:t>文件。实际上，读者可以将</w:t>
      </w:r>
      <w:r>
        <w:t>Vivado</w:t>
      </w:r>
      <w:r w:rsidRPr="00DD7F88">
        <w:rPr>
          <w:rFonts w:hint="eastAsia"/>
        </w:rPr>
        <w:t>加入到系统路径</w:t>
      </w:r>
      <w:r>
        <w:rPr>
          <w:rFonts w:hint="eastAsia"/>
        </w:rPr>
        <w:t>（</w:t>
      </w:r>
      <w:r w:rsidRPr="00DD7F88">
        <w:t>Path</w:t>
      </w:r>
      <w:r>
        <w:rPr>
          <w:rFonts w:hint="eastAsia"/>
        </w:rPr>
        <w:t>）</w:t>
      </w:r>
      <w:r w:rsidRPr="00DD7F88">
        <w:rPr>
          <w:rFonts w:hint="eastAsia"/>
        </w:rPr>
        <w:t>中，并打开</w:t>
      </w:r>
      <w:r w:rsidRPr="00DD7F88">
        <w:t>run.bat</w:t>
      </w:r>
      <w:r>
        <w:rPr>
          <w:rFonts w:hint="eastAsia"/>
        </w:rPr>
        <w:t>（</w:t>
      </w:r>
      <w:r w:rsidRPr="00DD7F88">
        <w:rPr>
          <w:rFonts w:hint="eastAsia"/>
        </w:rPr>
        <w:t>见图</w:t>
      </w:r>
      <w:r w:rsidRPr="00DD7F88">
        <w:t>5</w:t>
      </w:r>
      <w:r>
        <w:t>-</w:t>
      </w:r>
      <w:r w:rsidRPr="00DD7F88">
        <w:t>21</w:t>
      </w:r>
      <w:r>
        <w:rPr>
          <w:rFonts w:hint="eastAsia"/>
        </w:rPr>
        <w:t>）</w:t>
      </w:r>
      <w:r w:rsidRPr="00DD7F88">
        <w:rPr>
          <w:rFonts w:hint="eastAsia"/>
        </w:rPr>
        <w:t>中的第二行，让</w:t>
      </w:r>
      <w:r>
        <w:t>Vivado</w:t>
      </w:r>
      <w:r w:rsidRPr="00DD7F88">
        <w:rPr>
          <w:rFonts w:hint="eastAsia"/>
        </w:rPr>
        <w:t>在</w:t>
      </w:r>
      <w:r w:rsidRPr="00DD7F88">
        <w:t>Hos</w:t>
      </w:r>
      <w:r>
        <w:t>-mips</w:t>
      </w:r>
      <w:r w:rsidRPr="00DD7F88">
        <w:rPr>
          <w:rFonts w:hint="eastAsia"/>
        </w:rPr>
        <w:t>运行前将标准的</w:t>
      </w:r>
      <w:r>
        <w:t>MIPSfpga</w:t>
      </w:r>
      <w:r w:rsidRPr="00DD7F88">
        <w:rPr>
          <w:rFonts w:hint="eastAsia"/>
        </w:rPr>
        <w:t>所对应的</w:t>
      </w:r>
      <w:r w:rsidRPr="00DD7F88">
        <w:t>bitstream</w:t>
      </w:r>
      <w:r w:rsidRPr="00DD7F88">
        <w:rPr>
          <w:rFonts w:hint="eastAsia"/>
        </w:rPr>
        <w:t>文件下载到开发板中。</w:t>
      </w:r>
    </w:p>
    <w:p w:rsidR="0095186E" w:rsidRPr="00DD7F88" w:rsidRDefault="0095186E" w:rsidP="0095186E">
      <w:pPr>
        <w:pStyle w:val="20"/>
      </w:pPr>
      <w:r w:rsidRPr="00DD7F88">
        <w:rPr>
          <w:rFonts w:hint="eastAsia"/>
        </w:rPr>
        <w:t>但在运行前，需要根据</w:t>
      </w:r>
      <w:r w:rsidRPr="00DD7F88">
        <w:t>Nexys4 DDR</w:t>
      </w:r>
      <w:r w:rsidRPr="00DD7F88">
        <w:rPr>
          <w:rFonts w:hint="eastAsia"/>
        </w:rPr>
        <w:t>开发板所连接的串口端口修改</w:t>
      </w:r>
      <w:r>
        <w:rPr>
          <w:rFonts w:hint="eastAsia"/>
        </w:rPr>
        <w:t>表</w:t>
      </w:r>
      <w:r>
        <w:rPr>
          <w:rFonts w:hint="eastAsia"/>
        </w:rPr>
        <w:t>5</w:t>
      </w:r>
      <w:r>
        <w:t>-1</w:t>
      </w:r>
      <w:r w:rsidRPr="00DD7F88">
        <w:rPr>
          <w:rFonts w:hint="eastAsia"/>
        </w:rPr>
        <w:t>中的</w:t>
      </w:r>
      <w:r w:rsidRPr="00DD7F88">
        <w:rPr>
          <w:rFonts w:hint="eastAsia"/>
        </w:rPr>
        <w:t>run.bat</w:t>
      </w:r>
      <w:r w:rsidRPr="00DD7F88">
        <w:rPr>
          <w:rFonts w:hint="eastAsia"/>
        </w:rPr>
        <w:t>文件。方法如下</w:t>
      </w:r>
      <w:r>
        <w:rPr>
          <w:rFonts w:hint="eastAsia"/>
        </w:rPr>
        <w:t>（</w:t>
      </w:r>
      <w:r w:rsidRPr="00DD7F88">
        <w:rPr>
          <w:rFonts w:hint="eastAsia"/>
        </w:rPr>
        <w:t>我们使用</w:t>
      </w:r>
      <w:r w:rsidRPr="00DD7F88">
        <w:t>Windows10</w:t>
      </w:r>
      <w:r w:rsidRPr="00DD7F88">
        <w:rPr>
          <w:rFonts w:hint="eastAsia"/>
        </w:rPr>
        <w:t>系统作为例子，</w:t>
      </w:r>
      <w:r w:rsidRPr="00DD7F88">
        <w:t>Windows7</w:t>
      </w:r>
      <w:r w:rsidRPr="00DD7F88">
        <w:rPr>
          <w:rFonts w:hint="eastAsia"/>
        </w:rPr>
        <w:t>系统的过程类似</w:t>
      </w:r>
      <w:r>
        <w:rPr>
          <w:rFonts w:hint="eastAsia"/>
        </w:rPr>
        <w:t>）</w:t>
      </w:r>
      <w:r w:rsidRPr="00DD7F88">
        <w:rPr>
          <w:rFonts w:hint="eastAsia"/>
        </w:rPr>
        <w:t>：</w:t>
      </w:r>
    </w:p>
    <w:p w:rsidR="0095186E" w:rsidRPr="00DD7F88" w:rsidRDefault="0095186E" w:rsidP="0095186E">
      <w:pPr>
        <w:pStyle w:val="20"/>
      </w:pPr>
      <w:r w:rsidRPr="00DD7F88">
        <w:rPr>
          <w:rFonts w:hint="eastAsia"/>
        </w:rPr>
        <w:t>首先，在桌面“我的电脑”图标上单机右键，选择“属性”。在出现的“系统”窗口中，选择左上方的“设备管理器”。如下图所示：</w:t>
      </w:r>
    </w:p>
    <w:p w:rsidR="0095186E" w:rsidRDefault="0095186E" w:rsidP="0095186E">
      <w:pPr>
        <w:jc w:val="center"/>
      </w:pPr>
      <w:r w:rsidRPr="00DD7F88">
        <w:drawing>
          <wp:inline distT="0" distB="0" distL="0" distR="0" wp14:anchorId="5A39EE54" wp14:editId="7B78F99C">
            <wp:extent cx="4095590" cy="2158718"/>
            <wp:effectExtent l="0" t="0" r="635" b="0"/>
            <wp:docPr id="103" name="图片 103" descr="C:\Users\zhiyuan\AppData\Roaming\Tencent\Users\450259336\QQ\WinTemp\RichOle\4@FHHT0FE}O`RER_RP]MG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yuan\AppData\Roaming\Tencent\Users\450259336\QQ\WinTemp\RichOle\4@FHHT0FE}O`RER_RP]MGO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27573" cy="2175576"/>
                    </a:xfrm>
                    <a:prstGeom prst="rect">
                      <a:avLst/>
                    </a:prstGeom>
                    <a:noFill/>
                    <a:ln>
                      <a:noFill/>
                    </a:ln>
                  </pic:spPr>
                </pic:pic>
              </a:graphicData>
            </a:graphic>
          </wp:inline>
        </w:drawing>
      </w:r>
    </w:p>
    <w:p w:rsidR="0095186E" w:rsidRPr="00DD7F88" w:rsidRDefault="0095186E" w:rsidP="0095186E">
      <w:pPr>
        <w:pStyle w:val="af0"/>
      </w:pPr>
      <w:r>
        <w:rPr>
          <w:rFonts w:hint="eastAsia"/>
        </w:rPr>
        <w:t>图</w:t>
      </w:r>
      <w:r>
        <w:rPr>
          <w:rFonts w:hint="eastAsia"/>
        </w:rPr>
        <w:t xml:space="preserve"> 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19</w:t>
      </w:r>
      <w:r>
        <w:fldChar w:fldCharType="end"/>
      </w:r>
      <w:r>
        <w:t xml:space="preserve"> </w:t>
      </w:r>
      <w:r w:rsidRPr="00AB4166">
        <w:rPr>
          <w:rFonts w:hint="eastAsia"/>
        </w:rPr>
        <w:t>“系统”窗口</w:t>
      </w:r>
    </w:p>
    <w:p w:rsidR="0095186E" w:rsidRPr="00DD7F88" w:rsidRDefault="0095186E" w:rsidP="0095186E">
      <w:pPr>
        <w:pStyle w:val="20"/>
      </w:pPr>
      <w:r w:rsidRPr="00DD7F88">
        <w:rPr>
          <w:rFonts w:hint="eastAsia"/>
        </w:rPr>
        <w:t>在接下来出现的“设备管理器”窗口中，展开“端口</w:t>
      </w:r>
      <w:r>
        <w:rPr>
          <w:rFonts w:hint="eastAsia"/>
        </w:rPr>
        <w:t>（</w:t>
      </w:r>
      <w:r w:rsidRPr="00DD7F88">
        <w:rPr>
          <w:rFonts w:hint="eastAsia"/>
        </w:rPr>
        <w:t>COM</w:t>
      </w:r>
      <w:r w:rsidRPr="00DD7F88">
        <w:rPr>
          <w:rFonts w:hint="eastAsia"/>
        </w:rPr>
        <w:t>和</w:t>
      </w:r>
      <w:r w:rsidRPr="00DD7F88">
        <w:rPr>
          <w:rFonts w:hint="eastAsia"/>
        </w:rPr>
        <w:t>LPT</w:t>
      </w:r>
      <w:r>
        <w:rPr>
          <w:rFonts w:hint="eastAsia"/>
        </w:rPr>
        <w:t>）</w:t>
      </w:r>
      <w:r w:rsidRPr="00DD7F88">
        <w:rPr>
          <w:rFonts w:hint="eastAsia"/>
        </w:rPr>
        <w:t>”选项，可以看到如</w:t>
      </w:r>
      <w:r>
        <w:fldChar w:fldCharType="begin"/>
      </w:r>
      <w:r>
        <w:instrText xml:space="preserve"> </w:instrText>
      </w:r>
      <w:r>
        <w:rPr>
          <w:rFonts w:hint="eastAsia"/>
        </w:rPr>
        <w:instrText>REF _Ref507147963 \h</w:instrText>
      </w:r>
      <w:r>
        <w:instrText xml:space="preserve"> </w:instrText>
      </w:r>
      <w:r>
        <w:fldChar w:fldCharType="separate"/>
      </w:r>
      <w:r>
        <w:rPr>
          <w:rFonts w:hint="eastAsia"/>
        </w:rPr>
        <w:t>图</w:t>
      </w:r>
      <w:r>
        <w:rPr>
          <w:rFonts w:hint="eastAsia"/>
        </w:rPr>
        <w:lastRenderedPageBreak/>
        <w:t>5</w:t>
      </w:r>
      <w:r>
        <w:noBreakHyphen/>
        <w:t>20</w:t>
      </w:r>
      <w:r>
        <w:fldChar w:fldCharType="end"/>
      </w:r>
      <w:r w:rsidRPr="00DD7F88">
        <w:rPr>
          <w:rFonts w:hint="eastAsia"/>
        </w:rPr>
        <w:t>所示的界面。</w:t>
      </w:r>
    </w:p>
    <w:p w:rsidR="0095186E" w:rsidRDefault="0095186E" w:rsidP="0095186E">
      <w:pPr>
        <w:keepNext/>
        <w:jc w:val="center"/>
      </w:pPr>
      <w:r w:rsidRPr="00DD7F88">
        <w:drawing>
          <wp:inline distT="0" distB="0" distL="0" distR="0" wp14:anchorId="6B0CC17E" wp14:editId="6367E74C">
            <wp:extent cx="4074160" cy="1913324"/>
            <wp:effectExtent l="0" t="0" r="2540" b="0"/>
            <wp:docPr id="104" name="图片 104" descr="C:\Users\zhiyuan\AppData\Roaming\Tencent\Users\450259336\QQ\WinTemp\RichOle\GUU22U$XY$`V1_0{7V2BT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iyuan\AppData\Roaming\Tencent\Users\450259336\QQ\WinTemp\RichOle\GUU22U$XY$`V1_0{7V2BT0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35919"/>
                    <a:stretch/>
                  </pic:blipFill>
                  <pic:spPr bwMode="auto">
                    <a:xfrm>
                      <a:off x="0" y="0"/>
                      <a:ext cx="4082797" cy="1917380"/>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DD7F88" w:rsidRDefault="0095186E" w:rsidP="0095186E">
      <w:pPr>
        <w:pStyle w:val="af0"/>
      </w:pPr>
      <w:bookmarkStart w:id="19" w:name="_Ref507147963"/>
      <w:r>
        <w:rPr>
          <w:rFonts w:hint="eastAsia"/>
        </w:rPr>
        <w:t>图</w:t>
      </w:r>
      <w: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20</w:t>
      </w:r>
      <w:r>
        <w:fldChar w:fldCharType="end"/>
      </w:r>
      <w:bookmarkEnd w:id="19"/>
      <w:r w:rsidRPr="00AB4166">
        <w:rPr>
          <w:rFonts w:hint="eastAsia"/>
        </w:rPr>
        <w:t>查看</w:t>
      </w:r>
      <w:r w:rsidRPr="00AB4166">
        <w:rPr>
          <w:rFonts w:hint="eastAsia"/>
        </w:rPr>
        <w:t>Nexys4 DDR</w:t>
      </w:r>
      <w:r w:rsidRPr="00AB4166">
        <w:rPr>
          <w:rFonts w:hint="eastAsia"/>
        </w:rPr>
        <w:t>开发板所对应的</w:t>
      </w:r>
      <w:r w:rsidRPr="00AB4166">
        <w:rPr>
          <w:rFonts w:hint="eastAsia"/>
        </w:rPr>
        <w:t>COM</w:t>
      </w:r>
      <w:r w:rsidRPr="00AB4166">
        <w:rPr>
          <w:rFonts w:hint="eastAsia"/>
        </w:rPr>
        <w:t>端口</w:t>
      </w:r>
    </w:p>
    <w:p w:rsidR="0095186E" w:rsidRPr="00DD7F88" w:rsidRDefault="0095186E" w:rsidP="0095186E">
      <w:pPr>
        <w:pStyle w:val="20"/>
      </w:pPr>
      <w:r w:rsidRPr="00DD7F88">
        <w:rPr>
          <w:rFonts w:hint="eastAsia"/>
        </w:rPr>
        <w:t>该界面红色椭圆标注的部分就告诉我们</w:t>
      </w:r>
      <w:r>
        <w:rPr>
          <w:rFonts w:hint="eastAsia"/>
        </w:rPr>
        <w:t>，</w:t>
      </w:r>
      <w:r w:rsidRPr="00DD7F88">
        <w:rPr>
          <w:rFonts w:hint="eastAsia"/>
        </w:rPr>
        <w:t>Nexys4 DDR</w:t>
      </w:r>
      <w:r w:rsidRPr="00DD7F88">
        <w:rPr>
          <w:rFonts w:hint="eastAsia"/>
        </w:rPr>
        <w:t>开发板所连接的是第</w:t>
      </w:r>
      <w:r w:rsidRPr="00DD7F88">
        <w:rPr>
          <w:rFonts w:hint="eastAsia"/>
        </w:rPr>
        <w:t>4</w:t>
      </w:r>
      <w:r w:rsidRPr="00DD7F88">
        <w:rPr>
          <w:rFonts w:hint="eastAsia"/>
        </w:rPr>
        <w:t>号</w:t>
      </w:r>
      <w:r w:rsidRPr="00DD7F88">
        <w:rPr>
          <w:rFonts w:hint="eastAsia"/>
        </w:rPr>
        <w:t>COM</w:t>
      </w:r>
      <w:r w:rsidRPr="00DD7F88">
        <w:rPr>
          <w:rFonts w:hint="eastAsia"/>
        </w:rPr>
        <w:t>端口。接下来，读者就可以采用任意编辑器打开</w:t>
      </w:r>
      <w:r w:rsidRPr="00DD7F88">
        <w:t>Hos</w:t>
      </w:r>
      <w:r>
        <w:t>-mips</w:t>
      </w:r>
      <w:r w:rsidRPr="00DD7F88">
        <w:rPr>
          <w:rFonts w:hint="eastAsia"/>
        </w:rPr>
        <w:t>源代码目录中的</w:t>
      </w:r>
      <w:r w:rsidRPr="00DD7F88">
        <w:t>run.bat</w:t>
      </w:r>
      <w:r w:rsidRPr="00DD7F88">
        <w:rPr>
          <w:rFonts w:hint="eastAsia"/>
        </w:rPr>
        <w:t>文件，并修改该文件的第三行，写入对应的</w:t>
      </w:r>
      <w:r w:rsidRPr="00DD7F88">
        <w:rPr>
          <w:rFonts w:hint="eastAsia"/>
        </w:rPr>
        <w:t>COM</w:t>
      </w:r>
      <w:r w:rsidRPr="00DD7F88">
        <w:rPr>
          <w:rFonts w:hint="eastAsia"/>
        </w:rPr>
        <w:t>端口</w:t>
      </w:r>
      <w:r>
        <w:rPr>
          <w:rFonts w:hint="eastAsia"/>
        </w:rPr>
        <w:t>（</w:t>
      </w:r>
      <w:r w:rsidRPr="00DD7F88">
        <w:rPr>
          <w:rFonts w:hint="eastAsia"/>
        </w:rPr>
        <w:t>见</w:t>
      </w:r>
      <w:r>
        <w:fldChar w:fldCharType="begin"/>
      </w:r>
      <w:r>
        <w:instrText xml:space="preserve"> </w:instrText>
      </w:r>
      <w:r>
        <w:rPr>
          <w:rFonts w:hint="eastAsia"/>
        </w:rPr>
        <w:instrText>REF _Ref507147976 \h</w:instrText>
      </w:r>
      <w:r>
        <w:instrText xml:space="preserve"> </w:instrText>
      </w:r>
      <w:r>
        <w:fldChar w:fldCharType="separate"/>
      </w:r>
      <w:r>
        <w:rPr>
          <w:rFonts w:hint="eastAsia"/>
        </w:rPr>
        <w:t>图</w:t>
      </w:r>
      <w:r>
        <w:rPr>
          <w:rFonts w:hint="eastAsia"/>
        </w:rPr>
        <w:t>5</w:t>
      </w:r>
      <w:r>
        <w:noBreakHyphen/>
        <w:t>22</w:t>
      </w:r>
      <w:r>
        <w:fldChar w:fldCharType="end"/>
      </w:r>
      <w:r>
        <w:rPr>
          <w:rFonts w:hint="eastAsia"/>
        </w:rPr>
        <w:t>）</w:t>
      </w:r>
      <w:r w:rsidRPr="00DD7F88">
        <w:rPr>
          <w:rFonts w:hint="eastAsia"/>
        </w:rPr>
        <w:t>。</w:t>
      </w:r>
    </w:p>
    <w:p w:rsidR="0095186E" w:rsidRDefault="0095186E" w:rsidP="0095186E">
      <w:pPr>
        <w:jc w:val="center"/>
      </w:pPr>
      <w:r w:rsidRPr="00DD7F88">
        <w:drawing>
          <wp:inline distT="0" distB="0" distL="0" distR="0" wp14:anchorId="24213770" wp14:editId="29587B96">
            <wp:extent cx="3152775" cy="975872"/>
            <wp:effectExtent l="0" t="0" r="0" b="0"/>
            <wp:docPr id="105" name="图片 105" descr="C:\Users\zhiyuan\AppData\Roaming\Tencent\Users\450259336\QQ\WinTemp\RichOle\D5$[IHE{(@(U`KP%H7YNJ@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iyuan\AppData\Roaming\Tencent\Users\450259336\QQ\WinTemp\RichOle\D5$[IHE{(@(U`KP%H7YNJ@Y.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 b="55351"/>
                    <a:stretch/>
                  </pic:blipFill>
                  <pic:spPr bwMode="auto">
                    <a:xfrm>
                      <a:off x="0" y="0"/>
                      <a:ext cx="3168995" cy="980893"/>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DD7F88" w:rsidRDefault="0095186E" w:rsidP="0095186E">
      <w:pPr>
        <w:pStyle w:val="af0"/>
      </w:pPr>
      <w:bookmarkStart w:id="20" w:name="_Ref507148716"/>
      <w:bookmarkStart w:id="21" w:name="_Ref507177727"/>
      <w:r>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21</w:t>
      </w:r>
      <w:r>
        <w:fldChar w:fldCharType="end"/>
      </w:r>
      <w:bookmarkEnd w:id="20"/>
      <w:r>
        <w:t xml:space="preserve"> </w:t>
      </w:r>
      <w:r w:rsidRPr="00AB4166">
        <w:rPr>
          <w:rFonts w:hint="eastAsia"/>
        </w:rPr>
        <w:t>run.bat</w:t>
      </w:r>
      <w:r w:rsidRPr="00AB4166">
        <w:rPr>
          <w:rFonts w:hint="eastAsia"/>
        </w:rPr>
        <w:t>文件</w:t>
      </w:r>
      <w:bookmarkEnd w:id="21"/>
    </w:p>
    <w:p w:rsidR="0095186E" w:rsidRPr="00DD7F88" w:rsidRDefault="0095186E" w:rsidP="0095186E">
      <w:pPr>
        <w:pStyle w:val="20"/>
      </w:pPr>
      <w:r w:rsidRPr="00DD7F88">
        <w:rPr>
          <w:rFonts w:hint="eastAsia"/>
        </w:rPr>
        <w:t>这里，因为</w:t>
      </w:r>
      <w:r w:rsidRPr="00DD7F88">
        <w:rPr>
          <w:rFonts w:hint="eastAsia"/>
        </w:rPr>
        <w:t>run.bat</w:t>
      </w:r>
      <w:r w:rsidRPr="00DD7F88">
        <w:rPr>
          <w:rFonts w:hint="eastAsia"/>
        </w:rPr>
        <w:t>中默认的是</w:t>
      </w:r>
      <w:r w:rsidRPr="00DD7F88">
        <w:rPr>
          <w:rFonts w:hint="eastAsia"/>
        </w:rPr>
        <w:t>COM4</w:t>
      </w:r>
      <w:r w:rsidRPr="00DD7F88">
        <w:rPr>
          <w:rFonts w:hint="eastAsia"/>
        </w:rPr>
        <w:t>，所以在我所在的</w:t>
      </w:r>
      <w:r w:rsidRPr="00DD7F88">
        <w:t>Windows10</w:t>
      </w:r>
      <w:r w:rsidRPr="00DD7F88">
        <w:rPr>
          <w:rFonts w:hint="eastAsia"/>
        </w:rPr>
        <w:t>系统上就不用修改这个参数。但如果在读者的系统环境中，</w:t>
      </w:r>
      <w:r w:rsidRPr="00DD7F88">
        <w:rPr>
          <w:rFonts w:hint="eastAsia"/>
        </w:rPr>
        <w:t>Nexys4 DDR</w:t>
      </w:r>
      <w:r w:rsidRPr="00DD7F88">
        <w:rPr>
          <w:rFonts w:hint="eastAsia"/>
        </w:rPr>
        <w:t>开发板所连接的不是</w:t>
      </w:r>
      <w:r w:rsidRPr="00DD7F88">
        <w:rPr>
          <w:rFonts w:hint="eastAsia"/>
        </w:rPr>
        <w:t>COM4</w:t>
      </w:r>
      <w:r>
        <w:rPr>
          <w:rFonts w:hint="eastAsia"/>
        </w:rPr>
        <w:t>（</w:t>
      </w:r>
      <w:r w:rsidRPr="00DD7F88">
        <w:rPr>
          <w:rFonts w:hint="eastAsia"/>
        </w:rPr>
        <w:t>例如</w:t>
      </w:r>
      <w:r w:rsidRPr="00DD7F88">
        <w:rPr>
          <w:rFonts w:hint="eastAsia"/>
        </w:rPr>
        <w:t>COM6</w:t>
      </w:r>
      <w:r>
        <w:rPr>
          <w:rFonts w:hint="eastAsia"/>
        </w:rPr>
        <w:t>）</w:t>
      </w:r>
      <w:r w:rsidRPr="00DD7F88">
        <w:rPr>
          <w:rFonts w:hint="eastAsia"/>
        </w:rPr>
        <w:t>，那么就需要根据实际的情况，修改</w:t>
      </w:r>
      <w:r w:rsidRPr="00DD7F88">
        <w:t>run.bat</w:t>
      </w:r>
      <w:r w:rsidRPr="00DD7F88">
        <w:rPr>
          <w:rFonts w:hint="eastAsia"/>
        </w:rPr>
        <w:t>中的</w:t>
      </w:r>
      <w:r w:rsidRPr="00DD7F88">
        <w:rPr>
          <w:rFonts w:hint="eastAsia"/>
        </w:rPr>
        <w:t>COM4</w:t>
      </w:r>
      <w:r>
        <w:rPr>
          <w:rFonts w:hint="eastAsia"/>
        </w:rPr>
        <w:t>（</w:t>
      </w:r>
      <w:r w:rsidRPr="00DD7F88">
        <w:rPr>
          <w:rFonts w:hint="eastAsia"/>
        </w:rPr>
        <w:t>如修改为</w:t>
      </w:r>
      <w:r w:rsidRPr="00DD7F88">
        <w:rPr>
          <w:rFonts w:hint="eastAsia"/>
        </w:rPr>
        <w:t>COM6</w:t>
      </w:r>
      <w:r>
        <w:rPr>
          <w:rFonts w:hint="eastAsia"/>
        </w:rPr>
        <w:t>）</w:t>
      </w:r>
      <w:r w:rsidRPr="00DD7F88">
        <w:rPr>
          <w:rFonts w:hint="eastAsia"/>
        </w:rPr>
        <w:t>。</w:t>
      </w:r>
    </w:p>
    <w:p w:rsidR="0095186E" w:rsidRPr="00DD7F88" w:rsidRDefault="0095186E" w:rsidP="0095186E">
      <w:pPr>
        <w:pStyle w:val="20"/>
      </w:pPr>
      <w:r w:rsidRPr="00DD7F88">
        <w:rPr>
          <w:rFonts w:hint="eastAsia"/>
        </w:rPr>
        <w:t>在修改了</w:t>
      </w:r>
      <w:r w:rsidRPr="00DD7F88">
        <w:t>run.bat</w:t>
      </w:r>
      <w:r w:rsidRPr="00DD7F88">
        <w:rPr>
          <w:rFonts w:hint="eastAsia"/>
        </w:rPr>
        <w:t>中对应的</w:t>
      </w:r>
      <w:r w:rsidRPr="00DD7F88">
        <w:rPr>
          <w:rFonts w:hint="eastAsia"/>
        </w:rPr>
        <w:t>COM</w:t>
      </w:r>
      <w:r w:rsidRPr="00DD7F88">
        <w:rPr>
          <w:rFonts w:hint="eastAsia"/>
        </w:rPr>
        <w:t>端口后，就可以在</w:t>
      </w:r>
      <w:r w:rsidRPr="00DD7F88">
        <w:t>Cygwin</w:t>
      </w:r>
      <w:r w:rsidRPr="00DD7F88">
        <w:rPr>
          <w:rFonts w:hint="eastAsia"/>
        </w:rPr>
        <w:t>中直接执行该批处理命令，以运行</w:t>
      </w:r>
      <w:r>
        <w:rPr>
          <w:rFonts w:hint="eastAsia"/>
        </w:rPr>
        <w:t>Hos-mips</w:t>
      </w:r>
      <w:r>
        <w:rPr>
          <w:rFonts w:hint="eastAsia"/>
        </w:rPr>
        <w:t>操作系统</w:t>
      </w:r>
      <w:r w:rsidRPr="00DD7F88">
        <w:rPr>
          <w:rFonts w:hint="eastAsia"/>
        </w:rPr>
        <w:t>了</w:t>
      </w:r>
      <w:r>
        <w:rPr>
          <w:rFonts w:hint="eastAsia"/>
        </w:rPr>
        <w:t>。</w:t>
      </w:r>
      <w:r w:rsidRPr="00DD7F88">
        <w:rPr>
          <w:rFonts w:hint="eastAsia"/>
        </w:rPr>
        <w:t>执行该命令后，</w:t>
      </w:r>
      <w:r w:rsidRPr="00DD7F88">
        <w:t>Cygwin</w:t>
      </w:r>
      <w:r w:rsidRPr="00DD7F88">
        <w:rPr>
          <w:rFonts w:hint="eastAsia"/>
        </w:rPr>
        <w:t>中的显示会变成</w:t>
      </w:r>
      <w:r>
        <w:fldChar w:fldCharType="begin"/>
      </w:r>
      <w:r>
        <w:instrText xml:space="preserve"> </w:instrText>
      </w:r>
      <w:r>
        <w:rPr>
          <w:rFonts w:hint="eastAsia"/>
        </w:rPr>
        <w:instrText>REF _Ref507147976 \h</w:instrText>
      </w:r>
      <w:r>
        <w:instrText xml:space="preserve"> </w:instrText>
      </w:r>
      <w:r>
        <w:fldChar w:fldCharType="separate"/>
      </w:r>
      <w:r>
        <w:rPr>
          <w:rFonts w:hint="eastAsia"/>
        </w:rPr>
        <w:t>图</w:t>
      </w:r>
      <w:r>
        <w:rPr>
          <w:rFonts w:hint="eastAsia"/>
        </w:rPr>
        <w:t>5</w:t>
      </w:r>
      <w:r>
        <w:noBreakHyphen/>
        <w:t>22</w:t>
      </w:r>
      <w:r>
        <w:fldChar w:fldCharType="end"/>
      </w:r>
      <w:r w:rsidRPr="00DD7F88">
        <w:rPr>
          <w:rFonts w:hint="eastAsia"/>
        </w:rPr>
        <w:t>所示：</w:t>
      </w:r>
    </w:p>
    <w:p w:rsidR="0095186E" w:rsidRDefault="0095186E" w:rsidP="0095186E">
      <w:pPr>
        <w:jc w:val="center"/>
      </w:pPr>
      <w:r w:rsidRPr="00DD7F88">
        <w:drawing>
          <wp:inline distT="0" distB="0" distL="0" distR="0" wp14:anchorId="4289F04D" wp14:editId="40D48666">
            <wp:extent cx="3378063" cy="1818399"/>
            <wp:effectExtent l="0" t="0" r="0" b="0"/>
            <wp:docPr id="106" name="图片 106" descr="C:\Users\zhiyuan\AppData\Roaming\Tencent\Users\450259336\QQ\WinTemp\RichOle\RX5LPW$$H{7Y2S60A)2F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iyuan\AppData\Roaming\Tencent\Users\450259336\QQ\WinTemp\RichOle\RX5LPW$$H{7Y2S60A)2FN{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5403" cy="1822350"/>
                    </a:xfrm>
                    <a:prstGeom prst="rect">
                      <a:avLst/>
                    </a:prstGeom>
                    <a:noFill/>
                    <a:ln>
                      <a:noFill/>
                    </a:ln>
                  </pic:spPr>
                </pic:pic>
              </a:graphicData>
            </a:graphic>
          </wp:inline>
        </w:drawing>
      </w:r>
    </w:p>
    <w:p w:rsidR="0095186E" w:rsidRPr="00DD7F88" w:rsidRDefault="0095186E" w:rsidP="0095186E">
      <w:pPr>
        <w:pStyle w:val="af0"/>
      </w:pPr>
      <w:bookmarkStart w:id="22" w:name="_Ref507147976"/>
      <w:r>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22</w:t>
      </w:r>
      <w:r>
        <w:fldChar w:fldCharType="end"/>
      </w:r>
      <w:bookmarkEnd w:id="22"/>
      <w:r>
        <w:t xml:space="preserve"> </w:t>
      </w:r>
      <w:r w:rsidRPr="000627DC">
        <w:rPr>
          <w:rFonts w:hint="eastAsia"/>
        </w:rPr>
        <w:t>run.bat</w:t>
      </w:r>
      <w:r w:rsidRPr="000627DC">
        <w:rPr>
          <w:rFonts w:hint="eastAsia"/>
        </w:rPr>
        <w:t>的执行结果</w:t>
      </w:r>
    </w:p>
    <w:p w:rsidR="0095186E" w:rsidRPr="00DD7F88" w:rsidRDefault="0095186E" w:rsidP="0095186E">
      <w:pPr>
        <w:pStyle w:val="20"/>
      </w:pPr>
      <w:r w:rsidRPr="00DD7F88">
        <w:rPr>
          <w:rFonts w:hint="eastAsia"/>
        </w:rPr>
        <w:t>且会弹出以下两个窗口：</w:t>
      </w:r>
    </w:p>
    <w:p w:rsidR="0095186E" w:rsidRDefault="0095186E" w:rsidP="0095186E">
      <w:pPr>
        <w:jc w:val="center"/>
      </w:pPr>
      <w:r w:rsidRPr="00DD7F88">
        <w:lastRenderedPageBreak/>
        <w:drawing>
          <wp:inline distT="0" distB="0" distL="0" distR="0" wp14:anchorId="3434DB62" wp14:editId="6AD120C1">
            <wp:extent cx="2362200" cy="1796415"/>
            <wp:effectExtent l="0" t="0" r="0" b="0"/>
            <wp:docPr id="107" name="图片 107" descr="C:\Users\zhiyuan\AppData\Roaming\Tencent\Users\450259336\QQ\WinTemp\RichOle\2AAWQB)E@E6XW%_U12_GQ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iyuan\AppData\Roaming\Tencent\Users\450259336\QQ\WinTemp\RichOle\2AAWQB)E@E6XW%_U12_GQ2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1886" cy="1834200"/>
                    </a:xfrm>
                    <a:prstGeom prst="rect">
                      <a:avLst/>
                    </a:prstGeom>
                    <a:noFill/>
                    <a:ln>
                      <a:noFill/>
                    </a:ln>
                  </pic:spPr>
                </pic:pic>
              </a:graphicData>
            </a:graphic>
          </wp:inline>
        </w:drawing>
      </w:r>
      <w:r>
        <w:rPr>
          <w:rFonts w:hint="eastAsia"/>
        </w:rPr>
        <w:t xml:space="preserve"> </w:t>
      </w:r>
      <w:r w:rsidRPr="00DD7F88">
        <w:drawing>
          <wp:inline distT="0" distB="0" distL="0" distR="0" wp14:anchorId="73E28A5D" wp14:editId="54E31489">
            <wp:extent cx="2753985" cy="1790065"/>
            <wp:effectExtent l="0" t="0" r="0" b="0"/>
            <wp:docPr id="108" name="图片 108" descr="C:\Users\zhiyuan\AppData\Roaming\Tencent\Users\450259336\QQ\WinTemp\RichOle\]P{XMD}MWTBT@_$QE[K33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yuan\AppData\Roaming\Tencent\Users\450259336\QQ\WinTemp\RichOle\]P{XMD}MWTBT@_$QE[K33V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4064" cy="1822616"/>
                    </a:xfrm>
                    <a:prstGeom prst="rect">
                      <a:avLst/>
                    </a:prstGeom>
                    <a:noFill/>
                    <a:ln>
                      <a:noFill/>
                    </a:ln>
                  </pic:spPr>
                </pic:pic>
              </a:graphicData>
            </a:graphic>
          </wp:inline>
        </w:drawing>
      </w:r>
    </w:p>
    <w:p w:rsidR="0095186E" w:rsidRDefault="0095186E" w:rsidP="0095186E">
      <w:pPr>
        <w:pStyle w:val="af0"/>
      </w:pPr>
      <w:bookmarkStart w:id="23" w:name="_Ref507148697"/>
      <w:r>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23</w:t>
      </w:r>
      <w:r>
        <w:fldChar w:fldCharType="end"/>
      </w:r>
      <w:bookmarkEnd w:id="23"/>
      <w:r>
        <w:t xml:space="preserve"> </w:t>
      </w:r>
      <w:r w:rsidRPr="000627DC">
        <w:rPr>
          <w:rFonts w:hint="eastAsia"/>
        </w:rPr>
        <w:t>OpenOCD</w:t>
      </w:r>
      <w:r w:rsidRPr="000627DC">
        <w:rPr>
          <w:rFonts w:hint="eastAsia"/>
        </w:rPr>
        <w:t>和</w:t>
      </w:r>
      <w:r w:rsidRPr="000627DC">
        <w:rPr>
          <w:rFonts w:hint="eastAsia"/>
        </w:rPr>
        <w:t>Putty</w:t>
      </w:r>
      <w:r w:rsidRPr="000627DC">
        <w:rPr>
          <w:rFonts w:hint="eastAsia"/>
        </w:rPr>
        <w:t>窗口</w:t>
      </w:r>
    </w:p>
    <w:p w:rsidR="0095186E" w:rsidRPr="00DD7F88" w:rsidRDefault="0095186E" w:rsidP="0095186E">
      <w:pPr>
        <w:pStyle w:val="20"/>
      </w:pPr>
      <w:r w:rsidRPr="00DD7F88">
        <w:t xml:space="preserve"> </w:t>
      </w:r>
      <w:r>
        <w:fldChar w:fldCharType="begin"/>
      </w:r>
      <w:r>
        <w:instrText xml:space="preserve"> REF _Ref507148697 \h </w:instrText>
      </w:r>
      <w:r>
        <w:fldChar w:fldCharType="separate"/>
      </w:r>
      <w:r>
        <w:rPr>
          <w:rFonts w:hint="eastAsia"/>
        </w:rPr>
        <w:t>图</w:t>
      </w:r>
      <w:r>
        <w:rPr>
          <w:rFonts w:hint="eastAsia"/>
        </w:rPr>
        <w:t>5</w:t>
      </w:r>
      <w:r>
        <w:noBreakHyphen/>
        <w:t>23</w:t>
      </w:r>
      <w:r>
        <w:fldChar w:fldCharType="end"/>
      </w:r>
      <w:r w:rsidRPr="00DD7F88">
        <w:rPr>
          <w:rFonts w:hint="eastAsia"/>
        </w:rPr>
        <w:t>中，左边的是</w:t>
      </w:r>
      <w:r w:rsidRPr="00DD7F88">
        <w:rPr>
          <w:rFonts w:hint="eastAsia"/>
        </w:rPr>
        <w:t>OpenOCD</w:t>
      </w:r>
      <w:r w:rsidRPr="00DD7F88">
        <w:rPr>
          <w:rFonts w:hint="eastAsia"/>
        </w:rPr>
        <w:t>的执行结果窗口，其实质是</w:t>
      </w:r>
      <w:r w:rsidRPr="00DD7F88">
        <w:rPr>
          <w:rFonts w:hint="eastAsia"/>
        </w:rPr>
        <w:t>JTAG</w:t>
      </w:r>
      <w:r w:rsidRPr="00DD7F88">
        <w:rPr>
          <w:rFonts w:hint="eastAsia"/>
        </w:rPr>
        <w:t>驱动以及</w:t>
      </w:r>
      <w:r w:rsidRPr="00DD7F88">
        <w:rPr>
          <w:rFonts w:hint="eastAsia"/>
        </w:rPr>
        <w:t>JTAG</w:t>
      </w:r>
      <w:r w:rsidRPr="00DD7F88">
        <w:rPr>
          <w:rFonts w:hint="eastAsia"/>
        </w:rPr>
        <w:t>中的</w:t>
      </w:r>
      <w:r w:rsidRPr="00DD7F88">
        <w:rPr>
          <w:rFonts w:hint="eastAsia"/>
        </w:rPr>
        <w:t>GDB</w:t>
      </w:r>
      <w:r w:rsidRPr="00DD7F88">
        <w:t>Server</w:t>
      </w:r>
      <w:r w:rsidRPr="00DD7F88">
        <w:rPr>
          <w:rFonts w:hint="eastAsia"/>
        </w:rPr>
        <w:t>的运行结果；右边的是</w:t>
      </w:r>
      <w:r w:rsidRPr="00DD7F88">
        <w:t>Putty</w:t>
      </w:r>
      <w:r w:rsidRPr="00DD7F88">
        <w:rPr>
          <w:rFonts w:hint="eastAsia"/>
        </w:rPr>
        <w:t>的执行结果窗口</w:t>
      </w:r>
      <w:r>
        <w:rPr>
          <w:rFonts w:hint="eastAsia"/>
        </w:rPr>
        <w:t>（</w:t>
      </w:r>
      <w:r w:rsidRPr="00DD7F88">
        <w:rPr>
          <w:rFonts w:hint="eastAsia"/>
        </w:rPr>
        <w:t>我们在</w:t>
      </w:r>
      <w:r w:rsidRPr="00DD7F88">
        <w:t>Hos</w:t>
      </w:r>
      <w:r w:rsidRPr="00DD7F88">
        <w:rPr>
          <w:rFonts w:hint="eastAsia"/>
        </w:rPr>
        <w:t>的源代码中加入了</w:t>
      </w:r>
      <w:r w:rsidRPr="00DD7F88">
        <w:t>Putty.exe</w:t>
      </w:r>
      <w:r w:rsidRPr="00DD7F88">
        <w:rPr>
          <w:rFonts w:hint="eastAsia"/>
        </w:rPr>
        <w:t>，读者无需专门安装</w:t>
      </w:r>
      <w:r w:rsidRPr="00DD7F88">
        <w:t>Putty</w:t>
      </w:r>
      <w:r>
        <w:rPr>
          <w:rFonts w:hint="eastAsia"/>
        </w:rPr>
        <w:t>）</w:t>
      </w:r>
      <w:r w:rsidRPr="00DD7F88">
        <w:rPr>
          <w:rFonts w:hint="eastAsia"/>
        </w:rPr>
        <w:t>，其中的输出表明</w:t>
      </w:r>
      <w:r>
        <w:t>Hos-mips</w:t>
      </w:r>
      <w:r>
        <w:t>操作系统</w:t>
      </w:r>
      <w:r w:rsidRPr="00DD7F88">
        <w:rPr>
          <w:rFonts w:hint="eastAsia"/>
        </w:rPr>
        <w:t>已经运行起来了，读者可自行在该窗口中输入简单的</w:t>
      </w:r>
      <w:r w:rsidRPr="00DD7F88">
        <w:t>UNIX</w:t>
      </w:r>
      <w:r w:rsidRPr="00DD7F88">
        <w:rPr>
          <w:rFonts w:hint="eastAsia"/>
        </w:rPr>
        <w:t>命令，如“</w:t>
      </w:r>
      <w:r w:rsidRPr="00DD7F88">
        <w:t>ls</w:t>
      </w:r>
      <w:r w:rsidRPr="00DD7F88">
        <w:rPr>
          <w:rFonts w:hint="eastAsia"/>
        </w:rPr>
        <w:t>”等，观察其执行结果。</w:t>
      </w:r>
    </w:p>
    <w:p w:rsidR="0095186E" w:rsidRPr="00DD7F88" w:rsidRDefault="0095186E" w:rsidP="0095186E">
      <w:pPr>
        <w:pStyle w:val="20"/>
      </w:pPr>
      <w:r w:rsidRPr="00DD7F88">
        <w:rPr>
          <w:rFonts w:hint="eastAsia"/>
        </w:rPr>
        <w:t>实际上，为了理解这些输出，读者可以回到</w:t>
      </w:r>
      <w:r w:rsidRPr="00DD7F88">
        <w:t>run.bat</w:t>
      </w:r>
      <w:r w:rsidRPr="00DD7F88">
        <w:rPr>
          <w:rFonts w:hint="eastAsia"/>
        </w:rPr>
        <w:t>文件</w:t>
      </w:r>
      <w:r>
        <w:rPr>
          <w:rFonts w:hint="eastAsia"/>
        </w:rPr>
        <w:t>（</w:t>
      </w:r>
      <w:r w:rsidRPr="00DD7F88">
        <w:rPr>
          <w:rFonts w:hint="eastAsia"/>
        </w:rPr>
        <w:t>见</w:t>
      </w:r>
      <w:r>
        <w:fldChar w:fldCharType="begin"/>
      </w:r>
      <w:r>
        <w:instrText xml:space="preserve"> </w:instrText>
      </w:r>
      <w:r>
        <w:rPr>
          <w:rFonts w:hint="eastAsia"/>
        </w:rPr>
        <w:instrText>REF _Ref507148716 \h</w:instrText>
      </w:r>
      <w:r>
        <w:instrText xml:space="preserve"> </w:instrText>
      </w:r>
      <w:r>
        <w:fldChar w:fldCharType="separate"/>
      </w:r>
      <w:r>
        <w:rPr>
          <w:rFonts w:hint="eastAsia"/>
        </w:rPr>
        <w:t>图</w:t>
      </w:r>
      <w:r>
        <w:rPr>
          <w:rFonts w:hint="eastAsia"/>
        </w:rPr>
        <w:t>5</w:t>
      </w:r>
      <w:r>
        <w:noBreakHyphen/>
        <w:t>21</w:t>
      </w:r>
      <w:r>
        <w:fldChar w:fldCharType="end"/>
      </w:r>
      <w:r>
        <w:rPr>
          <w:rFonts w:hint="eastAsia"/>
        </w:rPr>
        <w:t>）</w:t>
      </w:r>
      <w:r w:rsidRPr="00DD7F88">
        <w:rPr>
          <w:rFonts w:hint="eastAsia"/>
        </w:rPr>
        <w:t>，理解其中的动作：</w:t>
      </w:r>
    </w:p>
    <w:p w:rsidR="0095186E" w:rsidRPr="00DD7F88" w:rsidRDefault="0095186E" w:rsidP="0095186E">
      <w:pPr>
        <w:pStyle w:val="20"/>
      </w:pPr>
      <w:r w:rsidRPr="00DD7F88">
        <w:rPr>
          <w:rFonts w:hint="eastAsia"/>
        </w:rPr>
        <w:t>●</w:t>
      </w:r>
      <w:r w:rsidRPr="00DD7F88">
        <w:t xml:space="preserve"> </w:t>
      </w:r>
      <w:r w:rsidRPr="00DD7F88">
        <w:rPr>
          <w:rFonts w:hint="eastAsia"/>
        </w:rPr>
        <w:t>该文件的第一行是进入</w:t>
      </w:r>
      <w:r w:rsidRPr="00DD7F88">
        <w:t>Hos</w:t>
      </w:r>
      <w:r w:rsidRPr="00DD7F88">
        <w:rPr>
          <w:rFonts w:hint="eastAsia"/>
        </w:rPr>
        <w:t>源代码中的</w:t>
      </w:r>
      <w:r w:rsidRPr="00DD7F88">
        <w:t>debug</w:t>
      </w:r>
      <w:r w:rsidRPr="00DD7F88">
        <w:rPr>
          <w:rFonts w:hint="eastAsia"/>
        </w:rPr>
        <w:t>目录。</w:t>
      </w:r>
    </w:p>
    <w:p w:rsidR="0095186E" w:rsidRPr="00DD7F88" w:rsidRDefault="0095186E" w:rsidP="0095186E">
      <w:pPr>
        <w:pStyle w:val="20"/>
      </w:pPr>
      <w:r w:rsidRPr="00DD7F88">
        <w:rPr>
          <w:rFonts w:hint="eastAsia"/>
        </w:rPr>
        <w:t>●</w:t>
      </w:r>
      <w:r w:rsidRPr="00DD7F88">
        <w:rPr>
          <w:rFonts w:hint="eastAsia"/>
        </w:rPr>
        <w:t xml:space="preserve"> </w:t>
      </w:r>
      <w:r w:rsidRPr="00DD7F88">
        <w:rPr>
          <w:rFonts w:hint="eastAsia"/>
        </w:rPr>
        <w:t>第二行是调用</w:t>
      </w:r>
      <w:r>
        <w:t>Vivado</w:t>
      </w:r>
      <w:r w:rsidRPr="00DD7F88">
        <w:rPr>
          <w:rFonts w:hint="eastAsia"/>
        </w:rPr>
        <w:t>将</w:t>
      </w:r>
      <w:r w:rsidRPr="00DD7F88">
        <w:rPr>
          <w:rFonts w:hint="eastAsia"/>
        </w:rPr>
        <w:t>debug</w:t>
      </w:r>
      <w:r w:rsidRPr="00DD7F88">
        <w:rPr>
          <w:rFonts w:hint="eastAsia"/>
        </w:rPr>
        <w:t>目录中准备的一个标准</w:t>
      </w:r>
      <w:r w:rsidRPr="00DD7F88">
        <w:rPr>
          <w:rFonts w:hint="eastAsia"/>
        </w:rPr>
        <w:t>MIPS</w:t>
      </w:r>
      <w:r w:rsidRPr="00DD7F88">
        <w:rPr>
          <w:rFonts w:hint="eastAsia"/>
        </w:rPr>
        <w:t>软核</w:t>
      </w:r>
      <w:r>
        <w:rPr>
          <w:rFonts w:hint="eastAsia"/>
        </w:rPr>
        <w:t>（</w:t>
      </w:r>
      <w:r w:rsidRPr="00DD7F88">
        <w:t>bitstream</w:t>
      </w:r>
      <w:r w:rsidRPr="00DD7F88">
        <w:rPr>
          <w:rFonts w:hint="eastAsia"/>
        </w:rPr>
        <w:t>文件</w:t>
      </w:r>
      <w:r>
        <w:t>MIPSfpga</w:t>
      </w:r>
      <w:r w:rsidRPr="00DD7F88">
        <w:t>_wrapper.bit</w:t>
      </w:r>
      <w:r>
        <w:rPr>
          <w:rFonts w:hint="eastAsia"/>
        </w:rPr>
        <w:t>）</w:t>
      </w:r>
      <w:r w:rsidRPr="00DD7F88">
        <w:rPr>
          <w:rFonts w:hint="eastAsia"/>
        </w:rPr>
        <w:t>写到</w:t>
      </w:r>
      <w:r w:rsidRPr="00DD7F88">
        <w:t>Nexys4 DDR</w:t>
      </w:r>
      <w:r w:rsidRPr="00DD7F88">
        <w:rPr>
          <w:rFonts w:hint="eastAsia"/>
        </w:rPr>
        <w:t>的</w:t>
      </w:r>
      <w:r w:rsidRPr="00DD7F88">
        <w:t>FPGA</w:t>
      </w:r>
      <w:r w:rsidRPr="00DD7F88">
        <w:rPr>
          <w:rFonts w:hint="eastAsia"/>
        </w:rPr>
        <w:t>中。需要注意的是，这个文件是用于测试</w:t>
      </w:r>
      <w:r w:rsidRPr="00DD7F88">
        <w:t>Hos</w:t>
      </w:r>
      <w:r w:rsidRPr="00DD7F88">
        <w:rPr>
          <w:rFonts w:hint="eastAsia"/>
        </w:rPr>
        <w:t>的，不提供源代码，所以读者还是要按本书中第一部分的内容来构造自己的</w:t>
      </w:r>
      <w:r w:rsidRPr="00DD7F88">
        <w:rPr>
          <w:rFonts w:hint="eastAsia"/>
        </w:rPr>
        <w:t>MIPS</w:t>
      </w:r>
      <w:r w:rsidRPr="00DD7F88">
        <w:rPr>
          <w:rFonts w:hint="eastAsia"/>
        </w:rPr>
        <w:t>软核。也正</w:t>
      </w:r>
      <w:bookmarkStart w:id="24" w:name="_GoBack"/>
      <w:bookmarkEnd w:id="24"/>
      <w:r w:rsidRPr="00DD7F88">
        <w:rPr>
          <w:rFonts w:hint="eastAsia"/>
        </w:rPr>
        <w:t>是出于该考虑，这一行中的命令实际上是被注释掉的！对于跳过本书第一部分的读者来说，可以将该行打开，使用标准的</w:t>
      </w:r>
      <w:r w:rsidRPr="00DD7F88">
        <w:rPr>
          <w:rFonts w:hint="eastAsia"/>
        </w:rPr>
        <w:t>MIPS</w:t>
      </w:r>
      <w:r w:rsidRPr="00DD7F88">
        <w:rPr>
          <w:rFonts w:hint="eastAsia"/>
        </w:rPr>
        <w:t>软核，但在这样做之前，要确保</w:t>
      </w:r>
      <w:r>
        <w:t>Vivado</w:t>
      </w:r>
      <w:r w:rsidRPr="00DD7F88">
        <w:rPr>
          <w:rFonts w:hint="eastAsia"/>
        </w:rPr>
        <w:t>所安装的目录在系统的路径中。</w:t>
      </w:r>
    </w:p>
    <w:p w:rsidR="0095186E" w:rsidRPr="00DD7F88" w:rsidRDefault="0095186E" w:rsidP="0095186E">
      <w:pPr>
        <w:pStyle w:val="20"/>
      </w:pPr>
      <w:r w:rsidRPr="00DD7F88">
        <w:rPr>
          <w:rFonts w:hint="eastAsia"/>
        </w:rPr>
        <w:t>●</w:t>
      </w:r>
      <w:r w:rsidRPr="00DD7F88">
        <w:rPr>
          <w:rFonts w:hint="eastAsia"/>
        </w:rPr>
        <w:t xml:space="preserve"> </w:t>
      </w:r>
      <w:r w:rsidRPr="00DD7F88">
        <w:rPr>
          <w:rFonts w:hint="eastAsia"/>
        </w:rPr>
        <w:t>第三行是启动</w:t>
      </w:r>
      <w:r w:rsidRPr="00DD7F88">
        <w:t>Putty</w:t>
      </w:r>
      <w:r w:rsidRPr="00DD7F88">
        <w:rPr>
          <w:rFonts w:hint="eastAsia"/>
        </w:rPr>
        <w:t>，让它以</w:t>
      </w:r>
      <w:r w:rsidRPr="00DD7F88">
        <w:rPr>
          <w:rFonts w:hint="eastAsia"/>
        </w:rPr>
        <w:t>115200</w:t>
      </w:r>
      <w:r w:rsidRPr="00DD7F88">
        <w:rPr>
          <w:rFonts w:hint="eastAsia"/>
        </w:rPr>
        <w:t>的波特率来连接</w:t>
      </w:r>
      <w:r w:rsidRPr="00DD7F88">
        <w:t>Nexys4</w:t>
      </w:r>
      <w:r w:rsidRPr="00DD7F88">
        <w:rPr>
          <w:rFonts w:hint="eastAsia"/>
        </w:rPr>
        <w:t xml:space="preserve"> DDR</w:t>
      </w:r>
      <w:r w:rsidRPr="00DD7F88">
        <w:rPr>
          <w:rFonts w:hint="eastAsia"/>
        </w:rPr>
        <w:t>开发板，它的执行结果会弹出</w:t>
      </w:r>
      <w:r>
        <w:fldChar w:fldCharType="begin"/>
      </w:r>
      <w:r>
        <w:instrText xml:space="preserve"> </w:instrText>
      </w:r>
      <w:r>
        <w:rPr>
          <w:rFonts w:hint="eastAsia"/>
        </w:rPr>
        <w:instrText>REF _Ref507148697 \h</w:instrText>
      </w:r>
      <w:r>
        <w:instrText xml:space="preserve"> </w:instrText>
      </w:r>
      <w:r>
        <w:fldChar w:fldCharType="separate"/>
      </w:r>
      <w:r>
        <w:rPr>
          <w:rFonts w:hint="eastAsia"/>
        </w:rPr>
        <w:t>图</w:t>
      </w:r>
      <w:r>
        <w:rPr>
          <w:rFonts w:hint="eastAsia"/>
        </w:rPr>
        <w:t>5</w:t>
      </w:r>
      <w:r>
        <w:noBreakHyphen/>
        <w:t>23</w:t>
      </w:r>
      <w:r>
        <w:fldChar w:fldCharType="end"/>
      </w:r>
      <w:r w:rsidRPr="00DD7F88">
        <w:rPr>
          <w:rFonts w:hint="eastAsia"/>
        </w:rPr>
        <w:t>中右边的窗口。</w:t>
      </w:r>
    </w:p>
    <w:p w:rsidR="0095186E" w:rsidRPr="00DD7F88" w:rsidRDefault="0095186E" w:rsidP="0095186E">
      <w:pPr>
        <w:pStyle w:val="20"/>
      </w:pPr>
      <w:r w:rsidRPr="00DD7F88">
        <w:rPr>
          <w:rFonts w:hint="eastAsia"/>
        </w:rPr>
        <w:t>●</w:t>
      </w:r>
      <w:r w:rsidRPr="00DD7F88">
        <w:rPr>
          <w:rFonts w:hint="eastAsia"/>
        </w:rPr>
        <w:t xml:space="preserve"> </w:t>
      </w:r>
      <w:r w:rsidRPr="00DD7F88">
        <w:rPr>
          <w:rFonts w:hint="eastAsia"/>
        </w:rPr>
        <w:t>第四行是启动</w:t>
      </w:r>
      <w:r w:rsidRPr="00DD7F88">
        <w:t>debug</w:t>
      </w:r>
      <w:r w:rsidRPr="00DD7F88">
        <w:rPr>
          <w:rFonts w:hint="eastAsia"/>
        </w:rPr>
        <w:t>目录中的</w:t>
      </w:r>
      <w:r w:rsidRPr="00DD7F88">
        <w:t>load</w:t>
      </w:r>
      <w:r>
        <w:t>MIPSfpga</w:t>
      </w:r>
      <w:r w:rsidRPr="00DD7F88">
        <w:t>.bat</w:t>
      </w:r>
      <w:r w:rsidRPr="00DD7F88">
        <w:rPr>
          <w:rFonts w:hint="eastAsia"/>
        </w:rPr>
        <w:t>命令，该命令将启动</w:t>
      </w:r>
      <w:r w:rsidRPr="00DD7F88">
        <w:rPr>
          <w:rFonts w:hint="eastAsia"/>
        </w:rPr>
        <w:t>OpenOCD</w:t>
      </w:r>
      <w:r>
        <w:rPr>
          <w:rFonts w:hint="eastAsia"/>
        </w:rPr>
        <w:t>（</w:t>
      </w:r>
      <w:r w:rsidRPr="00DD7F88">
        <w:rPr>
          <w:rFonts w:hint="eastAsia"/>
        </w:rPr>
        <w:t>也就是</w:t>
      </w:r>
      <w:r w:rsidRPr="00DD7F88">
        <w:rPr>
          <w:rFonts w:hint="eastAsia"/>
        </w:rPr>
        <w:t>JTAG</w:t>
      </w:r>
      <w:r>
        <w:rPr>
          <w:rFonts w:hint="eastAsia"/>
        </w:rPr>
        <w:t>）</w:t>
      </w:r>
      <w:r w:rsidRPr="00DD7F88">
        <w:rPr>
          <w:rFonts w:hint="eastAsia"/>
        </w:rPr>
        <w:t>，并弹出</w:t>
      </w:r>
      <w:r>
        <w:fldChar w:fldCharType="begin"/>
      </w:r>
      <w:r>
        <w:instrText xml:space="preserve"> </w:instrText>
      </w:r>
      <w:r>
        <w:rPr>
          <w:rFonts w:hint="eastAsia"/>
        </w:rPr>
        <w:instrText>REF _Ref507148697 \h</w:instrText>
      </w:r>
      <w:r>
        <w:instrText xml:space="preserve"> </w:instrText>
      </w:r>
      <w:r>
        <w:fldChar w:fldCharType="separate"/>
      </w:r>
      <w:r>
        <w:rPr>
          <w:rFonts w:hint="eastAsia"/>
        </w:rPr>
        <w:t>图</w:t>
      </w:r>
      <w:r>
        <w:rPr>
          <w:rFonts w:hint="eastAsia"/>
        </w:rPr>
        <w:t xml:space="preserve"> 6</w:t>
      </w:r>
      <w:r>
        <w:noBreakHyphen/>
        <w:t>23</w:t>
      </w:r>
      <w:r>
        <w:fldChar w:fldCharType="end"/>
      </w:r>
      <w:r w:rsidRPr="00DD7F88">
        <w:rPr>
          <w:rFonts w:hint="eastAsia"/>
        </w:rPr>
        <w:t>中左边的窗口。</w:t>
      </w:r>
    </w:p>
    <w:p w:rsidR="0095186E" w:rsidRPr="00DD7F88" w:rsidRDefault="0095186E" w:rsidP="0095186E">
      <w:pPr>
        <w:pStyle w:val="20"/>
      </w:pPr>
      <w:r w:rsidRPr="00DD7F88">
        <w:rPr>
          <w:rFonts w:hint="eastAsia"/>
        </w:rPr>
        <w:t>●</w:t>
      </w:r>
      <w:r w:rsidRPr="00DD7F88">
        <w:rPr>
          <w:rFonts w:hint="eastAsia"/>
        </w:rPr>
        <w:t xml:space="preserve"> </w:t>
      </w:r>
      <w:r w:rsidRPr="00DD7F88">
        <w:rPr>
          <w:rFonts w:hint="eastAsia"/>
        </w:rPr>
        <w:t>第五行是启动交叉编译器中带的</w:t>
      </w:r>
      <w:r w:rsidRPr="00DD7F88">
        <w:t>mips-sde-elf-gdb.exe</w:t>
      </w:r>
      <w:r w:rsidRPr="00DD7F88">
        <w:rPr>
          <w:rFonts w:hint="eastAsia"/>
        </w:rPr>
        <w:t>，并自动执行</w:t>
      </w:r>
      <w:r w:rsidRPr="00DD7F88">
        <w:rPr>
          <w:rFonts w:hint="eastAsia"/>
        </w:rPr>
        <w:t>debug</w:t>
      </w:r>
      <w:r w:rsidRPr="00DD7F88">
        <w:rPr>
          <w:rFonts w:hint="eastAsia"/>
        </w:rPr>
        <w:t>目录中的</w:t>
      </w:r>
      <w:r w:rsidRPr="00DD7F88">
        <w:t>startup-ucore.txt</w:t>
      </w:r>
      <w:r w:rsidRPr="00DD7F88">
        <w:rPr>
          <w:rFonts w:hint="eastAsia"/>
        </w:rPr>
        <w:t>配置脚本，该配置脚本将加载</w:t>
      </w:r>
      <w:r w:rsidRPr="00DD7F88">
        <w:rPr>
          <w:rFonts w:hint="eastAsia"/>
        </w:rPr>
        <w:t>Hos</w:t>
      </w:r>
      <w:r>
        <w:t>-mips</w:t>
      </w:r>
      <w:r w:rsidRPr="00DD7F88">
        <w:rPr>
          <w:rFonts w:hint="eastAsia"/>
        </w:rPr>
        <w:t>系统到</w:t>
      </w:r>
      <w:r w:rsidRPr="00DD7F88">
        <w:t>Nexys4</w:t>
      </w:r>
      <w:r w:rsidRPr="00DD7F88">
        <w:rPr>
          <w:rFonts w:hint="eastAsia"/>
        </w:rPr>
        <w:t xml:space="preserve"> DDR</w:t>
      </w:r>
      <w:r w:rsidRPr="00DD7F88">
        <w:rPr>
          <w:rFonts w:hint="eastAsia"/>
        </w:rPr>
        <w:t>开发板的内存中，并开始它的执行。需要注意的是，这一行在使用</w:t>
      </w:r>
      <w:r w:rsidRPr="00DD7F88">
        <w:t>vscode</w:t>
      </w:r>
      <w:r w:rsidRPr="00DD7F88">
        <w:rPr>
          <w:rFonts w:hint="eastAsia"/>
        </w:rPr>
        <w:t>调试</w:t>
      </w:r>
      <w:r w:rsidRPr="00DD7F88">
        <w:rPr>
          <w:rFonts w:hint="eastAsia"/>
        </w:rPr>
        <w:t>Hos</w:t>
      </w:r>
      <w:r>
        <w:t>-mips</w:t>
      </w:r>
      <w:r w:rsidRPr="00DD7F88">
        <w:rPr>
          <w:rFonts w:hint="eastAsia"/>
        </w:rPr>
        <w:t>时</w:t>
      </w:r>
      <w:r>
        <w:rPr>
          <w:rFonts w:hint="eastAsia"/>
        </w:rPr>
        <w:t>（</w:t>
      </w:r>
      <w:r w:rsidRPr="00DD7F88">
        <w:rPr>
          <w:rFonts w:hint="eastAsia"/>
        </w:rPr>
        <w:t>第</w:t>
      </w:r>
      <w:r>
        <w:t>7</w:t>
      </w:r>
      <w:r w:rsidRPr="00DD7F88">
        <w:rPr>
          <w:rFonts w:hint="eastAsia"/>
        </w:rPr>
        <w:t>章的实验</w:t>
      </w:r>
      <w:r>
        <w:rPr>
          <w:rFonts w:hint="eastAsia"/>
        </w:rPr>
        <w:t>）</w:t>
      </w:r>
      <w:r w:rsidRPr="00DD7F88">
        <w:rPr>
          <w:rFonts w:hint="eastAsia"/>
        </w:rPr>
        <w:t>需要被注释掉</w:t>
      </w:r>
      <w:r>
        <w:rPr>
          <w:rFonts w:hint="eastAsia"/>
        </w:rPr>
        <w:t>，</w:t>
      </w:r>
      <w:r w:rsidRPr="00DD7F88">
        <w:rPr>
          <w:rFonts w:hint="eastAsia"/>
        </w:rPr>
        <w:t>因为</w:t>
      </w:r>
      <w:r w:rsidRPr="00DD7F88">
        <w:t>vscode</w:t>
      </w:r>
      <w:r w:rsidRPr="00DD7F88">
        <w:rPr>
          <w:rFonts w:hint="eastAsia"/>
        </w:rPr>
        <w:t>会在调试过程中自行调用</w:t>
      </w:r>
      <w:r w:rsidRPr="00DD7F88">
        <w:t>mips-sde-elf-gdb.exe</w:t>
      </w:r>
      <w:r w:rsidRPr="00DD7F88">
        <w:rPr>
          <w:rFonts w:hint="eastAsia"/>
        </w:rPr>
        <w:t>。</w:t>
      </w:r>
    </w:p>
    <w:p w:rsidR="0095186E" w:rsidRPr="00DD7F88" w:rsidRDefault="0095186E" w:rsidP="0095186E">
      <w:pPr>
        <w:pStyle w:val="3"/>
      </w:pPr>
      <w:bookmarkStart w:id="25" w:name="_Toc492113551"/>
      <w:bookmarkStart w:id="26" w:name="_Toc533147149"/>
      <w:r w:rsidRPr="00DD7F88">
        <w:rPr>
          <w:rFonts w:hint="eastAsia"/>
        </w:rPr>
        <w:t>实验背景及原理</w:t>
      </w:r>
      <w:bookmarkEnd w:id="25"/>
      <w:bookmarkEnd w:id="26"/>
    </w:p>
    <w:p w:rsidR="0095186E" w:rsidRPr="00DD7F88" w:rsidRDefault="0095186E" w:rsidP="0095186E">
      <w:pPr>
        <w:pStyle w:val="4"/>
      </w:pPr>
      <w:r w:rsidRPr="00DF663F">
        <w:rPr>
          <w:rFonts w:hint="eastAsia"/>
        </w:rPr>
        <w:t>Hos-mips</w:t>
      </w:r>
      <w:r w:rsidRPr="00DF663F">
        <w:rPr>
          <w:rFonts w:hint="eastAsia"/>
        </w:rPr>
        <w:t>简介</w:t>
      </w:r>
    </w:p>
    <w:p w:rsidR="0095186E" w:rsidRPr="00DD7F88" w:rsidRDefault="0095186E" w:rsidP="0095186E">
      <w:pPr>
        <w:pStyle w:val="20"/>
      </w:pPr>
      <w:r w:rsidRPr="001F56B9">
        <w:t>Hos-mips</w:t>
      </w:r>
      <w:r w:rsidRPr="00DD7F88">
        <w:rPr>
          <w:rFonts w:hint="eastAsia"/>
        </w:rPr>
        <w:t>是基于清华大学的</w:t>
      </w:r>
      <w:r w:rsidRPr="00DD7F88">
        <w:t>ucore</w:t>
      </w:r>
      <w:r w:rsidRPr="00DD7F88">
        <w:rPr>
          <w:rFonts w:hint="eastAsia"/>
        </w:rPr>
        <w:t>，开发的适应于</w:t>
      </w:r>
      <w:r>
        <w:rPr>
          <w:rFonts w:hint="eastAsia"/>
        </w:rPr>
        <w:t>MIPSfpga</w:t>
      </w:r>
      <w:r w:rsidRPr="00DD7F88">
        <w:rPr>
          <w:rFonts w:hint="eastAsia"/>
        </w:rPr>
        <w:t>平台的一个小型操作系统。对于</w:t>
      </w:r>
      <w:r w:rsidRPr="00DD7F88">
        <w:rPr>
          <w:rFonts w:hint="eastAsia"/>
        </w:rPr>
        <w:t>ucore</w:t>
      </w:r>
      <w:r w:rsidRPr="00DD7F88">
        <w:rPr>
          <w:rFonts w:hint="eastAsia"/>
        </w:rPr>
        <w:t>操作系统，</w:t>
      </w:r>
      <w:r w:rsidRPr="00DD7F88">
        <w:t>读者可访问陈渝老师的</w:t>
      </w:r>
      <w:r w:rsidRPr="00DD7F88">
        <w:rPr>
          <w:rFonts w:hint="eastAsia"/>
        </w:rPr>
        <w:t>github</w:t>
      </w:r>
      <w:r w:rsidRPr="00DD7F88">
        <w:t>主页</w:t>
      </w:r>
      <w:r>
        <w:rPr>
          <w:rFonts w:hint="eastAsia"/>
        </w:rPr>
        <w:t>（</w:t>
      </w:r>
      <w:r w:rsidRPr="00DD7F88">
        <w:t>https</w:t>
      </w:r>
      <w:r>
        <w:t>：</w:t>
      </w:r>
      <w:r w:rsidRPr="00DD7F88">
        <w:t>//github.com/chyyuu/ucore_pub</w:t>
      </w:r>
      <w:r>
        <w:rPr>
          <w:rFonts w:hint="eastAsia"/>
        </w:rPr>
        <w:t>）</w:t>
      </w:r>
      <w:r w:rsidRPr="00DD7F88">
        <w:rPr>
          <w:rFonts w:hint="eastAsia"/>
        </w:rPr>
        <w:t>，</w:t>
      </w:r>
      <w:r w:rsidRPr="00DD7F88">
        <w:t>通过阅读</w:t>
      </w:r>
      <w:r w:rsidRPr="00DD7F88">
        <w:rPr>
          <w:rFonts w:hint="eastAsia"/>
        </w:rPr>
        <w:t>陈渝和向勇老师编著的《操作系统实验指导》</w:t>
      </w:r>
      <w:r>
        <w:rPr>
          <w:rFonts w:hint="eastAsia"/>
        </w:rPr>
        <w:t>（</w:t>
      </w:r>
      <w:r w:rsidRPr="00DD7F88">
        <w:rPr>
          <w:rFonts w:hint="eastAsia"/>
        </w:rPr>
        <w:t>2013</w:t>
      </w:r>
      <w:r w:rsidRPr="00DD7F88">
        <w:rPr>
          <w:rFonts w:hint="eastAsia"/>
        </w:rPr>
        <w:t>年</w:t>
      </w:r>
      <w:r w:rsidRPr="00DD7F88">
        <w:rPr>
          <w:rFonts w:hint="eastAsia"/>
        </w:rPr>
        <w:t>7</w:t>
      </w:r>
      <w:r w:rsidRPr="00DD7F88">
        <w:rPr>
          <w:rFonts w:hint="eastAsia"/>
        </w:rPr>
        <w:t>月，清华大学出版社。</w:t>
      </w:r>
      <w:r>
        <w:rPr>
          <w:rFonts w:hint="eastAsia"/>
        </w:rPr>
        <w:t>）</w:t>
      </w:r>
      <w:r w:rsidRPr="00DD7F88">
        <w:rPr>
          <w:rFonts w:hint="eastAsia"/>
        </w:rPr>
        <w:t>，并</w:t>
      </w:r>
      <w:r w:rsidRPr="00DD7F88">
        <w:t>完成里面设计的实验来了解</w:t>
      </w:r>
      <w:r w:rsidRPr="00DD7F88">
        <w:t>ucore</w:t>
      </w:r>
      <w:r w:rsidRPr="00DD7F88">
        <w:t>操作系统的具体内容。</w:t>
      </w:r>
    </w:p>
    <w:p w:rsidR="0095186E" w:rsidRPr="00DD7F88" w:rsidRDefault="0095186E" w:rsidP="0095186E">
      <w:pPr>
        <w:pStyle w:val="20"/>
      </w:pPr>
      <w:r w:rsidRPr="00DD7F88">
        <w:rPr>
          <w:rFonts w:hint="eastAsia"/>
        </w:rPr>
        <w:t>需要指出的是，</w:t>
      </w:r>
      <w:r w:rsidRPr="00DD7F88">
        <w:t>ucore</w:t>
      </w:r>
      <w:r w:rsidRPr="00DD7F88">
        <w:rPr>
          <w:rFonts w:hint="eastAsia"/>
        </w:rPr>
        <w:t>操作系统是面向</w:t>
      </w:r>
      <w:r w:rsidRPr="00DD7F88">
        <w:t>x86</w:t>
      </w:r>
      <w:r w:rsidRPr="00DD7F88">
        <w:rPr>
          <w:rFonts w:hint="eastAsia"/>
        </w:rPr>
        <w:t>体系结构开发的。实际上，细心的读者可以在陈渝老师的</w:t>
      </w:r>
      <w:r w:rsidRPr="00DD7F88">
        <w:t>github</w:t>
      </w:r>
      <w:r w:rsidRPr="00DD7F88">
        <w:rPr>
          <w:rFonts w:hint="eastAsia"/>
        </w:rPr>
        <w:t>主页上找到</w:t>
      </w:r>
      <w:r w:rsidRPr="00DD7F88">
        <w:t>ucore</w:t>
      </w:r>
      <w:r w:rsidRPr="00DD7F88">
        <w:rPr>
          <w:rFonts w:hint="eastAsia"/>
        </w:rPr>
        <w:t>操作系统的多处理器支持版本</w:t>
      </w:r>
      <w:r w:rsidRPr="00DD7F88">
        <w:t>ucore-plus</w:t>
      </w:r>
      <w:r>
        <w:rPr>
          <w:rFonts w:hint="eastAsia"/>
        </w:rPr>
        <w:t>（</w:t>
      </w:r>
      <w:r w:rsidRPr="00DD7F88">
        <w:t>https</w:t>
      </w:r>
      <w:r>
        <w:t>：</w:t>
      </w:r>
      <w:r w:rsidRPr="00DD7F88">
        <w:t>//github.com/chyyuu/ucore_os_plus</w:t>
      </w:r>
      <w:r>
        <w:rPr>
          <w:rFonts w:hint="eastAsia"/>
        </w:rPr>
        <w:t>）</w:t>
      </w:r>
      <w:r w:rsidRPr="00DD7F88">
        <w:rPr>
          <w:rFonts w:hint="eastAsia"/>
        </w:rPr>
        <w:t>，该版本扩展了</w:t>
      </w:r>
      <w:r w:rsidRPr="00DD7F88">
        <w:t>ucore</w:t>
      </w:r>
      <w:r w:rsidRPr="00DD7F88">
        <w:rPr>
          <w:rFonts w:hint="eastAsia"/>
        </w:rPr>
        <w:t>，使其能够通过构建选项支持多平</w:t>
      </w:r>
      <w:r w:rsidRPr="00DD7F88">
        <w:rPr>
          <w:rFonts w:hint="eastAsia"/>
        </w:rPr>
        <w:lastRenderedPageBreak/>
        <w:t>台</w:t>
      </w:r>
      <w:r>
        <w:rPr>
          <w:rFonts w:hint="eastAsia"/>
        </w:rPr>
        <w:t>（</w:t>
      </w:r>
      <w:r w:rsidRPr="00DD7F88">
        <w:rPr>
          <w:rFonts w:hint="eastAsia"/>
        </w:rPr>
        <w:t>如</w:t>
      </w:r>
      <w:r w:rsidRPr="00DD7F88">
        <w:t>arm</w:t>
      </w:r>
      <w:r w:rsidRPr="00DD7F88">
        <w:rPr>
          <w:rFonts w:hint="eastAsia"/>
        </w:rPr>
        <w:t>、</w:t>
      </w:r>
      <w:r w:rsidRPr="00DD7F88">
        <w:t>mips</w:t>
      </w:r>
      <w:r>
        <w:rPr>
          <w:rFonts w:hint="eastAsia"/>
        </w:rPr>
        <w:t>）</w:t>
      </w:r>
      <w:r w:rsidRPr="00DD7F88">
        <w:rPr>
          <w:rFonts w:hint="eastAsia"/>
        </w:rPr>
        <w:t>等。</w:t>
      </w:r>
      <w:r w:rsidRPr="00DD7F88">
        <w:rPr>
          <w:rFonts w:hint="eastAsia"/>
        </w:rPr>
        <w:t>Hos</w:t>
      </w:r>
      <w:r w:rsidRPr="00DD7F88">
        <w:rPr>
          <w:rFonts w:hint="eastAsia"/>
        </w:rPr>
        <w:t>在</w:t>
      </w:r>
      <w:r w:rsidRPr="00DD7F88">
        <w:t>ucore-plus</w:t>
      </w:r>
      <w:r w:rsidRPr="00DD7F88">
        <w:rPr>
          <w:rFonts w:hint="eastAsia"/>
        </w:rPr>
        <w:t>的基础上做了大量的修改，且为了避免和</w:t>
      </w:r>
      <w:r w:rsidRPr="00DD7F88">
        <w:t>ucore-plus</w:t>
      </w:r>
      <w:r w:rsidRPr="00DD7F88">
        <w:rPr>
          <w:rFonts w:hint="eastAsia"/>
        </w:rPr>
        <w:t>可能出现的名字混淆的情况，我们将实验中用到的操作系统起名为</w:t>
      </w:r>
      <w:r w:rsidRPr="00DD7F88">
        <w:t>Hos</w:t>
      </w:r>
      <w:r w:rsidRPr="00DD7F88">
        <w:rPr>
          <w:rFonts w:hint="eastAsia"/>
        </w:rPr>
        <w:t>。它可以看成是</w:t>
      </w:r>
      <w:r w:rsidRPr="00DD7F88">
        <w:rPr>
          <w:rFonts w:hint="eastAsia"/>
        </w:rPr>
        <w:t>ucore</w:t>
      </w:r>
      <w:r w:rsidRPr="00DD7F88">
        <w:rPr>
          <w:rFonts w:hint="eastAsia"/>
        </w:rPr>
        <w:t>操作系统面向</w:t>
      </w:r>
      <w:r>
        <w:t>MIPSfpga</w:t>
      </w:r>
      <w:r w:rsidRPr="00DD7F88">
        <w:rPr>
          <w:rFonts w:hint="eastAsia"/>
        </w:rPr>
        <w:t>开发板的一个新的分支，而并非另起炉灶。</w:t>
      </w:r>
    </w:p>
    <w:p w:rsidR="0095186E" w:rsidRPr="00DD7F88" w:rsidRDefault="0095186E" w:rsidP="0095186E">
      <w:pPr>
        <w:pStyle w:val="20"/>
      </w:pPr>
      <w:r w:rsidRPr="00DD7F88">
        <w:t>Hos</w:t>
      </w:r>
      <w:r w:rsidRPr="00DD7F88">
        <w:rPr>
          <w:rFonts w:hint="eastAsia"/>
        </w:rPr>
        <w:t>与</w:t>
      </w:r>
      <w:r w:rsidRPr="00DD7F88">
        <w:rPr>
          <w:rFonts w:hint="eastAsia"/>
        </w:rPr>
        <w:t>ucore-</w:t>
      </w:r>
      <w:r w:rsidRPr="00DD7F88">
        <w:t>plus</w:t>
      </w:r>
      <w:r w:rsidRPr="00DD7F88">
        <w:rPr>
          <w:rFonts w:hint="eastAsia"/>
        </w:rPr>
        <w:t>存在的不同体现在以下几点：</w:t>
      </w:r>
    </w:p>
    <w:p w:rsidR="0095186E" w:rsidRPr="00DD7F88" w:rsidRDefault="0095186E" w:rsidP="0095186E">
      <w:pPr>
        <w:pStyle w:val="20"/>
      </w:pPr>
      <w:r w:rsidRPr="00DD7F88">
        <w:rPr>
          <w:rFonts w:hint="eastAsia"/>
        </w:rPr>
        <w:t>1</w:t>
      </w:r>
      <w:r>
        <w:rPr>
          <w:rFonts w:hint="eastAsia"/>
        </w:rPr>
        <w:t>）</w:t>
      </w:r>
      <w:r w:rsidRPr="00DD7F88">
        <w:t>Hos</w:t>
      </w:r>
      <w:r w:rsidRPr="00DD7F88">
        <w:rPr>
          <w:rFonts w:hint="eastAsia"/>
        </w:rPr>
        <w:t>面向的平台是读者在第一阶段开发的</w:t>
      </w:r>
      <w:r>
        <w:t>MIPSfpga</w:t>
      </w:r>
      <w:r w:rsidRPr="00DD7F88">
        <w:rPr>
          <w:rFonts w:hint="eastAsia"/>
        </w:rPr>
        <w:t>平台，所以去掉了</w:t>
      </w:r>
      <w:r w:rsidRPr="00DD7F88">
        <w:t>ucore-plus</w:t>
      </w:r>
      <w:r w:rsidRPr="00DD7F88">
        <w:rPr>
          <w:rFonts w:hint="eastAsia"/>
        </w:rPr>
        <w:t>中的多体系结构支持部分</w:t>
      </w:r>
      <w:r>
        <w:rPr>
          <w:rFonts w:hint="eastAsia"/>
        </w:rPr>
        <w:t>（</w:t>
      </w:r>
      <w:r w:rsidRPr="00DD7F88">
        <w:rPr>
          <w:rFonts w:hint="eastAsia"/>
        </w:rPr>
        <w:t>如</w:t>
      </w:r>
      <w:r w:rsidRPr="00DD7F88">
        <w:t>x86</w:t>
      </w:r>
      <w:r w:rsidRPr="00DD7F88">
        <w:rPr>
          <w:rFonts w:hint="eastAsia"/>
        </w:rPr>
        <w:t>、</w:t>
      </w:r>
      <w:r w:rsidRPr="00DD7F88">
        <w:t>arm</w:t>
      </w:r>
      <w:r w:rsidRPr="00DD7F88">
        <w:rPr>
          <w:rFonts w:hint="eastAsia"/>
        </w:rPr>
        <w:t>等</w:t>
      </w:r>
      <w:r>
        <w:rPr>
          <w:rFonts w:hint="eastAsia"/>
        </w:rPr>
        <w:t>）</w:t>
      </w:r>
      <w:r w:rsidRPr="00DD7F88">
        <w:rPr>
          <w:rFonts w:hint="eastAsia"/>
        </w:rPr>
        <w:t>，使得代码更加简洁。这样做的目标是，帮助读者在其后进行的开发过程中将精力聚焦于</w:t>
      </w:r>
      <w:r>
        <w:t>MIPSfpga</w:t>
      </w:r>
      <w:r w:rsidRPr="00DD7F88">
        <w:rPr>
          <w:rFonts w:hint="eastAsia"/>
        </w:rPr>
        <w:t>平台。</w:t>
      </w:r>
    </w:p>
    <w:p w:rsidR="0095186E" w:rsidRPr="00DD7F88" w:rsidRDefault="0095186E" w:rsidP="0095186E">
      <w:pPr>
        <w:pStyle w:val="20"/>
      </w:pPr>
      <w:r w:rsidRPr="00DD7F88">
        <w:t>2</w:t>
      </w:r>
      <w:r>
        <w:rPr>
          <w:rFonts w:hint="eastAsia"/>
        </w:rPr>
        <w:t>）</w:t>
      </w:r>
      <w:r w:rsidRPr="00DD7F88">
        <w:rPr>
          <w:rFonts w:hint="eastAsia"/>
        </w:rPr>
        <w:t>虽然</w:t>
      </w:r>
      <w:r>
        <w:t>MIPSfpga</w:t>
      </w:r>
      <w:r w:rsidRPr="00DD7F88">
        <w:rPr>
          <w:rFonts w:hint="eastAsia"/>
        </w:rPr>
        <w:t>平台也是</w:t>
      </w:r>
      <w:r w:rsidRPr="00DD7F88">
        <w:rPr>
          <w:rFonts w:hint="eastAsia"/>
        </w:rPr>
        <w:t>MIPS</w:t>
      </w:r>
      <w:r w:rsidRPr="00DD7F88">
        <w:rPr>
          <w:rFonts w:hint="eastAsia"/>
        </w:rPr>
        <w:t>体系结构的一个实例，但它与标准的</w:t>
      </w:r>
      <w:r w:rsidRPr="00DD7F88">
        <w:rPr>
          <w:rFonts w:hint="eastAsia"/>
        </w:rPr>
        <w:t>MIPS32</w:t>
      </w:r>
      <w:r w:rsidRPr="00DD7F88">
        <w:rPr>
          <w:rFonts w:hint="eastAsia"/>
        </w:rPr>
        <w:t>平台</w:t>
      </w:r>
      <w:r>
        <w:rPr>
          <w:rFonts w:hint="eastAsia"/>
        </w:rPr>
        <w:t>（</w:t>
      </w:r>
      <w:r w:rsidRPr="00DD7F88">
        <w:rPr>
          <w:rFonts w:hint="eastAsia"/>
        </w:rPr>
        <w:t>也就是</w:t>
      </w:r>
      <w:r w:rsidRPr="00DD7F88">
        <w:t>ucore-plus</w:t>
      </w:r>
      <w:r w:rsidRPr="00DD7F88">
        <w:rPr>
          <w:rFonts w:hint="eastAsia"/>
        </w:rPr>
        <w:t>所考虑的</w:t>
      </w:r>
      <w:r w:rsidRPr="00DD7F88">
        <w:rPr>
          <w:rFonts w:hint="eastAsia"/>
        </w:rPr>
        <w:t>MIPS</w:t>
      </w:r>
      <w:r w:rsidRPr="00DD7F88">
        <w:rPr>
          <w:rFonts w:hint="eastAsia"/>
        </w:rPr>
        <w:t>平台</w:t>
      </w:r>
      <w:r>
        <w:rPr>
          <w:rFonts w:hint="eastAsia"/>
        </w:rPr>
        <w:t>）</w:t>
      </w:r>
      <w:r w:rsidRPr="00DD7F88">
        <w:rPr>
          <w:rFonts w:hint="eastAsia"/>
        </w:rPr>
        <w:t>仍然存在着大量的不同，例如其外设、接口，</w:t>
      </w:r>
      <w:r w:rsidRPr="00DD7F88">
        <w:rPr>
          <w:rFonts w:hint="eastAsia"/>
        </w:rPr>
        <w:t>TLB</w:t>
      </w:r>
      <w:r w:rsidRPr="00DD7F88">
        <w:rPr>
          <w:rFonts w:hint="eastAsia"/>
        </w:rPr>
        <w:t>的设计细节等，</w:t>
      </w:r>
      <w:r w:rsidRPr="00DD7F88">
        <w:t>Hos</w:t>
      </w:r>
      <w:r w:rsidRPr="00DD7F88">
        <w:rPr>
          <w:rFonts w:hint="eastAsia"/>
        </w:rPr>
        <w:t>为</w:t>
      </w:r>
      <w:r>
        <w:t>MIPSfpga</w:t>
      </w:r>
      <w:r w:rsidRPr="00DD7F88">
        <w:rPr>
          <w:rFonts w:hint="eastAsia"/>
        </w:rPr>
        <w:t>平台进行了专门的定制。所以，从这个角度来看，</w:t>
      </w:r>
      <w:r w:rsidRPr="00DD7F88">
        <w:t>Hos</w:t>
      </w:r>
      <w:r w:rsidRPr="00DD7F88">
        <w:rPr>
          <w:rFonts w:hint="eastAsia"/>
        </w:rPr>
        <w:t>可以视作一个专用</w:t>
      </w:r>
      <w:r>
        <w:rPr>
          <w:rFonts w:hint="eastAsia"/>
        </w:rPr>
        <w:t>（</w:t>
      </w:r>
      <w:r w:rsidRPr="00DD7F88">
        <w:rPr>
          <w:rFonts w:hint="eastAsia"/>
        </w:rPr>
        <w:t>而非通用</w:t>
      </w:r>
      <w:r>
        <w:rPr>
          <w:rFonts w:hint="eastAsia"/>
        </w:rPr>
        <w:t>）</w:t>
      </w:r>
      <w:r w:rsidRPr="00DD7F88">
        <w:rPr>
          <w:rFonts w:hint="eastAsia"/>
        </w:rPr>
        <w:t>的操作系统。</w:t>
      </w:r>
    </w:p>
    <w:p w:rsidR="0095186E" w:rsidRPr="00DD7F88" w:rsidRDefault="0095186E" w:rsidP="0095186E">
      <w:pPr>
        <w:pStyle w:val="20"/>
      </w:pPr>
      <w:r w:rsidRPr="00DD7F88">
        <w:t>3</w:t>
      </w:r>
      <w:r>
        <w:rPr>
          <w:rFonts w:hint="eastAsia"/>
        </w:rPr>
        <w:t>）</w:t>
      </w:r>
      <w:r w:rsidRPr="00DD7F88">
        <w:rPr>
          <w:rFonts w:hint="eastAsia"/>
        </w:rPr>
        <w:t>由于对</w:t>
      </w:r>
      <w:r w:rsidRPr="00DD7F88">
        <w:t>ucore</w:t>
      </w:r>
      <w:r w:rsidRPr="00DD7F88">
        <w:rPr>
          <w:rFonts w:hint="eastAsia"/>
        </w:rPr>
        <w:t>的</w:t>
      </w:r>
      <w:r w:rsidRPr="00DD7F88">
        <w:t>bootloader</w:t>
      </w:r>
      <w:r w:rsidRPr="00DD7F88">
        <w:rPr>
          <w:rFonts w:hint="eastAsia"/>
        </w:rPr>
        <w:t>、内存以及虚存管理等部分进行了大规模的裁剪与简化，使得</w:t>
      </w:r>
      <w:r w:rsidRPr="00DD7F88">
        <w:t>Hos</w:t>
      </w:r>
      <w:r w:rsidRPr="00DD7F88">
        <w:rPr>
          <w:rFonts w:hint="eastAsia"/>
        </w:rPr>
        <w:t>的代码更为精简</w:t>
      </w:r>
      <w:r>
        <w:rPr>
          <w:rFonts w:hint="eastAsia"/>
        </w:rPr>
        <w:t>（</w:t>
      </w:r>
      <w:r w:rsidRPr="00DD7F88">
        <w:rPr>
          <w:rFonts w:hint="eastAsia"/>
        </w:rPr>
        <w:t>总代码量缩减到</w:t>
      </w:r>
      <w:r w:rsidRPr="00DD7F88">
        <w:rPr>
          <w:rFonts w:hint="eastAsia"/>
        </w:rPr>
        <w:t>2</w:t>
      </w:r>
      <w:r w:rsidRPr="00DD7F88">
        <w:rPr>
          <w:rFonts w:hint="eastAsia"/>
        </w:rPr>
        <w:t>万行</w:t>
      </w:r>
      <w:r>
        <w:rPr>
          <w:rFonts w:hint="eastAsia"/>
        </w:rPr>
        <w:t>）</w:t>
      </w:r>
      <w:r w:rsidRPr="00DD7F88">
        <w:rPr>
          <w:rFonts w:hint="eastAsia"/>
        </w:rPr>
        <w:t>，更加适合初学者。</w:t>
      </w:r>
      <w:r w:rsidRPr="00DD7F88">
        <w:rPr>
          <w:rFonts w:hint="eastAsia"/>
        </w:rPr>
        <w:t xml:space="preserve"> </w:t>
      </w:r>
    </w:p>
    <w:p w:rsidR="0095186E" w:rsidRPr="00DD7F88" w:rsidRDefault="0095186E" w:rsidP="0095186E">
      <w:pPr>
        <w:pStyle w:val="20"/>
      </w:pPr>
      <w:r w:rsidRPr="00DD7F88">
        <w:rPr>
          <w:rFonts w:hint="eastAsia"/>
        </w:rPr>
        <w:t>最后，</w:t>
      </w:r>
      <w:r w:rsidRPr="00DD7F88">
        <w:t>Hos</w:t>
      </w:r>
      <w:r w:rsidRPr="00DD7F88">
        <w:rPr>
          <w:rFonts w:hint="eastAsia"/>
        </w:rPr>
        <w:t>对</w:t>
      </w:r>
      <w:r w:rsidRPr="00DD7F88">
        <w:t>ucore</w:t>
      </w:r>
      <w:r w:rsidRPr="00DD7F88">
        <w:rPr>
          <w:rFonts w:hint="eastAsia"/>
        </w:rPr>
        <w:t>的裁剪过程中考虑到了与本书中</w:t>
      </w:r>
      <w:r w:rsidRPr="00DD7F88">
        <w:t>操作系统实践部分</w:t>
      </w:r>
      <w:r w:rsidRPr="00DD7F88">
        <w:rPr>
          <w:rFonts w:hint="eastAsia"/>
        </w:rPr>
        <w:t>的适应，所以</w:t>
      </w:r>
      <w:r w:rsidRPr="00DD7F88">
        <w:t>更强调延续性和铺垫性：这一部分的内容在延续读者在本书第一部分所做的</w:t>
      </w:r>
      <w:r>
        <w:t>MIPSfpga</w:t>
      </w:r>
      <w:r w:rsidRPr="00DD7F88">
        <w:t>处理器工作的同时，也为本书的第三部分中的系统实战打下基础。</w:t>
      </w:r>
    </w:p>
    <w:p w:rsidR="0095186E" w:rsidRPr="00DD7F88" w:rsidRDefault="0095186E" w:rsidP="0095186E">
      <w:pPr>
        <w:pStyle w:val="20"/>
      </w:pPr>
      <w:r w:rsidRPr="00DD7F88">
        <w:rPr>
          <w:rFonts w:hint="eastAsia"/>
        </w:rPr>
        <w:t>需要强调的是，由于写作目的的不同，本书在操作系统实践部分所涵盖的内容与陈渝和向勇老师编著的《操作系统实验指导》</w:t>
      </w:r>
      <w:r w:rsidRPr="00DD7F88">
        <w:t>中所涵盖的内容只存在较小交集，两者互相独立互为补充。对于本书的读者来说，完成其后的所有实验，并不需要先阅读和掌握</w:t>
      </w:r>
      <w:r w:rsidRPr="00DD7F88">
        <w:rPr>
          <w:rFonts w:hint="eastAsia"/>
        </w:rPr>
        <w:t>《操作系统实验指导》</w:t>
      </w:r>
      <w:r w:rsidRPr="00DD7F88">
        <w:t>中的所有知识点和完成所有实验。然而，对于希望进一步理解掌握操作系统运作规律细节的读者，我们强烈推荐在完成本书所设计的实验后，继续阅读</w:t>
      </w:r>
      <w:r w:rsidRPr="00DD7F88">
        <w:rPr>
          <w:rFonts w:hint="eastAsia"/>
        </w:rPr>
        <w:t>《操作系统实验指导》</w:t>
      </w:r>
      <w:r w:rsidRPr="00DD7F88">
        <w:t>，并完成其中所设计的</w:t>
      </w:r>
      <w:r w:rsidRPr="00DD7F88">
        <w:t>9</w:t>
      </w:r>
      <w:r w:rsidRPr="00DD7F88">
        <w:t>个实验</w:t>
      </w:r>
      <w:r>
        <w:rPr>
          <w:rFonts w:hint="eastAsia"/>
        </w:rPr>
        <w:t>。</w:t>
      </w:r>
    </w:p>
    <w:p w:rsidR="0095186E" w:rsidRPr="00DD7F88" w:rsidRDefault="0095186E" w:rsidP="0095186E">
      <w:pPr>
        <w:pStyle w:val="20"/>
      </w:pPr>
    </w:p>
    <w:p w:rsidR="0095186E" w:rsidRPr="00DD7F88" w:rsidRDefault="0095186E" w:rsidP="0095186E">
      <w:pPr>
        <w:pStyle w:val="4"/>
      </w:pPr>
      <w:r w:rsidRPr="00DD7F88">
        <w:rPr>
          <w:rFonts w:hint="eastAsia"/>
        </w:rPr>
        <w:t>相关软件工具</w:t>
      </w:r>
    </w:p>
    <w:p w:rsidR="0095186E" w:rsidRPr="00DD7F88" w:rsidRDefault="0095186E" w:rsidP="0095186E">
      <w:pPr>
        <w:pStyle w:val="20"/>
      </w:pPr>
      <w:r w:rsidRPr="00DD7F88">
        <w:rPr>
          <w:rFonts w:hint="eastAsia"/>
        </w:rPr>
        <w:t>在本实验中，我们用到的主要软件工具是</w:t>
      </w:r>
      <w:r w:rsidRPr="00DD7F88">
        <w:t>Cygwin</w:t>
      </w:r>
      <w:r w:rsidRPr="00DD7F88">
        <w:rPr>
          <w:rFonts w:hint="eastAsia"/>
        </w:rPr>
        <w:t>，读者可以在互联网上找到大量的对</w:t>
      </w:r>
      <w:r w:rsidRPr="00DD7F88">
        <w:t>Cygwin</w:t>
      </w:r>
      <w:r w:rsidRPr="00DD7F88">
        <w:rPr>
          <w:rFonts w:hint="eastAsia"/>
        </w:rPr>
        <w:t>的安装、使用进行介绍的文章。</w:t>
      </w:r>
    </w:p>
    <w:p w:rsidR="0095186E" w:rsidRDefault="0095186E" w:rsidP="0095186E">
      <w:pPr>
        <w:pStyle w:val="20"/>
      </w:pPr>
      <w:r w:rsidRPr="00DD7F88">
        <w:rPr>
          <w:rFonts w:hint="eastAsia"/>
        </w:rPr>
        <w:t>由于篇幅和侧重点方面的考虑，本书只对其基本安装过程，以及被使用到的软件包</w:t>
      </w:r>
      <w:r>
        <w:rPr>
          <w:rFonts w:hint="eastAsia"/>
        </w:rPr>
        <w:t>（</w:t>
      </w:r>
      <w:r w:rsidRPr="00DD7F88">
        <w:rPr>
          <w:rFonts w:hint="eastAsia"/>
        </w:rPr>
        <w:t>如</w:t>
      </w:r>
      <w:r w:rsidRPr="00DD7F88">
        <w:t>make</w:t>
      </w:r>
      <w:r w:rsidRPr="00DD7F88">
        <w:rPr>
          <w:rFonts w:hint="eastAsia"/>
        </w:rPr>
        <w:t>、</w:t>
      </w:r>
      <w:r w:rsidRPr="00DD7F88">
        <w:t>gcc</w:t>
      </w:r>
      <w:r w:rsidRPr="00DD7F88">
        <w:rPr>
          <w:rFonts w:hint="eastAsia"/>
        </w:rPr>
        <w:t>和</w:t>
      </w:r>
      <w:r w:rsidRPr="00DD7F88">
        <w:t>perl</w:t>
      </w:r>
      <w:r>
        <w:rPr>
          <w:rFonts w:hint="eastAsia"/>
        </w:rPr>
        <w:t>）</w:t>
      </w:r>
      <w:r w:rsidRPr="00DD7F88">
        <w:rPr>
          <w:rFonts w:hint="eastAsia"/>
        </w:rPr>
        <w:t>的安装过程进行了简单的介绍。然而，</w:t>
      </w:r>
      <w:r w:rsidRPr="00DD7F88">
        <w:t>Cygwin</w:t>
      </w:r>
      <w:r w:rsidRPr="00DD7F88">
        <w:rPr>
          <w:rFonts w:hint="eastAsia"/>
        </w:rPr>
        <w:t>实际上在</w:t>
      </w:r>
      <w:r w:rsidRPr="00DD7F88">
        <w:t>Windows</w:t>
      </w:r>
      <w:r w:rsidRPr="00DD7F88">
        <w:rPr>
          <w:rFonts w:hint="eastAsia"/>
        </w:rPr>
        <w:t>平台上模拟了一个几乎完整的</w:t>
      </w:r>
      <w:r w:rsidRPr="00DD7F88">
        <w:t>Linux</w:t>
      </w:r>
      <w:r w:rsidRPr="00DD7F88">
        <w:rPr>
          <w:rFonts w:hint="eastAsia"/>
        </w:rPr>
        <w:t>环境，能够在该环境中运行的</w:t>
      </w:r>
      <w:r w:rsidRPr="00DD7F88">
        <w:t>Linux</w:t>
      </w:r>
      <w:r w:rsidRPr="00DD7F88">
        <w:rPr>
          <w:rFonts w:hint="eastAsia"/>
        </w:rPr>
        <w:t>命令有很多，有兴趣的读者可以在</w:t>
      </w:r>
      <w:r w:rsidRPr="00DD7F88">
        <w:t>Cygwin</w:t>
      </w:r>
      <w:r w:rsidRPr="00DD7F88">
        <w:rPr>
          <w:rFonts w:hint="eastAsia"/>
        </w:rPr>
        <w:t>中加入更多的软件包</w:t>
      </w:r>
      <w:r>
        <w:rPr>
          <w:rFonts w:hint="eastAsia"/>
        </w:rPr>
        <w:t>（</w:t>
      </w:r>
      <w:r w:rsidRPr="00DD7F88">
        <w:rPr>
          <w:rFonts w:hint="eastAsia"/>
        </w:rPr>
        <w:t>如</w:t>
      </w:r>
      <w:r w:rsidRPr="00DD7F88">
        <w:t>git</w:t>
      </w:r>
      <w:r w:rsidRPr="00DD7F88">
        <w:rPr>
          <w:rFonts w:hint="eastAsia"/>
        </w:rPr>
        <w:t>等</w:t>
      </w:r>
      <w:r>
        <w:rPr>
          <w:rFonts w:hint="eastAsia"/>
        </w:rPr>
        <w:t>）</w:t>
      </w:r>
      <w:r w:rsidRPr="00DD7F88">
        <w:rPr>
          <w:rFonts w:hint="eastAsia"/>
        </w:rPr>
        <w:t>。</w:t>
      </w:r>
    </w:p>
    <w:p w:rsidR="0095186E" w:rsidRDefault="0095186E" w:rsidP="0095186E">
      <w:pPr>
        <w:widowControl/>
        <w:jc w:val="left"/>
        <w:rPr>
          <w:rFonts w:ascii="Times New Roman" w:hAnsi="Times New Roman"/>
        </w:rPr>
      </w:pPr>
      <w:r>
        <w:br w:type="page"/>
      </w:r>
    </w:p>
    <w:p w:rsidR="0095186E" w:rsidRPr="00DD7F88" w:rsidRDefault="0095186E" w:rsidP="0095186E">
      <w:pPr>
        <w:pStyle w:val="2"/>
      </w:pPr>
      <w:bookmarkStart w:id="27" w:name="_Toc492113552"/>
      <w:bookmarkStart w:id="28" w:name="_Toc533147150"/>
      <w:r w:rsidRPr="00DD7F88">
        <w:rPr>
          <w:rFonts w:hint="eastAsia"/>
        </w:rPr>
        <w:lastRenderedPageBreak/>
        <w:t>实验</w:t>
      </w:r>
      <w:r>
        <w:rPr>
          <w:rFonts w:hint="eastAsia"/>
        </w:rPr>
        <w:t>6</w:t>
      </w:r>
      <w:r>
        <w:rPr>
          <w:rFonts w:hint="eastAsia"/>
        </w:rPr>
        <w:t>：</w:t>
      </w:r>
      <w:r w:rsidRPr="00694CA0">
        <w:t>Hos-mips</w:t>
      </w:r>
      <w:r w:rsidRPr="00DD7F88">
        <w:rPr>
          <w:rFonts w:hint="eastAsia"/>
        </w:rPr>
        <w:t>开发调试环境安装</w:t>
      </w:r>
      <w:bookmarkEnd w:id="27"/>
      <w:bookmarkEnd w:id="28"/>
    </w:p>
    <w:p w:rsidR="0095186E" w:rsidRPr="00DD7F88" w:rsidRDefault="0095186E" w:rsidP="0095186E">
      <w:pPr>
        <w:pStyle w:val="3"/>
      </w:pPr>
      <w:bookmarkStart w:id="29" w:name="_Toc492113553"/>
      <w:bookmarkStart w:id="30" w:name="_Toc533147151"/>
      <w:r w:rsidRPr="00DD7F88">
        <w:rPr>
          <w:rFonts w:hint="eastAsia"/>
        </w:rPr>
        <w:t>实验目的</w:t>
      </w:r>
      <w:bookmarkEnd w:id="29"/>
      <w:bookmarkEnd w:id="30"/>
    </w:p>
    <w:p w:rsidR="0095186E" w:rsidRPr="00DD7F88" w:rsidRDefault="0095186E" w:rsidP="0095186E">
      <w:pPr>
        <w:pStyle w:val="20"/>
      </w:pPr>
      <w:r w:rsidRPr="00DD7F88">
        <w:rPr>
          <w:rFonts w:hint="eastAsia"/>
        </w:rPr>
        <w:t>在本实验中，读者将安装</w:t>
      </w:r>
      <w:r w:rsidRPr="00694CA0">
        <w:t>Hos-mips</w:t>
      </w:r>
      <w:r w:rsidRPr="00DD7F88">
        <w:rPr>
          <w:rFonts w:hint="eastAsia"/>
        </w:rPr>
        <w:t>的开发环境——</w:t>
      </w:r>
      <w:r w:rsidRPr="00DD7F88">
        <w:t>VSCode</w:t>
      </w:r>
      <w:r w:rsidRPr="00DD7F88">
        <w:rPr>
          <w:rFonts w:hint="eastAsia"/>
        </w:rPr>
        <w:t>，使用</w:t>
      </w:r>
      <w:r w:rsidRPr="00DD7F88">
        <w:t>VSCode</w:t>
      </w:r>
      <w:r w:rsidRPr="00DD7F88">
        <w:rPr>
          <w:rFonts w:hint="eastAsia"/>
        </w:rPr>
        <w:t>打开</w:t>
      </w:r>
      <w:r w:rsidRPr="00694CA0">
        <w:t>Hos-mips</w:t>
      </w:r>
      <w:r w:rsidRPr="00DD7F88">
        <w:rPr>
          <w:rFonts w:hint="eastAsia"/>
        </w:rPr>
        <w:t>源代码，并在该环境中构建内核、执行并调试。</w:t>
      </w:r>
    </w:p>
    <w:p w:rsidR="0095186E" w:rsidRPr="00DD7F88" w:rsidRDefault="0095186E" w:rsidP="0095186E">
      <w:pPr>
        <w:pStyle w:val="3"/>
      </w:pPr>
      <w:bookmarkStart w:id="31" w:name="_Toc492113554"/>
      <w:bookmarkStart w:id="32" w:name="_Toc533147152"/>
      <w:r w:rsidRPr="00DD7F88">
        <w:rPr>
          <w:rFonts w:hint="eastAsia"/>
        </w:rPr>
        <w:t>实验内容</w:t>
      </w:r>
      <w:bookmarkEnd w:id="31"/>
      <w:bookmarkEnd w:id="32"/>
    </w:p>
    <w:p w:rsidR="0095186E" w:rsidRPr="00DD7F88" w:rsidRDefault="0095186E" w:rsidP="0095186E">
      <w:pPr>
        <w:pStyle w:val="4"/>
      </w:pPr>
      <w:r w:rsidRPr="00DD7F88">
        <w:rPr>
          <w:rFonts w:hint="eastAsia"/>
        </w:rPr>
        <w:t>安装</w:t>
      </w:r>
      <w:r w:rsidRPr="00DD7F88">
        <w:rPr>
          <w:rFonts w:hint="eastAsia"/>
        </w:rPr>
        <w:t>VSC</w:t>
      </w:r>
      <w:r w:rsidRPr="00DD7F88">
        <w:t>ode</w:t>
      </w:r>
    </w:p>
    <w:p w:rsidR="0095186E" w:rsidRPr="00DD7F88" w:rsidRDefault="0095186E" w:rsidP="0095186E">
      <w:pPr>
        <w:pStyle w:val="20"/>
      </w:pPr>
      <w:r w:rsidRPr="00DD7F88">
        <w:rPr>
          <w:rFonts w:hint="eastAsia"/>
        </w:rPr>
        <w:t>我们选择</w:t>
      </w:r>
      <w:r w:rsidRPr="00DD7F88">
        <w:t xml:space="preserve">VSCode </w:t>
      </w:r>
      <w:r>
        <w:rPr>
          <w:rFonts w:hint="eastAsia"/>
        </w:rPr>
        <w:t>（</w:t>
      </w:r>
      <w:r w:rsidRPr="00DD7F88">
        <w:t>Visual Studio Code</w:t>
      </w:r>
      <w:r>
        <w:rPr>
          <w:rFonts w:hint="eastAsia"/>
        </w:rPr>
        <w:t>）</w:t>
      </w:r>
      <w:r w:rsidRPr="00DD7F88">
        <w:rPr>
          <w:rFonts w:hint="eastAsia"/>
        </w:rPr>
        <w:t>作为</w:t>
      </w:r>
      <w:r w:rsidRPr="00DD7F88">
        <w:t>Hos</w:t>
      </w:r>
      <w:r>
        <w:t>-mips</w:t>
      </w:r>
      <w:r w:rsidRPr="00DD7F88">
        <w:rPr>
          <w:rFonts w:hint="eastAsia"/>
        </w:rPr>
        <w:t>的开发和调试环境，这是因为它是我们找到的，在</w:t>
      </w:r>
      <w:r w:rsidRPr="00DD7F88">
        <w:t>Windows</w:t>
      </w:r>
      <w:r w:rsidRPr="00DD7F88">
        <w:rPr>
          <w:rFonts w:hint="eastAsia"/>
        </w:rPr>
        <w:t>平台上跟交叉编译器配合最好的软件工具软件。其次，</w:t>
      </w:r>
      <w:r w:rsidRPr="00DD7F88">
        <w:t>VSCode</w:t>
      </w:r>
      <w:r w:rsidRPr="00DD7F88">
        <w:rPr>
          <w:rFonts w:hint="eastAsia"/>
        </w:rPr>
        <w:t>能够在</w:t>
      </w:r>
      <w:r w:rsidRPr="00DD7F88">
        <w:t>Windows</w:t>
      </w:r>
      <w:r w:rsidRPr="00DD7F88">
        <w:rPr>
          <w:rFonts w:hint="eastAsia"/>
        </w:rPr>
        <w:t>中运行，这使得我们可以在</w:t>
      </w:r>
      <w:r w:rsidRPr="00DD7F88">
        <w:t>Windows</w:t>
      </w:r>
      <w:r w:rsidRPr="00DD7F88">
        <w:rPr>
          <w:rFonts w:hint="eastAsia"/>
        </w:rPr>
        <w:t>中开发</w:t>
      </w:r>
      <w:r w:rsidRPr="00DD7F88">
        <w:t>Hos</w:t>
      </w:r>
      <w:r>
        <w:t>-mips</w:t>
      </w:r>
      <w:r w:rsidRPr="00DD7F88">
        <w:rPr>
          <w:rFonts w:hint="eastAsia"/>
        </w:rPr>
        <w:t>这种类</w:t>
      </w:r>
      <w:r w:rsidRPr="00DD7F88">
        <w:t>UNIX</w:t>
      </w:r>
      <w:r w:rsidRPr="00DD7F88">
        <w:rPr>
          <w:rFonts w:hint="eastAsia"/>
        </w:rPr>
        <w:t>内核</w:t>
      </w:r>
      <w:r>
        <w:rPr>
          <w:rFonts w:hint="eastAsia"/>
        </w:rPr>
        <w:t>。</w:t>
      </w:r>
      <w:r w:rsidRPr="00DD7F88">
        <w:rPr>
          <w:rFonts w:hint="eastAsia"/>
        </w:rPr>
        <w:t>读者需要到以下链接处下载</w:t>
      </w:r>
      <w:r w:rsidRPr="00DD7F88">
        <w:t>VSCode</w:t>
      </w:r>
      <w:r w:rsidRPr="00DD7F88">
        <w:rPr>
          <w:rFonts w:hint="eastAsia"/>
        </w:rPr>
        <w:t>：</w:t>
      </w:r>
    </w:p>
    <w:p w:rsidR="0095186E" w:rsidRPr="00DD7F88" w:rsidRDefault="0095186E" w:rsidP="0095186E">
      <w:pPr>
        <w:pStyle w:val="20"/>
      </w:pPr>
      <w:r w:rsidRPr="00DD7F88">
        <w:t>https</w:t>
      </w:r>
      <w:r>
        <w:t>：</w:t>
      </w:r>
      <w:r w:rsidRPr="00DD7F88">
        <w:t>//code.visualstudio.com/Download</w:t>
      </w:r>
    </w:p>
    <w:p w:rsidR="0095186E" w:rsidRPr="00DD7F88" w:rsidRDefault="0095186E" w:rsidP="0095186E">
      <w:pPr>
        <w:pStyle w:val="20"/>
      </w:pPr>
      <w:r w:rsidRPr="00DD7F88">
        <w:rPr>
          <w:rFonts w:hint="eastAsia"/>
        </w:rPr>
        <w:t>需要注意的是，</w:t>
      </w:r>
      <w:r w:rsidRPr="00DD7F88">
        <w:t>VSC</w:t>
      </w:r>
      <w:r w:rsidRPr="00DD7F88">
        <w:rPr>
          <w:rFonts w:hint="eastAsia"/>
        </w:rPr>
        <w:t>ode</w:t>
      </w:r>
      <w:r w:rsidRPr="00DD7F88">
        <w:rPr>
          <w:rFonts w:hint="eastAsia"/>
        </w:rPr>
        <w:t>发展出了非常多的版本，本书在写作过程中，我们用到的是它的</w:t>
      </w:r>
      <w:r w:rsidRPr="00DD7F88">
        <w:t>1.7.2</w:t>
      </w:r>
      <w:r w:rsidRPr="00DD7F88">
        <w:rPr>
          <w:rFonts w:hint="eastAsia"/>
        </w:rPr>
        <w:t>版本</w:t>
      </w:r>
      <w:r>
        <w:rPr>
          <w:rFonts w:hint="eastAsia"/>
        </w:rPr>
        <w:t>（</w:t>
      </w:r>
      <w:r w:rsidRPr="00DD7F88">
        <w:rPr>
          <w:rFonts w:hint="eastAsia"/>
        </w:rPr>
        <w:t>安装文件有</w:t>
      </w:r>
      <w:r w:rsidRPr="00DD7F88">
        <w:rPr>
          <w:rFonts w:hint="eastAsia"/>
        </w:rPr>
        <w:t>32MB</w:t>
      </w:r>
      <w:r>
        <w:rPr>
          <w:rFonts w:hint="eastAsia"/>
        </w:rPr>
        <w:t>）</w:t>
      </w:r>
      <w:r w:rsidRPr="00DD7F88">
        <w:rPr>
          <w:rFonts w:hint="eastAsia"/>
        </w:rPr>
        <w:t>，更新的版本应该也是可用的，但读者最好选择安装</w:t>
      </w:r>
      <w:r w:rsidRPr="00DD7F88">
        <w:t>Windows 7,8,10</w:t>
      </w:r>
      <w:r w:rsidRPr="00DD7F88">
        <w:rPr>
          <w:rFonts w:hint="eastAsia"/>
        </w:rPr>
        <w:t>平台下的</w:t>
      </w:r>
      <w:r w:rsidRPr="00DD7F88">
        <w:rPr>
          <w:rFonts w:hint="eastAsia"/>
        </w:rPr>
        <w:t>32</w:t>
      </w:r>
      <w:r w:rsidRPr="00DD7F88">
        <w:rPr>
          <w:rFonts w:hint="eastAsia"/>
        </w:rPr>
        <w:t>位</w:t>
      </w:r>
      <w:r w:rsidRPr="00DD7F88">
        <w:t>VSC</w:t>
      </w:r>
      <w:r w:rsidRPr="00DD7F88">
        <w:rPr>
          <w:rFonts w:hint="eastAsia"/>
        </w:rPr>
        <w:t>ode</w:t>
      </w:r>
      <w:r w:rsidRPr="00DD7F88">
        <w:rPr>
          <w:rFonts w:hint="eastAsia"/>
        </w:rPr>
        <w:t>版本。</w:t>
      </w:r>
    </w:p>
    <w:p w:rsidR="0095186E" w:rsidRPr="00DD7F88" w:rsidRDefault="0095186E" w:rsidP="0095186E">
      <w:pPr>
        <w:pStyle w:val="20"/>
      </w:pPr>
      <w:r w:rsidRPr="00DD7F88">
        <w:rPr>
          <w:rFonts w:hint="eastAsia"/>
        </w:rPr>
        <w:t>完成安装后打开</w:t>
      </w:r>
      <w:r w:rsidRPr="00DD7F88">
        <w:t>VSC</w:t>
      </w:r>
      <w:r w:rsidRPr="00DD7F88">
        <w:rPr>
          <w:rFonts w:hint="eastAsia"/>
        </w:rPr>
        <w:t>ode</w:t>
      </w:r>
      <w:r w:rsidRPr="00DD7F88">
        <w:rPr>
          <w:rFonts w:hint="eastAsia"/>
        </w:rPr>
        <w:t>，</w:t>
      </w:r>
      <w:r>
        <w:rPr>
          <w:rFonts w:hint="eastAsia"/>
        </w:rPr>
        <w:t>如</w:t>
      </w:r>
      <w:r>
        <w:fldChar w:fldCharType="begin"/>
      </w:r>
      <w:r>
        <w:instrText xml:space="preserve"> </w:instrText>
      </w:r>
      <w:r>
        <w:rPr>
          <w:rFonts w:hint="eastAsia"/>
        </w:rPr>
        <w:instrText>REF _Ref507153382 \h</w:instrText>
      </w:r>
      <w:r>
        <w:instrText xml:space="preserve"> </w:instrText>
      </w:r>
      <w:r>
        <w:fldChar w:fldCharType="separate"/>
      </w:r>
      <w:r>
        <w:rPr>
          <w:rFonts w:hint="eastAsia"/>
        </w:rPr>
        <w:t>图</w:t>
      </w:r>
      <w:r>
        <w:rPr>
          <w:rFonts w:hint="eastAsia"/>
        </w:rPr>
        <w:t>6</w:t>
      </w:r>
      <w:r>
        <w:noBreakHyphen/>
        <w:t>1</w:t>
      </w:r>
      <w:r>
        <w:fldChar w:fldCharType="end"/>
      </w:r>
      <w:r w:rsidRPr="00DD7F88">
        <w:rPr>
          <w:rFonts w:hint="eastAsia"/>
        </w:rPr>
        <w:t>点击屏幕左侧的“扩展”图标，并在出现中间的扩展窗口后，输入“</w:t>
      </w:r>
      <w:r w:rsidRPr="00DD7F88">
        <w:t>gdb</w:t>
      </w:r>
      <w:r w:rsidRPr="00DD7F88">
        <w:rPr>
          <w:rFonts w:hint="eastAsia"/>
        </w:rPr>
        <w:t>”，从而安装</w:t>
      </w:r>
      <w:r w:rsidRPr="00DD7F88">
        <w:t>Native Debug</w:t>
      </w:r>
      <w:r w:rsidRPr="00DD7F88">
        <w:rPr>
          <w:rFonts w:hint="eastAsia"/>
        </w:rPr>
        <w:t>。</w:t>
      </w:r>
    </w:p>
    <w:p w:rsidR="0095186E" w:rsidRDefault="0095186E" w:rsidP="0095186E">
      <w:pPr>
        <w:jc w:val="center"/>
      </w:pPr>
      <w:r w:rsidRPr="00DD7F88">
        <w:drawing>
          <wp:inline distT="0" distB="0" distL="0" distR="0" wp14:anchorId="2697A443" wp14:editId="228565AC">
            <wp:extent cx="4724400" cy="1957801"/>
            <wp:effectExtent l="0" t="0" r="0" b="0"/>
            <wp:docPr id="109" name="图片 109" descr="C:\Users\zhiyuan\AppData\Roaming\Tencent\Users\450259336\QQ\WinTemp\RichOle\$%}EYAWZ[QV58TGMK@KP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hiyuan\AppData\Roaming\Tencent\Users\450259336\QQ\WinTemp\RichOle\$%}EYAWZ[QV58TGMK@KP_0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67529" cy="1975674"/>
                    </a:xfrm>
                    <a:prstGeom prst="rect">
                      <a:avLst/>
                    </a:prstGeom>
                    <a:noFill/>
                    <a:ln>
                      <a:noFill/>
                    </a:ln>
                  </pic:spPr>
                </pic:pic>
              </a:graphicData>
            </a:graphic>
          </wp:inline>
        </w:drawing>
      </w:r>
    </w:p>
    <w:p w:rsidR="0095186E" w:rsidRPr="00DD7F88" w:rsidRDefault="0095186E" w:rsidP="0095186E">
      <w:pPr>
        <w:pStyle w:val="af0"/>
      </w:pPr>
      <w:bookmarkStart w:id="33" w:name="_Ref507153382"/>
      <w:r>
        <w:rPr>
          <w:rFonts w:hint="eastAsia"/>
        </w:rPr>
        <w:t>图</w:t>
      </w:r>
      <w:r>
        <w:t>6</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w:t>
      </w:r>
      <w:r>
        <w:fldChar w:fldCharType="end"/>
      </w:r>
      <w:bookmarkEnd w:id="33"/>
      <w:r w:rsidRPr="00724D0C">
        <w:rPr>
          <w:rFonts w:hint="eastAsia"/>
        </w:rPr>
        <w:t>在</w:t>
      </w:r>
      <w:r w:rsidRPr="00724D0C">
        <w:rPr>
          <w:rFonts w:hint="eastAsia"/>
        </w:rPr>
        <w:t>VSCode</w:t>
      </w:r>
      <w:r w:rsidRPr="00724D0C">
        <w:rPr>
          <w:rFonts w:hint="eastAsia"/>
        </w:rPr>
        <w:t>中安装</w:t>
      </w:r>
      <w:r w:rsidRPr="00724D0C">
        <w:rPr>
          <w:rFonts w:hint="eastAsia"/>
        </w:rPr>
        <w:t>Native Debug</w:t>
      </w:r>
    </w:p>
    <w:p w:rsidR="0095186E" w:rsidRPr="00DD7F88" w:rsidRDefault="0095186E" w:rsidP="0095186E">
      <w:pPr>
        <w:pStyle w:val="20"/>
      </w:pPr>
      <w:r w:rsidRPr="00DD7F88">
        <w:rPr>
          <w:rFonts w:hint="eastAsia"/>
        </w:rPr>
        <w:t>安装完成后，应重启</w:t>
      </w:r>
      <w:r w:rsidRPr="00DD7F88">
        <w:t>VSC</w:t>
      </w:r>
      <w:r w:rsidRPr="00DD7F88">
        <w:rPr>
          <w:rFonts w:hint="eastAsia"/>
        </w:rPr>
        <w:t>ode</w:t>
      </w:r>
      <w:r w:rsidRPr="00DD7F88">
        <w:rPr>
          <w:rFonts w:hint="eastAsia"/>
        </w:rPr>
        <w:t>以进行之后的实验。</w:t>
      </w:r>
    </w:p>
    <w:p w:rsidR="0095186E" w:rsidRPr="00DD7F88" w:rsidRDefault="0095186E" w:rsidP="0095186E">
      <w:pPr>
        <w:pStyle w:val="4"/>
      </w:pPr>
      <w:r w:rsidRPr="00DD7F88">
        <w:rPr>
          <w:rFonts w:hint="eastAsia"/>
        </w:rPr>
        <w:t>使用</w:t>
      </w:r>
      <w:r w:rsidRPr="00DD7F88">
        <w:t>VSCode</w:t>
      </w:r>
      <w:r w:rsidRPr="00DD7F88">
        <w:rPr>
          <w:rFonts w:hint="eastAsia"/>
        </w:rPr>
        <w:t>编辑、构建和调试</w:t>
      </w:r>
      <w:r w:rsidRPr="00DD7F88">
        <w:rPr>
          <w:rFonts w:hint="eastAsia"/>
        </w:rPr>
        <w:t>Hos</w:t>
      </w:r>
    </w:p>
    <w:p w:rsidR="0095186E" w:rsidRPr="00DD7F88" w:rsidRDefault="0095186E" w:rsidP="0095186E">
      <w:pPr>
        <w:pStyle w:val="20"/>
      </w:pPr>
      <w:r w:rsidRPr="00DD7F88">
        <w:rPr>
          <w:rFonts w:hint="eastAsia"/>
        </w:rPr>
        <w:t>首先打开</w:t>
      </w:r>
      <w:r w:rsidRPr="00DD7F88">
        <w:t>VSC</w:t>
      </w:r>
      <w:r w:rsidRPr="00DD7F88">
        <w:rPr>
          <w:rFonts w:hint="eastAsia"/>
        </w:rPr>
        <w:t>ode</w:t>
      </w:r>
      <w:r w:rsidRPr="00DD7F88">
        <w:rPr>
          <w:rFonts w:hint="eastAsia"/>
        </w:rPr>
        <w:t>，左键单击左边的“资源管理器”，选择中间出现的“打开文件夹”按钮，如</w:t>
      </w:r>
      <w:r>
        <w:fldChar w:fldCharType="begin"/>
      </w:r>
      <w:r>
        <w:instrText xml:space="preserve"> </w:instrText>
      </w:r>
      <w:r>
        <w:rPr>
          <w:rFonts w:hint="eastAsia"/>
        </w:rPr>
        <w:instrText>REF _Ref507177088 \h</w:instrText>
      </w:r>
      <w:r>
        <w:instrText xml:space="preserve"> </w:instrText>
      </w:r>
      <w:r>
        <w:fldChar w:fldCharType="separate"/>
      </w:r>
      <w:r>
        <w:rPr>
          <w:rFonts w:hint="eastAsia"/>
        </w:rPr>
        <w:t>图</w:t>
      </w:r>
      <w:r>
        <w:rPr>
          <w:rFonts w:hint="eastAsia"/>
        </w:rPr>
        <w:t>6</w:t>
      </w:r>
      <w:r>
        <w:noBreakHyphen/>
        <w:t>2</w:t>
      </w:r>
      <w:r>
        <w:fldChar w:fldCharType="end"/>
      </w:r>
      <w:r w:rsidRPr="00DD7F88">
        <w:rPr>
          <w:rFonts w:hint="eastAsia"/>
        </w:rPr>
        <w:t>所示：</w:t>
      </w:r>
    </w:p>
    <w:p w:rsidR="0095186E" w:rsidRDefault="0095186E" w:rsidP="0095186E">
      <w:pPr>
        <w:jc w:val="center"/>
      </w:pPr>
      <w:r w:rsidRPr="00DD7F88">
        <w:lastRenderedPageBreak/>
        <w:drawing>
          <wp:inline distT="0" distB="0" distL="0" distR="0" wp14:anchorId="729A4E53" wp14:editId="24BBB400">
            <wp:extent cx="3468223" cy="2213002"/>
            <wp:effectExtent l="0" t="0" r="0" b="0"/>
            <wp:docPr id="110" name="图片 110" descr="C:\Users\zhiyuan\AppData\Roaming\Tencent\Users\450259336\QQ\WinTemp\RichOle\ULXH409ROJXAI$U8WIP`Q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hiyuan\AppData\Roaming\Tencent\Users\450259336\QQ\WinTemp\RichOle\ULXH409ROJXAI$U8WIP`Q21.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5370"/>
                    <a:stretch/>
                  </pic:blipFill>
                  <pic:spPr bwMode="auto">
                    <a:xfrm>
                      <a:off x="0" y="0"/>
                      <a:ext cx="3474747" cy="2217165"/>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DD7F88" w:rsidRDefault="0095186E" w:rsidP="0095186E">
      <w:pPr>
        <w:pStyle w:val="af0"/>
      </w:pPr>
      <w:bookmarkStart w:id="34" w:name="_Ref507177088"/>
      <w:r>
        <w:rPr>
          <w:rFonts w:hint="eastAsia"/>
        </w:rPr>
        <w:t>图</w:t>
      </w:r>
      <w:r>
        <w:rPr>
          <w:rFonts w:hint="eastAsia"/>
        </w:rPr>
        <w:t>6</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2</w:t>
      </w:r>
      <w:r>
        <w:fldChar w:fldCharType="end"/>
      </w:r>
      <w:bookmarkEnd w:id="34"/>
      <w:r w:rsidRPr="00A907A4">
        <w:rPr>
          <w:rFonts w:hint="eastAsia"/>
        </w:rPr>
        <w:t>用</w:t>
      </w:r>
      <w:r w:rsidRPr="00A907A4">
        <w:rPr>
          <w:rFonts w:hint="eastAsia"/>
        </w:rPr>
        <w:t>VSCode</w:t>
      </w:r>
      <w:r w:rsidRPr="00A907A4">
        <w:rPr>
          <w:rFonts w:hint="eastAsia"/>
        </w:rPr>
        <w:t>打开</w:t>
      </w:r>
      <w:r w:rsidRPr="00A907A4">
        <w:rPr>
          <w:rFonts w:hint="eastAsia"/>
        </w:rPr>
        <w:t>Hos</w:t>
      </w:r>
      <w:r>
        <w:t>-mips</w:t>
      </w:r>
    </w:p>
    <w:p w:rsidR="0095186E" w:rsidRPr="00DD7F88" w:rsidRDefault="0095186E" w:rsidP="0095186E">
      <w:pPr>
        <w:pStyle w:val="20"/>
      </w:pPr>
      <w:r w:rsidRPr="00DD7F88">
        <w:rPr>
          <w:rFonts w:hint="eastAsia"/>
        </w:rPr>
        <w:t>接下来，在“打开文件夹”窗口中，浏览到</w:t>
      </w:r>
      <w:r w:rsidRPr="00DD7F88">
        <w:t>Hos</w:t>
      </w:r>
      <w:r>
        <w:rPr>
          <w:rFonts w:hint="eastAsia"/>
        </w:rPr>
        <w:t>-</w:t>
      </w:r>
      <w:r>
        <w:t>mips</w:t>
      </w:r>
      <w:r w:rsidRPr="00DD7F88">
        <w:rPr>
          <w:rFonts w:hint="eastAsia"/>
        </w:rPr>
        <w:t>源代码所在的目录</w:t>
      </w:r>
      <w:r>
        <w:rPr>
          <w:rFonts w:hint="eastAsia"/>
        </w:rPr>
        <w:t>（</w:t>
      </w:r>
      <w:r w:rsidRPr="00DD7F88">
        <w:rPr>
          <w:rFonts w:hint="eastAsia"/>
        </w:rPr>
        <w:t>例如我们用的</w:t>
      </w:r>
      <w:r w:rsidRPr="00DD7F88">
        <w:t>D</w:t>
      </w:r>
      <w:r>
        <w:t>：</w:t>
      </w:r>
      <w:r w:rsidRPr="00DD7F88">
        <w:t>\Hos\hos-mips-master</w:t>
      </w:r>
      <w:r>
        <w:rPr>
          <w:rFonts w:hint="eastAsia"/>
        </w:rPr>
        <w:t>）</w:t>
      </w:r>
      <w:r w:rsidRPr="00DD7F88">
        <w:rPr>
          <w:rFonts w:hint="eastAsia"/>
        </w:rPr>
        <w:t>。打开该目录后，</w:t>
      </w:r>
      <w:r w:rsidRPr="00DD7F88">
        <w:t>VSC</w:t>
      </w:r>
      <w:r w:rsidRPr="00DD7F88">
        <w:rPr>
          <w:rFonts w:hint="eastAsia"/>
        </w:rPr>
        <w:t>ode</w:t>
      </w:r>
      <w:r w:rsidRPr="00DD7F88">
        <w:rPr>
          <w:rFonts w:hint="eastAsia"/>
        </w:rPr>
        <w:t>会在中间的“资源管理器”窗口中列出该目录中的所有子目录和文件。浏览“资源管理器”窗口，并打开</w:t>
      </w:r>
      <w:r w:rsidRPr="00DD7F88">
        <w:t>kern-ucore</w:t>
      </w:r>
      <w:r w:rsidRPr="00DD7F88">
        <w:rPr>
          <w:rFonts w:hint="eastAsia"/>
        </w:rPr>
        <w:t>子目录下的</w:t>
      </w:r>
      <w:r w:rsidRPr="00DD7F88">
        <w:t>init.c</w:t>
      </w:r>
      <w:r w:rsidRPr="00DD7F88">
        <w:rPr>
          <w:rFonts w:hint="eastAsia"/>
        </w:rPr>
        <w:t>后，</w:t>
      </w:r>
      <w:r w:rsidRPr="00DD7F88">
        <w:t>VSC</w:t>
      </w:r>
      <w:r w:rsidRPr="00DD7F88">
        <w:rPr>
          <w:rFonts w:hint="eastAsia"/>
        </w:rPr>
        <w:t>ode</w:t>
      </w:r>
      <w:r w:rsidRPr="00DD7F88">
        <w:rPr>
          <w:rFonts w:hint="eastAsia"/>
        </w:rPr>
        <w:t>的窗口如</w:t>
      </w:r>
      <w:r>
        <w:fldChar w:fldCharType="begin"/>
      </w:r>
      <w:r>
        <w:instrText xml:space="preserve"> </w:instrText>
      </w:r>
      <w:r>
        <w:rPr>
          <w:rFonts w:hint="eastAsia"/>
        </w:rPr>
        <w:instrText>REF _Ref507177119 \h</w:instrText>
      </w:r>
      <w:r>
        <w:instrText xml:space="preserve"> </w:instrText>
      </w:r>
      <w:r>
        <w:fldChar w:fldCharType="separate"/>
      </w:r>
      <w:r>
        <w:rPr>
          <w:rFonts w:hint="eastAsia"/>
        </w:rPr>
        <w:t>图</w:t>
      </w:r>
      <w:r>
        <w:rPr>
          <w:rFonts w:hint="eastAsia"/>
        </w:rPr>
        <w:t>6</w:t>
      </w:r>
      <w:r>
        <w:noBreakHyphen/>
        <w:t>3</w:t>
      </w:r>
      <w:r>
        <w:fldChar w:fldCharType="end"/>
      </w:r>
      <w:r w:rsidRPr="00DD7F88">
        <w:rPr>
          <w:rFonts w:hint="eastAsia"/>
        </w:rPr>
        <w:t>所示。</w:t>
      </w:r>
    </w:p>
    <w:p w:rsidR="0095186E" w:rsidRDefault="0095186E" w:rsidP="0095186E">
      <w:pPr>
        <w:pStyle w:val="20"/>
        <w:jc w:val="center"/>
      </w:pPr>
      <w:r w:rsidRPr="00DD7F88">
        <w:drawing>
          <wp:inline distT="0" distB="0" distL="0" distR="0" wp14:anchorId="4FF52291" wp14:editId="0A3BE1DB">
            <wp:extent cx="3503919" cy="2441125"/>
            <wp:effectExtent l="0" t="0" r="1905" b="0"/>
            <wp:docPr id="111" name="图片 111" descr="C:\Users\zhiyuan\AppData\Roaming\Tencent\Users\450259336\QQ\WinTemp\RichOle\MFBX%9%K`9AKYCTQ6F(Z91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iyuan\AppData\Roaming\Tencent\Users\450259336\QQ\WinTemp\RichOle\MFBX%9%K`9AKYCTQ6F(Z91P.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7597"/>
                    <a:stretch/>
                  </pic:blipFill>
                  <pic:spPr bwMode="auto">
                    <a:xfrm>
                      <a:off x="0" y="0"/>
                      <a:ext cx="3512321" cy="2446979"/>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DD7F88" w:rsidRDefault="0095186E" w:rsidP="0095186E">
      <w:pPr>
        <w:pStyle w:val="af0"/>
      </w:pPr>
      <w:bookmarkStart w:id="35" w:name="_Ref507177119"/>
      <w:r>
        <w:rPr>
          <w:rFonts w:hint="eastAsia"/>
        </w:rPr>
        <w:t>图</w:t>
      </w:r>
      <w:r>
        <w:rPr>
          <w:rFonts w:hint="eastAsia"/>
        </w:rPr>
        <w:t>6</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3</w:t>
      </w:r>
      <w:r>
        <w:fldChar w:fldCharType="end"/>
      </w:r>
      <w:bookmarkEnd w:id="35"/>
      <w:r w:rsidRPr="00A907A4">
        <w:rPr>
          <w:rFonts w:hint="eastAsia"/>
        </w:rPr>
        <w:t>用</w:t>
      </w:r>
      <w:r w:rsidRPr="00A907A4">
        <w:rPr>
          <w:rFonts w:hint="eastAsia"/>
        </w:rPr>
        <w:t>VSCode</w:t>
      </w:r>
      <w:r w:rsidRPr="00A907A4">
        <w:rPr>
          <w:rFonts w:hint="eastAsia"/>
        </w:rPr>
        <w:t>打开源代码文件</w:t>
      </w:r>
    </w:p>
    <w:p w:rsidR="0095186E" w:rsidRPr="00DD7F88" w:rsidRDefault="0095186E" w:rsidP="0095186E">
      <w:pPr>
        <w:pStyle w:val="20"/>
      </w:pPr>
      <w:r w:rsidRPr="00DD7F88">
        <w:rPr>
          <w:rFonts w:hint="eastAsia"/>
        </w:rPr>
        <w:t>现在，读者就可以开始对</w:t>
      </w:r>
      <w:r w:rsidRPr="00DD7F88">
        <w:t>Hos</w:t>
      </w:r>
      <w:r>
        <w:t>-mips</w:t>
      </w:r>
      <w:r w:rsidRPr="00DD7F88">
        <w:rPr>
          <w:rFonts w:hint="eastAsia"/>
        </w:rPr>
        <w:t>代码进行浏览、编辑了。我们将在实验</w:t>
      </w:r>
      <w:r w:rsidRPr="00DD7F88">
        <w:rPr>
          <w:rFonts w:hint="eastAsia"/>
        </w:rPr>
        <w:t>3</w:t>
      </w:r>
      <w:r w:rsidRPr="00DD7F88">
        <w:rPr>
          <w:rFonts w:hint="eastAsia"/>
        </w:rPr>
        <w:t>开始，在</w:t>
      </w:r>
      <w:r w:rsidRPr="00DD7F88">
        <w:t>Hos</w:t>
      </w:r>
      <w:r>
        <w:t>-mips</w:t>
      </w:r>
      <w:r w:rsidRPr="00DD7F88">
        <w:rPr>
          <w:rFonts w:hint="eastAsia"/>
        </w:rPr>
        <w:t>中加入新的代码。在本章，我们先介绍如何用</w:t>
      </w:r>
      <w:r w:rsidRPr="00DD7F88">
        <w:t>VSCode</w:t>
      </w:r>
      <w:r w:rsidRPr="00DD7F88">
        <w:rPr>
          <w:rFonts w:hint="eastAsia"/>
        </w:rPr>
        <w:t>对</w:t>
      </w:r>
      <w:r w:rsidRPr="00DD7F88">
        <w:rPr>
          <w:rFonts w:hint="eastAsia"/>
        </w:rPr>
        <w:t>Hos</w:t>
      </w:r>
      <w:r>
        <w:t>-mips</w:t>
      </w:r>
      <w:r>
        <w:rPr>
          <w:rFonts w:hint="eastAsia"/>
        </w:rPr>
        <w:t>源</w:t>
      </w:r>
      <w:r w:rsidRPr="00DD7F88">
        <w:rPr>
          <w:rFonts w:hint="eastAsia"/>
        </w:rPr>
        <w:t>代码进行调试。在对</w:t>
      </w:r>
      <w:r w:rsidRPr="00DD7F88">
        <w:t>Hos</w:t>
      </w:r>
      <w:r>
        <w:t>-mips</w:t>
      </w:r>
      <w:r w:rsidRPr="00DD7F88">
        <w:rPr>
          <w:rFonts w:hint="eastAsia"/>
        </w:rPr>
        <w:t>进行调试前，读者需要关闭之前为了运行</w:t>
      </w:r>
      <w:r w:rsidRPr="00DD7F88">
        <w:t>Hos</w:t>
      </w:r>
      <w:r>
        <w:t>-mips</w:t>
      </w:r>
      <w:r w:rsidRPr="00DD7F88">
        <w:rPr>
          <w:rFonts w:hint="eastAsia"/>
        </w:rPr>
        <w:t>系统所打开的所有窗口</w:t>
      </w:r>
      <w:r>
        <w:rPr>
          <w:rFonts w:hint="eastAsia"/>
        </w:rPr>
        <w:t>（</w:t>
      </w:r>
      <w:r w:rsidRPr="00DD7F88">
        <w:rPr>
          <w:rFonts w:hint="eastAsia"/>
        </w:rPr>
        <w:t>包括</w:t>
      </w:r>
      <w:r w:rsidRPr="00DD7F88">
        <w:t>Cygwin</w:t>
      </w:r>
      <w:r w:rsidRPr="00DD7F88">
        <w:rPr>
          <w:rFonts w:hint="eastAsia"/>
        </w:rPr>
        <w:t>，</w:t>
      </w:r>
      <w:r w:rsidRPr="00DD7F88">
        <w:t>Putty</w:t>
      </w:r>
      <w:r w:rsidRPr="00DD7F88">
        <w:rPr>
          <w:rFonts w:hint="eastAsia"/>
        </w:rPr>
        <w:t>和</w:t>
      </w:r>
      <w:r w:rsidRPr="00DD7F88">
        <w:t>OpenOCD</w:t>
      </w:r>
      <w:r w:rsidRPr="00DD7F88">
        <w:rPr>
          <w:rFonts w:hint="eastAsia"/>
        </w:rPr>
        <w:t>，见</w:t>
      </w:r>
      <w:r>
        <w:fldChar w:fldCharType="begin"/>
      </w:r>
      <w:r>
        <w:instrText xml:space="preserve"> </w:instrText>
      </w:r>
      <w:r>
        <w:rPr>
          <w:rFonts w:hint="eastAsia"/>
        </w:rPr>
        <w:instrText>REF _Ref507177151 \r \h</w:instrText>
      </w:r>
      <w:r>
        <w:instrText xml:space="preserve"> </w:instrText>
      </w:r>
      <w:r>
        <w:fldChar w:fldCharType="separate"/>
      </w:r>
      <w:r>
        <w:t>5.2</w:t>
      </w:r>
      <w:r>
        <w:fldChar w:fldCharType="end"/>
      </w:r>
      <w:r>
        <w:rPr>
          <w:rFonts w:hint="eastAsia"/>
        </w:rPr>
        <w:t>节）</w:t>
      </w:r>
      <w:r w:rsidRPr="00DD7F88">
        <w:rPr>
          <w:rFonts w:hint="eastAsia"/>
        </w:rPr>
        <w:t>。</w:t>
      </w:r>
    </w:p>
    <w:p w:rsidR="0095186E" w:rsidRPr="00DD7F88" w:rsidRDefault="0095186E" w:rsidP="0095186E">
      <w:pPr>
        <w:pStyle w:val="20"/>
      </w:pPr>
      <w:r w:rsidRPr="00DD7F88">
        <w:rPr>
          <w:rFonts w:hint="eastAsia"/>
        </w:rPr>
        <w:t>将鼠标移动到“</w:t>
      </w:r>
      <w:r w:rsidRPr="00DD7F88">
        <w:t>init.c</w:t>
      </w:r>
      <w:r w:rsidRPr="00DD7F88">
        <w:rPr>
          <w:rFonts w:hint="eastAsia"/>
        </w:rPr>
        <w:t>”窗口中程序行号的左边，</w:t>
      </w:r>
      <w:r w:rsidRPr="00DD7F88">
        <w:t>VSCode</w:t>
      </w:r>
      <w:r w:rsidRPr="00DD7F88">
        <w:rPr>
          <w:rFonts w:hint="eastAsia"/>
        </w:rPr>
        <w:t>就会显示出一个浅红色的圆点。例如在</w:t>
      </w:r>
      <w:r>
        <w:fldChar w:fldCharType="begin"/>
      </w:r>
      <w:r>
        <w:instrText xml:space="preserve"> </w:instrText>
      </w:r>
      <w:r>
        <w:rPr>
          <w:rFonts w:hint="eastAsia"/>
        </w:rPr>
        <w:instrText>REF _Ref507177119 \h</w:instrText>
      </w:r>
      <w:r>
        <w:instrText xml:space="preserve"> </w:instrText>
      </w:r>
      <w:r>
        <w:fldChar w:fldCharType="separate"/>
      </w:r>
      <w:r>
        <w:rPr>
          <w:rFonts w:hint="eastAsia"/>
        </w:rPr>
        <w:t>图</w:t>
      </w:r>
      <w:r>
        <w:rPr>
          <w:rFonts w:hint="eastAsia"/>
        </w:rPr>
        <w:t>6</w:t>
      </w:r>
      <w:r>
        <w:noBreakHyphen/>
        <w:t>3</w:t>
      </w:r>
      <w:r>
        <w:fldChar w:fldCharType="end"/>
      </w:r>
      <w:r w:rsidRPr="00DD7F88">
        <w:rPr>
          <w:rFonts w:hint="eastAsia"/>
        </w:rPr>
        <w:t>中，鼠标的位置在第</w:t>
      </w:r>
      <w:r w:rsidRPr="00DD7F88">
        <w:rPr>
          <w:rFonts w:hint="eastAsia"/>
        </w:rPr>
        <w:t>30</w:t>
      </w:r>
      <w:r w:rsidRPr="00DD7F88">
        <w:rPr>
          <w:rFonts w:hint="eastAsia"/>
        </w:rPr>
        <w:t>行行号的左边，所以</w:t>
      </w:r>
      <w:r w:rsidRPr="00DD7F88">
        <w:t>VSCode</w:t>
      </w:r>
      <w:r w:rsidRPr="00DD7F88">
        <w:rPr>
          <w:rFonts w:hint="eastAsia"/>
        </w:rPr>
        <w:t>就在改行行号的左边显示了一个浅色的红点。这时，若单击左键，就会在</w:t>
      </w:r>
      <w:r w:rsidRPr="00DD7F88">
        <w:t>init.c</w:t>
      </w:r>
      <w:r w:rsidRPr="00DD7F88">
        <w:rPr>
          <w:rFonts w:hint="eastAsia"/>
        </w:rPr>
        <w:t>的第</w:t>
      </w:r>
      <w:r w:rsidRPr="00DD7F88">
        <w:rPr>
          <w:rFonts w:hint="eastAsia"/>
        </w:rPr>
        <w:t>30</w:t>
      </w:r>
      <w:r w:rsidRPr="00DD7F88">
        <w:rPr>
          <w:rFonts w:hint="eastAsia"/>
        </w:rPr>
        <w:t>行设置一个断点。实际上，</w:t>
      </w:r>
      <w:r w:rsidRPr="00DD7F88">
        <w:t>init.c</w:t>
      </w:r>
      <w:r w:rsidRPr="00DD7F88">
        <w:rPr>
          <w:rFonts w:hint="eastAsia"/>
        </w:rPr>
        <w:t>中的</w:t>
      </w:r>
      <w:r w:rsidRPr="00DD7F88">
        <w:rPr>
          <w:rFonts w:hint="eastAsia"/>
        </w:rPr>
        <w:t>kern_init</w:t>
      </w:r>
      <w:r>
        <w:t>（</w:t>
      </w:r>
      <w:r w:rsidRPr="00DD7F88">
        <w:t>void</w:t>
      </w:r>
      <w:r>
        <w:t>）</w:t>
      </w:r>
      <w:r w:rsidRPr="00DD7F88">
        <w:rPr>
          <w:rFonts w:hint="eastAsia"/>
        </w:rPr>
        <w:t>函数就是</w:t>
      </w:r>
      <w:r>
        <w:t>Hos-mips</w:t>
      </w:r>
      <w:r>
        <w:t>操作系统</w:t>
      </w:r>
      <w:r w:rsidRPr="00DD7F88">
        <w:rPr>
          <w:rFonts w:hint="eastAsia"/>
        </w:rPr>
        <w:t>的入口，读者可以在该入口函数的任意程序行上设置断点。这里选择第</w:t>
      </w:r>
      <w:r w:rsidRPr="00DD7F88">
        <w:rPr>
          <w:rFonts w:hint="eastAsia"/>
        </w:rPr>
        <w:t>30</w:t>
      </w:r>
      <w:r w:rsidRPr="00DD7F88">
        <w:rPr>
          <w:rFonts w:hint="eastAsia"/>
        </w:rPr>
        <w:t>行也是</w:t>
      </w:r>
      <w:r>
        <w:rPr>
          <w:rFonts w:hint="eastAsia"/>
        </w:rPr>
        <w:t>出于</w:t>
      </w:r>
      <w:r w:rsidRPr="00DD7F88">
        <w:rPr>
          <w:rFonts w:hint="eastAsia"/>
        </w:rPr>
        <w:t>演示的目的，并无实质调试目标。</w:t>
      </w:r>
    </w:p>
    <w:p w:rsidR="0095186E" w:rsidRPr="00DD7F88" w:rsidRDefault="0095186E" w:rsidP="0095186E">
      <w:pPr>
        <w:pStyle w:val="20"/>
      </w:pPr>
      <w:r w:rsidRPr="00DD7F88">
        <w:rPr>
          <w:rFonts w:hint="eastAsia"/>
        </w:rPr>
        <w:t>再接下来，打开和修改</w:t>
      </w:r>
      <w:r w:rsidRPr="00DD7F88">
        <w:t>Hos</w:t>
      </w:r>
      <w:r w:rsidRPr="00DD7F88">
        <w:rPr>
          <w:rFonts w:hint="eastAsia"/>
        </w:rPr>
        <w:t>源代码根目录中的</w:t>
      </w:r>
      <w:r w:rsidRPr="00DD7F88">
        <w:t>run.bat</w:t>
      </w:r>
      <w:r w:rsidRPr="00DD7F88">
        <w:rPr>
          <w:rFonts w:hint="eastAsia"/>
        </w:rPr>
        <w:t>文件</w:t>
      </w:r>
      <w:r>
        <w:rPr>
          <w:rFonts w:hint="eastAsia"/>
        </w:rPr>
        <w:t>（</w:t>
      </w:r>
      <w:r w:rsidRPr="00DD7F88">
        <w:rPr>
          <w:rFonts w:hint="eastAsia"/>
        </w:rPr>
        <w:t>此时我们假设读者已经正确构建</w:t>
      </w:r>
      <w:r w:rsidRPr="00DD7F88">
        <w:t>Hos</w:t>
      </w:r>
      <w:r>
        <w:t>-mips</w:t>
      </w:r>
      <w:r w:rsidRPr="00DD7F88">
        <w:rPr>
          <w:rFonts w:hint="eastAsia"/>
        </w:rPr>
        <w:t>系统，方法见</w:t>
      </w:r>
      <w:r>
        <w:fldChar w:fldCharType="begin"/>
      </w:r>
      <w:r>
        <w:instrText xml:space="preserve"> </w:instrText>
      </w:r>
      <w:r>
        <w:rPr>
          <w:rFonts w:hint="eastAsia"/>
        </w:rPr>
        <w:instrText>REF _Ref507177151 \r \h</w:instrText>
      </w:r>
      <w:r>
        <w:instrText xml:space="preserve"> </w:instrText>
      </w:r>
      <w:r>
        <w:fldChar w:fldCharType="separate"/>
      </w:r>
      <w:r>
        <w:t>5.2</w:t>
      </w:r>
      <w:r>
        <w:fldChar w:fldCharType="end"/>
      </w:r>
      <w:r>
        <w:rPr>
          <w:rFonts w:hint="eastAsia"/>
        </w:rPr>
        <w:t>节）</w:t>
      </w:r>
      <w:r w:rsidRPr="00DD7F88">
        <w:rPr>
          <w:rFonts w:hint="eastAsia"/>
        </w:rPr>
        <w:t>，该文件的内容如</w:t>
      </w:r>
      <w:r>
        <w:fldChar w:fldCharType="begin"/>
      </w:r>
      <w:r>
        <w:instrText xml:space="preserve"> </w:instrText>
      </w:r>
      <w:r>
        <w:rPr>
          <w:rFonts w:hint="eastAsia"/>
        </w:rPr>
        <w:instrText>REF _Ref507148716 \h</w:instrText>
      </w:r>
      <w:r>
        <w:instrText xml:space="preserve"> </w:instrText>
      </w:r>
      <w:r>
        <w:fldChar w:fldCharType="separate"/>
      </w:r>
      <w:r>
        <w:rPr>
          <w:rFonts w:hint="eastAsia"/>
        </w:rPr>
        <w:t>图</w:t>
      </w:r>
      <w:r>
        <w:rPr>
          <w:rFonts w:hint="eastAsia"/>
        </w:rPr>
        <w:t>5</w:t>
      </w:r>
      <w:r>
        <w:noBreakHyphen/>
        <w:t>21</w:t>
      </w:r>
      <w:r>
        <w:fldChar w:fldCharType="end"/>
      </w:r>
      <w:r w:rsidRPr="00DD7F88">
        <w:rPr>
          <w:rFonts w:hint="eastAsia"/>
        </w:rPr>
        <w:t>所示。这次我们需要修改</w:t>
      </w:r>
      <w:r w:rsidRPr="00DD7F88">
        <w:t>run.bat</w:t>
      </w:r>
      <w:r w:rsidRPr="00DD7F88">
        <w:rPr>
          <w:rFonts w:hint="eastAsia"/>
        </w:rPr>
        <w:t>的第</w:t>
      </w:r>
      <w:r w:rsidRPr="00DD7F88">
        <w:rPr>
          <w:rFonts w:hint="eastAsia"/>
        </w:rPr>
        <w:t>5</w:t>
      </w:r>
      <w:r w:rsidRPr="00DD7F88">
        <w:rPr>
          <w:rFonts w:hint="eastAsia"/>
        </w:rPr>
        <w:t>行，修改很简单：只需要在该行的最前面加上一个冒号</w:t>
      </w:r>
      <w:r>
        <w:rPr>
          <w:rFonts w:hint="eastAsia"/>
        </w:rPr>
        <w:t>（</w:t>
      </w:r>
      <w:r w:rsidRPr="00DD7F88">
        <w:rPr>
          <w:rFonts w:hint="eastAsia"/>
        </w:rPr>
        <w:t>“：”</w:t>
      </w:r>
      <w:r>
        <w:rPr>
          <w:rFonts w:hint="eastAsia"/>
        </w:rPr>
        <w:t>）</w:t>
      </w:r>
      <w:r w:rsidRPr="00DD7F88">
        <w:rPr>
          <w:rFonts w:hint="eastAsia"/>
        </w:rPr>
        <w:t>即可，也就是将：</w:t>
      </w:r>
    </w:p>
    <w:p w:rsidR="0095186E" w:rsidRPr="00D758E2" w:rsidRDefault="0095186E" w:rsidP="0095186E">
      <w:pPr>
        <w:pStyle w:val="20"/>
        <w:rPr>
          <w:shd w:val="clear" w:color="auto" w:fill="AEAAAA" w:themeFill="background2" w:themeFillShade="BF"/>
        </w:rPr>
      </w:pPr>
      <w:r w:rsidRPr="00D758E2">
        <w:rPr>
          <w:shd w:val="clear" w:color="auto" w:fill="AEAAAA" w:themeFill="background2" w:themeFillShade="BF"/>
        </w:rPr>
        <w:lastRenderedPageBreak/>
        <w:t>mips-sde-elf-gdb.exe ../obj/kernel/ucore-kernel-initrd -x startup-ucore.txt</w:t>
      </w:r>
    </w:p>
    <w:p w:rsidR="0095186E" w:rsidRPr="00DD7F88" w:rsidRDefault="0095186E" w:rsidP="0095186E">
      <w:pPr>
        <w:pStyle w:val="20"/>
      </w:pPr>
      <w:r w:rsidRPr="00DD7F88">
        <w:rPr>
          <w:rFonts w:hint="eastAsia"/>
        </w:rPr>
        <w:t>改为：</w:t>
      </w:r>
    </w:p>
    <w:p w:rsidR="0095186E" w:rsidRPr="00D758E2" w:rsidRDefault="0095186E" w:rsidP="0095186E">
      <w:pPr>
        <w:pStyle w:val="20"/>
        <w:rPr>
          <w:shd w:val="clear" w:color="auto" w:fill="AEAAAA" w:themeFill="background2" w:themeFillShade="BF"/>
        </w:rPr>
      </w:pPr>
      <w:r>
        <w:rPr>
          <w:rFonts w:hint="eastAsia"/>
          <w:shd w:val="clear" w:color="auto" w:fill="AEAAAA" w:themeFill="background2" w:themeFillShade="BF"/>
        </w:rPr>
        <w:t>：</w:t>
      </w:r>
      <w:r w:rsidRPr="00D758E2">
        <w:rPr>
          <w:shd w:val="clear" w:color="auto" w:fill="AEAAAA" w:themeFill="background2" w:themeFillShade="BF"/>
        </w:rPr>
        <w:t xml:space="preserve"> mips-sde-elf-gdb.exe ../obj/kernel/ucore-kernel-initrd -x startup-ucore.txt</w:t>
      </w:r>
    </w:p>
    <w:p w:rsidR="0095186E" w:rsidRPr="00DD7F88" w:rsidRDefault="0095186E" w:rsidP="0095186E">
      <w:pPr>
        <w:pStyle w:val="20"/>
      </w:pPr>
      <w:r w:rsidRPr="00DD7F88">
        <w:rPr>
          <w:rFonts w:hint="eastAsia"/>
        </w:rPr>
        <w:t>其目的是调用</w:t>
      </w:r>
      <w:r w:rsidRPr="00DD7F88">
        <w:t>run.bat</w:t>
      </w:r>
      <w:r w:rsidRPr="00DD7F88">
        <w:rPr>
          <w:rFonts w:hint="eastAsia"/>
        </w:rPr>
        <w:t>的时候，关闭</w:t>
      </w:r>
      <w:r w:rsidRPr="00DD7F88">
        <w:t>mips-sde-elf-gdb.exe</w:t>
      </w:r>
      <w:r w:rsidRPr="00DD7F88">
        <w:rPr>
          <w:rFonts w:hint="eastAsia"/>
        </w:rPr>
        <w:t>的执行。这是因为，在调试过程中，我们将会让</w:t>
      </w:r>
      <w:r w:rsidRPr="00DD7F88">
        <w:t>VSCode</w:t>
      </w:r>
      <w:r w:rsidRPr="00DD7F88">
        <w:rPr>
          <w:rFonts w:hint="eastAsia"/>
        </w:rPr>
        <w:t>来调用</w:t>
      </w:r>
      <w:r w:rsidRPr="00DD7F88">
        <w:t>mips-sde-elf-gdb.exe</w:t>
      </w:r>
      <w:r w:rsidRPr="00DD7F88">
        <w:rPr>
          <w:rFonts w:hint="eastAsia"/>
        </w:rPr>
        <w:t>来执行，所以就不需要在命令行执行该程序了。</w:t>
      </w:r>
    </w:p>
    <w:p w:rsidR="0095186E" w:rsidRPr="00DD7F88" w:rsidRDefault="0095186E" w:rsidP="0095186E">
      <w:pPr>
        <w:pStyle w:val="20"/>
      </w:pPr>
      <w:r w:rsidRPr="00DD7F88">
        <w:rPr>
          <w:rFonts w:hint="eastAsia"/>
        </w:rPr>
        <w:t>完成对</w:t>
      </w:r>
      <w:r w:rsidRPr="00DD7F88">
        <w:t>run.bat</w:t>
      </w:r>
      <w:r w:rsidRPr="00DD7F88">
        <w:rPr>
          <w:rFonts w:hint="eastAsia"/>
        </w:rPr>
        <w:t>的修改后，读者可以打开</w:t>
      </w:r>
      <w:r w:rsidRPr="00DD7F88">
        <w:t>Cygwin</w:t>
      </w:r>
      <w:r w:rsidRPr="00DD7F88">
        <w:rPr>
          <w:rFonts w:hint="eastAsia"/>
        </w:rPr>
        <w:t>，通过命令进入</w:t>
      </w:r>
      <w:r w:rsidRPr="00DD7F88">
        <w:t>Hos</w:t>
      </w:r>
      <w:r>
        <w:t>-mips</w:t>
      </w:r>
      <w:r w:rsidRPr="00DD7F88">
        <w:rPr>
          <w:rFonts w:hint="eastAsia"/>
        </w:rPr>
        <w:t>源代码所在的目录</w:t>
      </w:r>
      <w:r>
        <w:rPr>
          <w:rFonts w:hint="eastAsia"/>
        </w:rPr>
        <w:t>（</w:t>
      </w:r>
      <w:r w:rsidRPr="00DD7F88">
        <w:rPr>
          <w:rFonts w:hint="eastAsia"/>
        </w:rPr>
        <w:t>方法见</w:t>
      </w:r>
      <w:r>
        <w:rPr>
          <w:rFonts w:hint="eastAsia"/>
        </w:rPr>
        <w:t>5</w:t>
      </w:r>
      <w:r>
        <w:t>.2</w:t>
      </w:r>
      <w:r>
        <w:rPr>
          <w:rFonts w:hint="eastAsia"/>
        </w:rPr>
        <w:t>节</w:t>
      </w:r>
      <w:r w:rsidRPr="00DD7F88">
        <w:rPr>
          <w:rFonts w:hint="eastAsia"/>
        </w:rPr>
        <w:t>中描述</w:t>
      </w:r>
      <w:r>
        <w:rPr>
          <w:rFonts w:hint="eastAsia"/>
        </w:rPr>
        <w:t>）</w:t>
      </w:r>
      <w:r w:rsidRPr="00DD7F88">
        <w:rPr>
          <w:rFonts w:hint="eastAsia"/>
        </w:rPr>
        <w:t>，来到如</w:t>
      </w:r>
      <w:r>
        <w:fldChar w:fldCharType="begin"/>
      </w:r>
      <w:r>
        <w:instrText xml:space="preserve"> </w:instrText>
      </w:r>
      <w:r>
        <w:rPr>
          <w:rFonts w:hint="eastAsia"/>
        </w:rPr>
        <w:instrText>REF _Ref507145575 \h</w:instrText>
      </w:r>
      <w:r>
        <w:instrText xml:space="preserve"> </w:instrText>
      </w:r>
      <w:r>
        <w:fldChar w:fldCharType="separate"/>
      </w:r>
      <w:r>
        <w:rPr>
          <w:rFonts w:hint="eastAsia"/>
        </w:rPr>
        <w:t>图</w:t>
      </w:r>
      <w:r>
        <w:rPr>
          <w:rFonts w:hint="eastAsia"/>
        </w:rPr>
        <w:t>5</w:t>
      </w:r>
      <w:r>
        <w:noBreakHyphen/>
        <w:t>16</w:t>
      </w:r>
      <w:r>
        <w:fldChar w:fldCharType="end"/>
      </w:r>
      <w:r w:rsidRPr="00DD7F88">
        <w:rPr>
          <w:rFonts w:hint="eastAsia"/>
        </w:rPr>
        <w:t>所示的界面。运行</w:t>
      </w:r>
      <w:r w:rsidRPr="00DD7F88">
        <w:t>run.bat</w:t>
      </w:r>
      <w:r w:rsidRPr="00DD7F88">
        <w:rPr>
          <w:rFonts w:hint="eastAsia"/>
        </w:rPr>
        <w:t>文件，系统会弹出如图</w:t>
      </w:r>
      <w:r>
        <w:rPr>
          <w:rFonts w:hint="eastAsia"/>
        </w:rPr>
        <w:t>5-23</w:t>
      </w:r>
      <w:r w:rsidRPr="00DD7F88">
        <w:rPr>
          <w:rFonts w:hint="eastAsia"/>
        </w:rPr>
        <w:t>所示的</w:t>
      </w:r>
      <w:r w:rsidRPr="00DD7F88">
        <w:rPr>
          <w:rFonts w:hint="eastAsia"/>
        </w:rPr>
        <w:t>OpenOCD</w:t>
      </w:r>
      <w:r w:rsidRPr="00DD7F88">
        <w:rPr>
          <w:rFonts w:hint="eastAsia"/>
        </w:rPr>
        <w:t>和</w:t>
      </w:r>
      <w:r w:rsidRPr="00DD7F88">
        <w:t>Putty</w:t>
      </w:r>
      <w:r w:rsidRPr="00DD7F88">
        <w:rPr>
          <w:rFonts w:hint="eastAsia"/>
        </w:rPr>
        <w:t>两个窗口，但这时，</w:t>
      </w:r>
      <w:r w:rsidRPr="00DD7F88">
        <w:t>Putty</w:t>
      </w:r>
      <w:r w:rsidRPr="00DD7F88">
        <w:rPr>
          <w:rFonts w:hint="eastAsia"/>
        </w:rPr>
        <w:t>窗口并无内容显示</w:t>
      </w:r>
      <w:r>
        <w:rPr>
          <w:rFonts w:hint="eastAsia"/>
        </w:rPr>
        <w:t>（</w:t>
      </w:r>
      <w:r w:rsidRPr="00DD7F88">
        <w:rPr>
          <w:rFonts w:hint="eastAsia"/>
        </w:rPr>
        <w:t>因为</w:t>
      </w:r>
      <w:r w:rsidRPr="00DD7F88">
        <w:t>Hos</w:t>
      </w:r>
      <w:r>
        <w:t>-mips</w:t>
      </w:r>
      <w:r w:rsidRPr="00DD7F88">
        <w:rPr>
          <w:rFonts w:hint="eastAsia"/>
        </w:rPr>
        <w:t>系统并未开始运行</w:t>
      </w:r>
      <w:r>
        <w:rPr>
          <w:rFonts w:hint="eastAsia"/>
        </w:rPr>
        <w:t>）</w:t>
      </w:r>
      <w:r w:rsidRPr="00DD7F88">
        <w:rPr>
          <w:rFonts w:hint="eastAsia"/>
        </w:rPr>
        <w:t>。</w:t>
      </w:r>
    </w:p>
    <w:p w:rsidR="0095186E" w:rsidRPr="00DD7F88" w:rsidRDefault="0095186E" w:rsidP="0095186E">
      <w:pPr>
        <w:pStyle w:val="20"/>
      </w:pPr>
      <w:r w:rsidRPr="00DD7F88">
        <w:rPr>
          <w:rFonts w:hint="eastAsia"/>
        </w:rPr>
        <w:t>接下来切换到</w:t>
      </w:r>
      <w:r w:rsidRPr="00DD7F88">
        <w:t>VSCode</w:t>
      </w:r>
      <w:r w:rsidRPr="00DD7F88">
        <w:rPr>
          <w:rFonts w:hint="eastAsia"/>
        </w:rPr>
        <w:t>，并按下</w:t>
      </w:r>
      <w:r w:rsidRPr="00DD7F88">
        <w:t>F5</w:t>
      </w:r>
      <w:r w:rsidRPr="00DD7F88">
        <w:rPr>
          <w:rFonts w:hint="eastAsia"/>
        </w:rPr>
        <w:t>键进入调试模式。</w:t>
      </w:r>
      <w:r w:rsidRPr="00DD7F88">
        <w:t>VSCode</w:t>
      </w:r>
      <w:r w:rsidRPr="00DD7F88">
        <w:rPr>
          <w:rFonts w:hint="eastAsia"/>
        </w:rPr>
        <w:t>在接收到命令后，会打开“调试控制台”子窗口，调用</w:t>
      </w:r>
      <w:r w:rsidRPr="00DD7F88">
        <w:t>mips-sde-elf-gdb.exe</w:t>
      </w:r>
      <w:r w:rsidRPr="00DD7F88">
        <w:rPr>
          <w:rFonts w:hint="eastAsia"/>
        </w:rPr>
        <w:t>将</w:t>
      </w:r>
      <w:r w:rsidRPr="00DD7F88">
        <w:rPr>
          <w:rFonts w:hint="eastAsia"/>
        </w:rPr>
        <w:t>Hos</w:t>
      </w:r>
      <w:r w:rsidRPr="00DD7F88">
        <w:rPr>
          <w:rFonts w:hint="eastAsia"/>
        </w:rPr>
        <w:t>镜像加载进开发板内存</w:t>
      </w:r>
      <w:r>
        <w:rPr>
          <w:rFonts w:hint="eastAsia"/>
        </w:rPr>
        <w:t>（</w:t>
      </w:r>
      <w:r w:rsidRPr="00DD7F88">
        <w:rPr>
          <w:rFonts w:hint="eastAsia"/>
        </w:rPr>
        <w:t>这个过程会耗费</w:t>
      </w:r>
      <w:r w:rsidRPr="00DD7F88">
        <w:rPr>
          <w:rFonts w:hint="eastAsia"/>
        </w:rPr>
        <w:t>1</w:t>
      </w:r>
      <w:r w:rsidRPr="00DD7F88">
        <w:rPr>
          <w:rFonts w:hint="eastAsia"/>
        </w:rPr>
        <w:t>分钟左右</w:t>
      </w:r>
      <w:r>
        <w:rPr>
          <w:rFonts w:hint="eastAsia"/>
        </w:rPr>
        <w:t>）</w:t>
      </w:r>
      <w:r w:rsidRPr="00DD7F88">
        <w:rPr>
          <w:rFonts w:hint="eastAsia"/>
        </w:rPr>
        <w:t>。在加载完成后</w:t>
      </w:r>
      <w:r w:rsidRPr="00DD7F88">
        <w:t>VSCode</w:t>
      </w:r>
      <w:r w:rsidRPr="00DD7F88">
        <w:rPr>
          <w:rFonts w:hint="eastAsia"/>
        </w:rPr>
        <w:t>将开始</w:t>
      </w:r>
      <w:r>
        <w:t>Hos-mips</w:t>
      </w:r>
      <w:r>
        <w:t>操作系统</w:t>
      </w:r>
      <w:r w:rsidRPr="00DD7F88">
        <w:rPr>
          <w:rFonts w:hint="eastAsia"/>
        </w:rPr>
        <w:t>的执行，并在我们预设的断点</w:t>
      </w:r>
      <w:r>
        <w:rPr>
          <w:rFonts w:hint="eastAsia"/>
        </w:rPr>
        <w:t>（</w:t>
      </w:r>
      <w:r w:rsidRPr="00DD7F88">
        <w:t>init.c</w:t>
      </w:r>
      <w:r w:rsidRPr="00DD7F88">
        <w:rPr>
          <w:rFonts w:hint="eastAsia"/>
        </w:rPr>
        <w:t>的第</w:t>
      </w:r>
      <w:r w:rsidRPr="00DD7F88">
        <w:rPr>
          <w:rFonts w:hint="eastAsia"/>
        </w:rPr>
        <w:t>30</w:t>
      </w:r>
      <w:r w:rsidRPr="00DD7F88">
        <w:rPr>
          <w:rFonts w:hint="eastAsia"/>
        </w:rPr>
        <w:t>行</w:t>
      </w:r>
      <w:r>
        <w:rPr>
          <w:rFonts w:hint="eastAsia"/>
        </w:rPr>
        <w:t>）</w:t>
      </w:r>
      <w:r w:rsidRPr="00DD7F88">
        <w:rPr>
          <w:rFonts w:hint="eastAsia"/>
        </w:rPr>
        <w:t>处停下来。此时，</w:t>
      </w:r>
      <w:r w:rsidRPr="00DD7F88">
        <w:t>VSCode</w:t>
      </w:r>
      <w:r w:rsidRPr="00DD7F88">
        <w:rPr>
          <w:rFonts w:hint="eastAsia"/>
        </w:rPr>
        <w:t>的界面如</w:t>
      </w:r>
      <w:r>
        <w:fldChar w:fldCharType="begin"/>
      </w:r>
      <w:r>
        <w:instrText xml:space="preserve"> </w:instrText>
      </w:r>
      <w:r>
        <w:rPr>
          <w:rFonts w:hint="eastAsia"/>
        </w:rPr>
        <w:instrText>REF _Ref507177119 \h</w:instrText>
      </w:r>
      <w:r>
        <w:instrText xml:space="preserve"> </w:instrText>
      </w:r>
      <w:r>
        <w:fldChar w:fldCharType="separate"/>
      </w:r>
      <w:r>
        <w:rPr>
          <w:rFonts w:hint="eastAsia"/>
        </w:rPr>
        <w:t>图</w:t>
      </w:r>
      <w:r>
        <w:rPr>
          <w:rFonts w:hint="eastAsia"/>
        </w:rPr>
        <w:t>6</w:t>
      </w:r>
      <w:r>
        <w:noBreakHyphen/>
        <w:t>3</w:t>
      </w:r>
      <w:r>
        <w:fldChar w:fldCharType="end"/>
      </w:r>
      <w:r w:rsidRPr="00DD7F88">
        <w:rPr>
          <w:rFonts w:hint="eastAsia"/>
        </w:rPr>
        <w:t>所示：</w:t>
      </w:r>
    </w:p>
    <w:p w:rsidR="0095186E" w:rsidRDefault="0095186E" w:rsidP="0095186E">
      <w:pPr>
        <w:jc w:val="center"/>
      </w:pPr>
      <w:r w:rsidRPr="00DD7F88">
        <w:drawing>
          <wp:inline distT="0" distB="0" distL="0" distR="0" wp14:anchorId="3654457B" wp14:editId="59FA5EFE">
            <wp:extent cx="4003381" cy="2523715"/>
            <wp:effectExtent l="0" t="0" r="0" b="0"/>
            <wp:docPr id="113" name="图片 113" descr="C:\Users\zhiyuan\AppData\Roaming\Tencent\Users\450259336\QQ\WinTemp\RichOle\}9W784{GKO37UQL6)70$K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iyuan\AppData\Roaming\Tencent\Users\450259336\QQ\WinTemp\RichOle\}9W784{GKO37UQL6)70$K4A.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6390"/>
                    <a:stretch/>
                  </pic:blipFill>
                  <pic:spPr bwMode="auto">
                    <a:xfrm>
                      <a:off x="0" y="0"/>
                      <a:ext cx="4009473" cy="2527555"/>
                    </a:xfrm>
                    <a:prstGeom prst="rect">
                      <a:avLst/>
                    </a:prstGeom>
                    <a:noFill/>
                    <a:ln>
                      <a:noFill/>
                    </a:ln>
                    <a:extLst>
                      <a:ext uri="{53640926-AAD7-44D8-BBD7-CCE9431645EC}">
                        <a14:shadowObscured xmlns:a14="http://schemas.microsoft.com/office/drawing/2010/main"/>
                      </a:ext>
                    </a:extLst>
                  </pic:spPr>
                </pic:pic>
              </a:graphicData>
            </a:graphic>
          </wp:inline>
        </w:drawing>
      </w:r>
    </w:p>
    <w:p w:rsidR="0095186E" w:rsidRPr="00DD7F88" w:rsidRDefault="0095186E" w:rsidP="0095186E">
      <w:pPr>
        <w:pStyle w:val="af0"/>
      </w:pPr>
      <w:bookmarkStart w:id="36" w:name="_Ref507181244"/>
      <w:r>
        <w:rPr>
          <w:rFonts w:hint="eastAsia"/>
        </w:rPr>
        <w:t>图</w:t>
      </w:r>
      <w:r>
        <w:rPr>
          <w:rFonts w:hint="eastAsia"/>
        </w:rPr>
        <w:t>6</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4</w:t>
      </w:r>
      <w:r>
        <w:fldChar w:fldCharType="end"/>
      </w:r>
      <w:bookmarkEnd w:id="36"/>
      <w:r>
        <w:t xml:space="preserve"> </w:t>
      </w:r>
      <w:r w:rsidRPr="00B834C7">
        <w:rPr>
          <w:rFonts w:hint="eastAsia"/>
        </w:rPr>
        <w:t>VSCode</w:t>
      </w:r>
      <w:r w:rsidRPr="00B834C7">
        <w:rPr>
          <w:rFonts w:hint="eastAsia"/>
        </w:rPr>
        <w:t>的调试界面</w:t>
      </w:r>
    </w:p>
    <w:p w:rsidR="0095186E" w:rsidRPr="00DD7F88" w:rsidRDefault="0095186E" w:rsidP="0095186E">
      <w:pPr>
        <w:pStyle w:val="20"/>
      </w:pPr>
      <w:r w:rsidRPr="00DD7F88">
        <w:rPr>
          <w:rFonts w:hint="eastAsia"/>
        </w:rPr>
        <w:t>注意</w:t>
      </w:r>
      <w:r>
        <w:fldChar w:fldCharType="begin"/>
      </w:r>
      <w:r>
        <w:instrText xml:space="preserve"> </w:instrText>
      </w:r>
      <w:r>
        <w:rPr>
          <w:rFonts w:hint="eastAsia"/>
        </w:rPr>
        <w:instrText>REF _Ref507181244 \h</w:instrText>
      </w:r>
      <w:r>
        <w:instrText xml:space="preserve"> </w:instrText>
      </w:r>
      <w:r>
        <w:fldChar w:fldCharType="separate"/>
      </w:r>
      <w:r>
        <w:rPr>
          <w:rFonts w:hint="eastAsia"/>
        </w:rPr>
        <w:t>图</w:t>
      </w:r>
      <w:r>
        <w:rPr>
          <w:rFonts w:hint="eastAsia"/>
        </w:rPr>
        <w:t>6</w:t>
      </w:r>
      <w:r>
        <w:noBreakHyphen/>
        <w:t>4</w:t>
      </w:r>
      <w:r>
        <w:fldChar w:fldCharType="end"/>
      </w:r>
      <w:r w:rsidRPr="00DD7F88">
        <w:rPr>
          <w:rFonts w:hint="eastAsia"/>
        </w:rPr>
        <w:t>中红圈所标注的一组调试按钮，使用这些按钮，读者就能完成常用的调试动作，如继续执行、单步跳过、单步调试、单步跳出、后退等，甚至重启或断开与开发板的连接。这时，我们可以看到之前弹出的</w:t>
      </w:r>
      <w:r w:rsidRPr="00DD7F88">
        <w:t>Putty</w:t>
      </w:r>
      <w:r w:rsidRPr="00DD7F88">
        <w:rPr>
          <w:rFonts w:hint="eastAsia"/>
        </w:rPr>
        <w:t>窗口也出现了变化，如</w:t>
      </w:r>
      <w:r>
        <w:fldChar w:fldCharType="begin"/>
      </w:r>
      <w:r>
        <w:instrText xml:space="preserve"> </w:instrText>
      </w:r>
      <w:r>
        <w:rPr>
          <w:rFonts w:hint="eastAsia"/>
        </w:rPr>
        <w:instrText>REF _Ref507181254 \h</w:instrText>
      </w:r>
      <w:r>
        <w:instrText xml:space="preserve"> </w:instrText>
      </w:r>
      <w:r>
        <w:fldChar w:fldCharType="separate"/>
      </w:r>
      <w:r>
        <w:rPr>
          <w:rFonts w:hint="eastAsia"/>
        </w:rPr>
        <w:t>图</w:t>
      </w:r>
      <w:r>
        <w:rPr>
          <w:rFonts w:hint="eastAsia"/>
        </w:rPr>
        <w:t>6</w:t>
      </w:r>
      <w:r>
        <w:noBreakHyphen/>
        <w:t>5</w:t>
      </w:r>
      <w:r>
        <w:fldChar w:fldCharType="end"/>
      </w:r>
      <w:r w:rsidRPr="00DD7F88">
        <w:rPr>
          <w:rFonts w:hint="eastAsia"/>
        </w:rPr>
        <w:t>所示。</w:t>
      </w:r>
    </w:p>
    <w:p w:rsidR="0095186E" w:rsidRDefault="0095186E" w:rsidP="0095186E">
      <w:pPr>
        <w:jc w:val="center"/>
      </w:pPr>
      <w:r w:rsidRPr="00DD7F88">
        <w:drawing>
          <wp:inline distT="0" distB="0" distL="0" distR="0" wp14:anchorId="751B11E8" wp14:editId="2A8AF71B">
            <wp:extent cx="3555346" cy="2245360"/>
            <wp:effectExtent l="0" t="0" r="0" b="0"/>
            <wp:docPr id="114" name="图片 114" descr="C:\Users\zhiyuan\AppData\Roaming\Tencent\Users\450259336\QQ\WinTemp\RichOle\0C3%DR`@Z)K)WK9WEUM0Q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iyuan\AppData\Roaming\Tencent\Users\450259336\QQ\WinTemp\RichOle\0C3%DR`@Z)K)WK9WEUM0QU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1436" cy="2249206"/>
                    </a:xfrm>
                    <a:prstGeom prst="rect">
                      <a:avLst/>
                    </a:prstGeom>
                    <a:noFill/>
                    <a:ln>
                      <a:noFill/>
                    </a:ln>
                  </pic:spPr>
                </pic:pic>
              </a:graphicData>
            </a:graphic>
          </wp:inline>
        </w:drawing>
      </w:r>
    </w:p>
    <w:p w:rsidR="0095186E" w:rsidRPr="00DD7F88" w:rsidRDefault="0095186E" w:rsidP="0095186E">
      <w:pPr>
        <w:pStyle w:val="af0"/>
      </w:pPr>
      <w:bookmarkStart w:id="37" w:name="_Ref507181254"/>
      <w:r>
        <w:rPr>
          <w:rFonts w:hint="eastAsia"/>
        </w:rPr>
        <w:t>图</w:t>
      </w:r>
      <w:r>
        <w:rPr>
          <w:rFonts w:hint="eastAsia"/>
        </w:rPr>
        <w:t>6</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5</w:t>
      </w:r>
      <w:r>
        <w:fldChar w:fldCharType="end"/>
      </w:r>
      <w:bookmarkEnd w:id="37"/>
      <w:r w:rsidRPr="000B00D4">
        <w:rPr>
          <w:rFonts w:hint="eastAsia"/>
        </w:rPr>
        <w:t>调试过程中</w:t>
      </w:r>
      <w:r w:rsidRPr="000B00D4">
        <w:rPr>
          <w:rFonts w:hint="eastAsia"/>
        </w:rPr>
        <w:t>Putty</w:t>
      </w:r>
      <w:r w:rsidRPr="000B00D4">
        <w:rPr>
          <w:rFonts w:hint="eastAsia"/>
        </w:rPr>
        <w:t>的输出</w:t>
      </w:r>
    </w:p>
    <w:p w:rsidR="0095186E" w:rsidRPr="00DD7F88" w:rsidRDefault="0095186E" w:rsidP="0095186E">
      <w:pPr>
        <w:pStyle w:val="20"/>
      </w:pPr>
      <w:r w:rsidRPr="00DD7F88">
        <w:rPr>
          <w:rFonts w:hint="eastAsia"/>
        </w:rPr>
        <w:lastRenderedPageBreak/>
        <w:t>P</w:t>
      </w:r>
      <w:r w:rsidRPr="00DD7F88">
        <w:t>utty</w:t>
      </w:r>
      <w:r w:rsidRPr="00DD7F88">
        <w:rPr>
          <w:rFonts w:hint="eastAsia"/>
        </w:rPr>
        <w:t>中的输出，实际上是因为我们之前让执行中断在</w:t>
      </w:r>
      <w:r w:rsidRPr="00DD7F88">
        <w:t>init.c</w:t>
      </w:r>
      <w:r w:rsidRPr="00DD7F88">
        <w:rPr>
          <w:rFonts w:hint="eastAsia"/>
        </w:rPr>
        <w:t>文件的第</w:t>
      </w:r>
      <w:r w:rsidRPr="00DD7F88">
        <w:rPr>
          <w:rFonts w:hint="eastAsia"/>
        </w:rPr>
        <w:t>30</w:t>
      </w:r>
      <w:r w:rsidRPr="00DD7F88">
        <w:rPr>
          <w:rFonts w:hint="eastAsia"/>
        </w:rPr>
        <w:t>行，而该文件中的</w:t>
      </w:r>
      <w:r w:rsidRPr="00DD7F88">
        <w:rPr>
          <w:rFonts w:hint="eastAsia"/>
        </w:rPr>
        <w:t>kern_init</w:t>
      </w:r>
      <w:r>
        <w:t>（</w:t>
      </w:r>
      <w:r w:rsidRPr="00DD7F88">
        <w:t>void</w:t>
      </w:r>
      <w:r>
        <w:t>）</w:t>
      </w:r>
      <w:r w:rsidRPr="00DD7F88">
        <w:rPr>
          <w:rFonts w:hint="eastAsia"/>
        </w:rPr>
        <w:t>函数在之前已有输出内容。这就意味着，我们可以通过</w:t>
      </w:r>
      <w:r w:rsidRPr="00DD7F88">
        <w:t>VSCode</w:t>
      </w:r>
      <w:r w:rsidRPr="00DD7F88">
        <w:rPr>
          <w:rFonts w:hint="eastAsia"/>
        </w:rPr>
        <w:t>的调试功能并配合</w:t>
      </w:r>
      <w:r w:rsidRPr="00DD7F88">
        <w:t>kprintf</w:t>
      </w:r>
      <w:r>
        <w:t>（）</w:t>
      </w:r>
      <w:r w:rsidRPr="00DD7F88">
        <w:rPr>
          <w:rFonts w:hint="eastAsia"/>
        </w:rPr>
        <w:t>函数来共同完成对内核的调试。这些功能，在为</w:t>
      </w:r>
      <w:r w:rsidRPr="00DD7F88">
        <w:t>Hos</w:t>
      </w:r>
      <w:r>
        <w:t>-mips</w:t>
      </w:r>
      <w:r w:rsidRPr="00DD7F88">
        <w:rPr>
          <w:rFonts w:hint="eastAsia"/>
        </w:rPr>
        <w:t>编写程序并碰到</w:t>
      </w:r>
      <w:r w:rsidRPr="00DD7F88">
        <w:t>Bug</w:t>
      </w:r>
      <w:r w:rsidRPr="00DD7F88">
        <w:rPr>
          <w:rFonts w:hint="eastAsia"/>
        </w:rPr>
        <w:t>时非常有用。</w:t>
      </w:r>
    </w:p>
    <w:p w:rsidR="0095186E" w:rsidRPr="00DD7F88" w:rsidRDefault="0095186E" w:rsidP="0095186E">
      <w:pPr>
        <w:pStyle w:val="20"/>
      </w:pPr>
    </w:p>
    <w:p w:rsidR="0095186E" w:rsidRPr="00DD7F88" w:rsidRDefault="0095186E" w:rsidP="0095186E">
      <w:pPr>
        <w:pStyle w:val="3"/>
      </w:pPr>
      <w:bookmarkStart w:id="38" w:name="_Toc492113555"/>
      <w:bookmarkStart w:id="39" w:name="_Toc533147153"/>
      <w:r w:rsidRPr="00DD7F88">
        <w:rPr>
          <w:rFonts w:hint="eastAsia"/>
        </w:rPr>
        <w:t>实验背景及原理</w:t>
      </w:r>
      <w:bookmarkEnd w:id="38"/>
      <w:bookmarkEnd w:id="39"/>
    </w:p>
    <w:p w:rsidR="0095186E" w:rsidRPr="00DD7F88" w:rsidRDefault="0095186E" w:rsidP="0095186E">
      <w:pPr>
        <w:pStyle w:val="4"/>
      </w:pPr>
      <w:r w:rsidRPr="00DD7F88">
        <w:t>Hos</w:t>
      </w:r>
      <w:r w:rsidRPr="00DD7F88">
        <w:rPr>
          <w:rFonts w:hint="eastAsia"/>
        </w:rPr>
        <w:t>的构建过程</w:t>
      </w:r>
    </w:p>
    <w:p w:rsidR="0095186E" w:rsidRPr="00DD7F88" w:rsidRDefault="0095186E" w:rsidP="0095186E">
      <w:pPr>
        <w:pStyle w:val="20"/>
      </w:pPr>
      <w:r w:rsidRPr="00DD7F88">
        <w:t>Hos</w:t>
      </w:r>
      <w:r w:rsidRPr="00DD7F88">
        <w:t>的构建过程</w:t>
      </w:r>
      <w:r w:rsidRPr="00DD7F88">
        <w:rPr>
          <w:rFonts w:hint="eastAsia"/>
        </w:rPr>
        <w:t>使用到的重要工具是</w:t>
      </w:r>
      <w:r w:rsidRPr="00DD7F88">
        <w:t>Cygwin</w:t>
      </w:r>
      <w:r w:rsidRPr="00DD7F88">
        <w:rPr>
          <w:rFonts w:hint="eastAsia"/>
        </w:rPr>
        <w:t>中的</w:t>
      </w:r>
      <w:r w:rsidRPr="00DD7F88">
        <w:t>make</w:t>
      </w:r>
      <w:r w:rsidRPr="00DD7F88">
        <w:rPr>
          <w:rFonts w:hint="eastAsia"/>
        </w:rPr>
        <w:t>。该工具在被</w:t>
      </w:r>
      <w:r>
        <w:rPr>
          <w:rFonts w:hint="eastAsia"/>
        </w:rPr>
        <w:t>（</w:t>
      </w:r>
      <w:r w:rsidRPr="00DD7F88">
        <w:rPr>
          <w:rFonts w:hint="eastAsia"/>
        </w:rPr>
        <w:t>通过命令行</w:t>
      </w:r>
      <w:r>
        <w:rPr>
          <w:rFonts w:hint="eastAsia"/>
        </w:rPr>
        <w:t>）</w:t>
      </w:r>
      <w:r w:rsidRPr="00DD7F88">
        <w:rPr>
          <w:rFonts w:hint="eastAsia"/>
        </w:rPr>
        <w:t>调用后，会首先寻找当前目录下的</w:t>
      </w:r>
      <w:r w:rsidRPr="00DD7F88">
        <w:t>Makefile</w:t>
      </w:r>
      <w:r w:rsidRPr="00DD7F88">
        <w:rPr>
          <w:rFonts w:hint="eastAsia"/>
        </w:rPr>
        <w:t>文件，解析判断</w:t>
      </w:r>
      <w:r w:rsidRPr="00DD7F88">
        <w:rPr>
          <w:rFonts w:hint="eastAsia"/>
        </w:rPr>
        <w:t>Makefile</w:t>
      </w:r>
      <w:r w:rsidRPr="00DD7F88">
        <w:rPr>
          <w:rFonts w:hint="eastAsia"/>
        </w:rPr>
        <w:t>文件中的“伪目标”</w:t>
      </w:r>
      <w:r>
        <w:rPr>
          <w:rFonts w:hint="eastAsia"/>
        </w:rPr>
        <w:t>（</w:t>
      </w:r>
      <w:r w:rsidRPr="00DD7F88">
        <w:t>Phony</w:t>
      </w:r>
      <w:r>
        <w:rPr>
          <w:rFonts w:hint="eastAsia"/>
        </w:rPr>
        <w:t>）</w:t>
      </w:r>
      <w:r w:rsidRPr="00DD7F88">
        <w:rPr>
          <w:rFonts w:hint="eastAsia"/>
        </w:rPr>
        <w:t>，根据所选择的“伪目标”，判断其依赖关系并执行相应的动作。关于</w:t>
      </w:r>
      <w:r w:rsidRPr="00DD7F88">
        <w:t>Makefile</w:t>
      </w:r>
      <w:r w:rsidRPr="00DD7F88">
        <w:rPr>
          <w:rFonts w:hint="eastAsia"/>
        </w:rPr>
        <w:t>的基础知识，读者可以通过互联网上的资源自行了解，我们推荐读者阅读</w:t>
      </w:r>
      <w:r w:rsidRPr="00DD7F88">
        <w:rPr>
          <w:rFonts w:hint="eastAsia"/>
        </w:rPr>
        <w:t>CSDN</w:t>
      </w:r>
      <w:r w:rsidRPr="00DD7F88">
        <w:rPr>
          <w:rFonts w:hint="eastAsia"/>
        </w:rPr>
        <w:t>上的这个帖子：</w:t>
      </w:r>
    </w:p>
    <w:p w:rsidR="0095186E" w:rsidRPr="00DD7F88" w:rsidRDefault="0095186E" w:rsidP="0095186E">
      <w:pPr>
        <w:pStyle w:val="20"/>
      </w:pPr>
      <w:r w:rsidRPr="00DD7F88">
        <w:t>http</w:t>
      </w:r>
      <w:r>
        <w:t>：</w:t>
      </w:r>
      <w:r w:rsidRPr="00DD7F88">
        <w:t>//blog.csdn.net/foryourface/article/details/34058577</w:t>
      </w:r>
    </w:p>
    <w:p w:rsidR="0095186E" w:rsidRPr="00DD7F88" w:rsidRDefault="0095186E" w:rsidP="0095186E">
      <w:pPr>
        <w:pStyle w:val="20"/>
      </w:pPr>
      <w:r w:rsidRPr="00DD7F88">
        <w:rPr>
          <w:rFonts w:hint="eastAsia"/>
        </w:rPr>
        <w:t>以下，我们仅就</w:t>
      </w:r>
      <w:r w:rsidRPr="00DD7F88">
        <w:rPr>
          <w:rFonts w:hint="eastAsia"/>
        </w:rPr>
        <w:t>Hos</w:t>
      </w:r>
      <w:r w:rsidRPr="00DD7F88">
        <w:rPr>
          <w:rFonts w:hint="eastAsia"/>
        </w:rPr>
        <w:t>的构建过程做较为粗略的介绍，感兴趣的读者可以通过修改</w:t>
      </w:r>
      <w:r w:rsidRPr="00DD7F88">
        <w:t>Makefile</w:t>
      </w:r>
      <w:r w:rsidRPr="00DD7F88">
        <w:rPr>
          <w:rFonts w:hint="eastAsia"/>
        </w:rPr>
        <w:t>来体会该构建过程的细节。为了对构建过程有较为直管的认识，我们先来了解</w:t>
      </w:r>
      <w:r w:rsidRPr="00DD7F88">
        <w:t>Hos</w:t>
      </w:r>
      <w:r>
        <w:t>-mips</w:t>
      </w:r>
      <w:r w:rsidRPr="00DD7F88">
        <w:rPr>
          <w:rFonts w:hint="eastAsia"/>
        </w:rPr>
        <w:t>的目录结构</w:t>
      </w:r>
      <w:r>
        <w:rPr>
          <w:rFonts w:hint="eastAsia"/>
        </w:rPr>
        <w:t>（</w:t>
      </w:r>
      <w:r w:rsidRPr="00DD7F88">
        <w:rPr>
          <w:rFonts w:hint="eastAsia"/>
        </w:rPr>
        <w:t>如</w:t>
      </w:r>
      <w:r>
        <w:fldChar w:fldCharType="begin"/>
      </w:r>
      <w:r>
        <w:instrText xml:space="preserve"> </w:instrText>
      </w:r>
      <w:r>
        <w:rPr>
          <w:rFonts w:hint="eastAsia"/>
        </w:rPr>
        <w:instrText>REF _Ref507181339 \h</w:instrText>
      </w:r>
      <w:r>
        <w:instrText xml:space="preserve"> </w:instrText>
      </w:r>
      <w:r>
        <w:fldChar w:fldCharType="separate"/>
      </w:r>
      <w:r>
        <w:rPr>
          <w:rFonts w:hint="eastAsia"/>
        </w:rPr>
        <w:t>图</w:t>
      </w:r>
      <w:r>
        <w:rPr>
          <w:rFonts w:hint="eastAsia"/>
        </w:rPr>
        <w:t>6</w:t>
      </w:r>
      <w:r>
        <w:noBreakHyphen/>
        <w:t>6</w:t>
      </w:r>
      <w:r>
        <w:fldChar w:fldCharType="end"/>
      </w:r>
      <w:r w:rsidRPr="00DD7F88">
        <w:rPr>
          <w:rFonts w:hint="eastAsia"/>
        </w:rPr>
        <w:t>所示</w:t>
      </w:r>
      <w:r>
        <w:rPr>
          <w:rFonts w:hint="eastAsia"/>
        </w:rPr>
        <w:t>）</w:t>
      </w:r>
      <w:r w:rsidRPr="00DD7F88">
        <w:rPr>
          <w:rFonts w:hint="eastAsia"/>
        </w:rPr>
        <w:t>：</w:t>
      </w:r>
    </w:p>
    <w:p w:rsidR="0095186E" w:rsidRDefault="0095186E" w:rsidP="0095186E">
      <w:pPr>
        <w:jc w:val="center"/>
      </w:pPr>
      <w:r w:rsidRPr="00DD7F88">
        <w:drawing>
          <wp:inline distT="0" distB="0" distL="0" distR="0" wp14:anchorId="30368A2C" wp14:editId="375F78C6">
            <wp:extent cx="1337733" cy="2114817"/>
            <wp:effectExtent l="0" t="0" r="0" b="0"/>
            <wp:docPr id="115" name="图片 115" descr="C:\Users\zhiyuan\AppData\Roaming\Tencent\Users\450259336\QQ\WinTemp\RichOle\E2A6(VW()7EOV~RH9WMQB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iyuan\AppData\Roaming\Tencent\Users\450259336\QQ\WinTemp\RichOle\E2A6(VW()7EOV~RH9WMQB3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46144" cy="2128113"/>
                    </a:xfrm>
                    <a:prstGeom prst="rect">
                      <a:avLst/>
                    </a:prstGeom>
                    <a:noFill/>
                    <a:ln>
                      <a:noFill/>
                    </a:ln>
                  </pic:spPr>
                </pic:pic>
              </a:graphicData>
            </a:graphic>
          </wp:inline>
        </w:drawing>
      </w:r>
    </w:p>
    <w:p w:rsidR="0095186E" w:rsidRPr="00DD7F88" w:rsidRDefault="0095186E" w:rsidP="0095186E">
      <w:pPr>
        <w:pStyle w:val="af0"/>
      </w:pPr>
      <w:bookmarkStart w:id="40" w:name="_Ref507181339"/>
      <w:r>
        <w:rPr>
          <w:rFonts w:hint="eastAsia"/>
        </w:rPr>
        <w:t>图</w:t>
      </w:r>
      <w:r>
        <w:rPr>
          <w:rFonts w:hint="eastAsia"/>
        </w:rPr>
        <w:t>6</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6</w:t>
      </w:r>
      <w:r>
        <w:fldChar w:fldCharType="end"/>
      </w:r>
      <w:bookmarkEnd w:id="40"/>
      <w:r>
        <w:t xml:space="preserve"> </w:t>
      </w:r>
      <w:r w:rsidRPr="00694CA0">
        <w:t>Hos-mips</w:t>
      </w:r>
      <w:r w:rsidRPr="000B00D4">
        <w:rPr>
          <w:rFonts w:hint="eastAsia"/>
        </w:rPr>
        <w:t>的目录结构</w:t>
      </w:r>
    </w:p>
    <w:p w:rsidR="0095186E" w:rsidRPr="00DD7F88" w:rsidRDefault="0095186E" w:rsidP="0095186E">
      <w:pPr>
        <w:pStyle w:val="20"/>
      </w:pPr>
      <w:r w:rsidRPr="00DD7F88">
        <w:rPr>
          <w:rFonts w:hint="eastAsia"/>
        </w:rPr>
        <w:t>我们在</w:t>
      </w:r>
      <w:r w:rsidRPr="00DD7F88">
        <w:t>VSCode</w:t>
      </w:r>
      <w:r w:rsidRPr="00DD7F88">
        <w:rPr>
          <w:rFonts w:hint="eastAsia"/>
        </w:rPr>
        <w:t>中打开</w:t>
      </w:r>
      <w:r w:rsidRPr="00DD7F88">
        <w:t>Hos</w:t>
      </w:r>
      <w:r>
        <w:t>-mips</w:t>
      </w:r>
      <w:r w:rsidRPr="00DD7F88">
        <w:rPr>
          <w:rFonts w:hint="eastAsia"/>
        </w:rPr>
        <w:t>根目录下的</w:t>
      </w:r>
      <w:r w:rsidRPr="00DD7F88">
        <w:t>Makefile</w:t>
      </w:r>
      <w:r w:rsidRPr="00DD7F88">
        <w:rPr>
          <w:rFonts w:hint="eastAsia"/>
        </w:rPr>
        <w:t>文件。在该文件的第</w:t>
      </w:r>
      <w:r w:rsidRPr="00DD7F88">
        <w:rPr>
          <w:rFonts w:hint="eastAsia"/>
        </w:rPr>
        <w:t>73</w:t>
      </w:r>
      <w:r w:rsidRPr="00DD7F88">
        <w:rPr>
          <w:rFonts w:hint="eastAsia"/>
        </w:rPr>
        <w:t>行，我们看到名字为“</w:t>
      </w:r>
      <w:r w:rsidRPr="00DD7F88">
        <w:t>all</w:t>
      </w:r>
      <w:r w:rsidRPr="00DD7F88">
        <w:rPr>
          <w:rFonts w:hint="eastAsia"/>
        </w:rPr>
        <w:t>”的伪目标，它代表</w:t>
      </w:r>
      <w:r w:rsidRPr="00DD7F88">
        <w:t>make</w:t>
      </w:r>
      <w:r w:rsidRPr="00DD7F88">
        <w:rPr>
          <w:rFonts w:hint="eastAsia"/>
        </w:rPr>
        <w:t>的缺省目标：</w:t>
      </w:r>
    </w:p>
    <w:p w:rsidR="0095186E" w:rsidRPr="00DD7F88" w:rsidRDefault="0095186E" w:rsidP="0095186E">
      <w:pPr>
        <w:shd w:val="clear" w:color="auto" w:fill="AEAAAA" w:themeFill="background2" w:themeFillShade="BF"/>
      </w:pPr>
      <w:r w:rsidRPr="00DD7F88">
        <w:t>72 PHONY+= $</w:t>
      </w:r>
      <w:r>
        <w:t>（</w:t>
      </w:r>
      <w:r w:rsidRPr="00DD7F88">
        <w:t>OBJPATH_ROOT</w:t>
      </w:r>
      <w:r>
        <w:t>）</w:t>
      </w:r>
    </w:p>
    <w:p w:rsidR="0095186E" w:rsidRPr="00DD7F88" w:rsidRDefault="0095186E" w:rsidP="0095186E">
      <w:pPr>
        <w:shd w:val="clear" w:color="auto" w:fill="AEAAAA" w:themeFill="background2" w:themeFillShade="BF"/>
      </w:pPr>
      <w:r w:rsidRPr="00DD7F88">
        <w:t>73 all</w:t>
      </w:r>
      <w:r>
        <w:t>：</w:t>
      </w:r>
      <w:r w:rsidRPr="00DD7F88">
        <w:t xml:space="preserve"> sfsimg kernel</w:t>
      </w:r>
    </w:p>
    <w:p w:rsidR="0095186E" w:rsidRPr="00DD7F88" w:rsidRDefault="0095186E" w:rsidP="0095186E">
      <w:pPr>
        <w:shd w:val="clear" w:color="auto" w:fill="AEAAAA" w:themeFill="background2" w:themeFillShade="BF"/>
      </w:pPr>
      <w:r w:rsidRPr="00DD7F88">
        <w:t>74</w:t>
      </w:r>
    </w:p>
    <w:p w:rsidR="0095186E" w:rsidRPr="00DD7F88" w:rsidRDefault="0095186E" w:rsidP="0095186E">
      <w:pPr>
        <w:pStyle w:val="20"/>
      </w:pPr>
      <w:r w:rsidRPr="00DD7F88">
        <w:rPr>
          <w:rFonts w:hint="eastAsia"/>
        </w:rPr>
        <w:t>而它有两个较大的依赖目标：</w:t>
      </w:r>
      <w:r w:rsidRPr="00DD7F88">
        <w:t>sfsimg</w:t>
      </w:r>
      <w:r w:rsidRPr="00DD7F88">
        <w:rPr>
          <w:rFonts w:hint="eastAsia"/>
        </w:rPr>
        <w:t>和</w:t>
      </w:r>
      <w:r w:rsidRPr="00DD7F88">
        <w:t>kernel</w:t>
      </w:r>
      <w:r w:rsidRPr="00DD7F88">
        <w:rPr>
          <w:rFonts w:hint="eastAsia"/>
        </w:rPr>
        <w:t>，也就是说，必须先构建</w:t>
      </w:r>
      <w:r w:rsidRPr="00DD7F88">
        <w:t>sfsimg</w:t>
      </w:r>
      <w:r w:rsidRPr="00DD7F88">
        <w:rPr>
          <w:rFonts w:hint="eastAsia"/>
        </w:rPr>
        <w:t>和</w:t>
      </w:r>
      <w:r w:rsidRPr="00DD7F88">
        <w:t>kernel</w:t>
      </w:r>
      <w:r w:rsidRPr="00DD7F88">
        <w:rPr>
          <w:rFonts w:hint="eastAsia"/>
        </w:rPr>
        <w:t>两个目标才能够最终完成</w:t>
      </w:r>
      <w:r w:rsidRPr="00DD7F88">
        <w:t>all</w:t>
      </w:r>
      <w:r w:rsidRPr="00DD7F88">
        <w:rPr>
          <w:rFonts w:hint="eastAsia"/>
        </w:rPr>
        <w:t>这个伪目标的构建过程。在以下的论述中，我们假定：</w:t>
      </w:r>
      <w:r w:rsidRPr="00DD7F88">
        <w:rPr>
          <w:rFonts w:hint="eastAsia"/>
        </w:rPr>
        <w:t>$</w:t>
      </w:r>
      <w:r>
        <w:rPr>
          <w:rFonts w:hint="eastAsia"/>
        </w:rPr>
        <w:t>（</w:t>
      </w:r>
      <w:r w:rsidRPr="00DD7F88">
        <w:rPr>
          <w:rFonts w:hint="eastAsia"/>
        </w:rPr>
        <w:t>TOPDIR</w:t>
      </w:r>
      <w:r>
        <w:rPr>
          <w:rFonts w:hint="eastAsia"/>
        </w:rPr>
        <w:t>）</w:t>
      </w:r>
      <w:r w:rsidRPr="00DD7F88">
        <w:t>=./</w:t>
      </w:r>
      <w:r w:rsidRPr="00DD7F88">
        <w:rPr>
          <w:rFonts w:hint="eastAsia"/>
        </w:rPr>
        <w:t>一直成立，也就是</w:t>
      </w:r>
      <w:r w:rsidRPr="00DD7F88">
        <w:rPr>
          <w:rFonts w:hint="eastAsia"/>
        </w:rPr>
        <w:t>Hos</w:t>
      </w:r>
      <w:r>
        <w:t>-mips</w:t>
      </w:r>
      <w:r w:rsidRPr="00DD7F88">
        <w:rPr>
          <w:rFonts w:hint="eastAsia"/>
        </w:rPr>
        <w:t>所在的顶层目录。</w:t>
      </w:r>
    </w:p>
    <w:p w:rsidR="0095186E" w:rsidRPr="00DD7F88" w:rsidRDefault="0095186E" w:rsidP="0095186E">
      <w:pPr>
        <w:pStyle w:val="41"/>
      </w:pPr>
      <w:r>
        <w:t>1.</w:t>
      </w:r>
      <w:r w:rsidRPr="00DD7F88">
        <w:t>sfsimg</w:t>
      </w:r>
      <w:r w:rsidRPr="00DD7F88">
        <w:rPr>
          <w:rFonts w:hint="eastAsia"/>
        </w:rPr>
        <w:t>的构建</w:t>
      </w:r>
    </w:p>
    <w:p w:rsidR="0095186E" w:rsidRPr="00DD7F88" w:rsidRDefault="0095186E" w:rsidP="0095186E">
      <w:pPr>
        <w:pStyle w:val="20"/>
      </w:pPr>
      <w:r w:rsidRPr="00DD7F88">
        <w:rPr>
          <w:rFonts w:hint="eastAsia"/>
        </w:rPr>
        <w:t>先看</w:t>
      </w:r>
      <w:r w:rsidRPr="00DD7F88">
        <w:t>sfsimg</w:t>
      </w:r>
      <w:r w:rsidRPr="00DD7F88">
        <w:rPr>
          <w:rFonts w:hint="eastAsia"/>
        </w:rPr>
        <w:t>，与它相关的定义在</w:t>
      </w:r>
      <w:r w:rsidRPr="00DD7F88">
        <w:t>104</w:t>
      </w:r>
      <w:r w:rsidRPr="00DD7F88">
        <w:rPr>
          <w:rFonts w:hint="eastAsia"/>
        </w:rPr>
        <w:t>~</w:t>
      </w:r>
      <w:r w:rsidRPr="00DD7F88">
        <w:t>117</w:t>
      </w:r>
      <w:r w:rsidRPr="00DD7F88">
        <w:rPr>
          <w:rFonts w:hint="eastAsia"/>
        </w:rPr>
        <w:t>行：</w:t>
      </w:r>
    </w:p>
    <w:p w:rsidR="0095186E" w:rsidRPr="002E28F0" w:rsidRDefault="0095186E" w:rsidP="0095186E">
      <w:pPr>
        <w:shd w:val="clear" w:color="auto" w:fill="AEAAAA" w:themeFill="background2" w:themeFillShade="BF"/>
      </w:pPr>
      <w:r w:rsidRPr="002E28F0">
        <w:lastRenderedPageBreak/>
        <w:t>104 ## image</w:t>
      </w:r>
    </w:p>
    <w:p w:rsidR="0095186E" w:rsidRPr="002E28F0" w:rsidRDefault="0095186E" w:rsidP="0095186E">
      <w:pPr>
        <w:shd w:val="clear" w:color="auto" w:fill="AEAAAA" w:themeFill="background2" w:themeFillShade="BF"/>
      </w:pPr>
      <w:r w:rsidRPr="002E28F0">
        <w:t xml:space="preserve">105 SFSIMG_LINK </w:t>
      </w:r>
      <w:r>
        <w:t>：</w:t>
      </w:r>
      <w:r w:rsidRPr="002E28F0">
        <w:t>= $</w:t>
      </w:r>
      <w:r>
        <w:t>（</w:t>
      </w:r>
      <w:r w:rsidRPr="002E28F0">
        <w:t>OBJPATH_ROOT</w:t>
      </w:r>
      <w:r>
        <w:t>）</w:t>
      </w:r>
      <w:r w:rsidRPr="002E28F0">
        <w:t>/sfs.img</w:t>
      </w:r>
    </w:p>
    <w:p w:rsidR="0095186E" w:rsidRPr="002E28F0" w:rsidRDefault="0095186E" w:rsidP="0095186E">
      <w:pPr>
        <w:shd w:val="clear" w:color="auto" w:fill="AEAAAA" w:themeFill="background2" w:themeFillShade="BF"/>
      </w:pPr>
      <w:r w:rsidRPr="002E28F0">
        <w:t xml:space="preserve">106 SFSIMG_FILE </w:t>
      </w:r>
      <w:r>
        <w:t>：</w:t>
      </w:r>
      <w:r w:rsidRPr="002E28F0">
        <w:t>= $</w:t>
      </w:r>
      <w:r>
        <w:t>（</w:t>
      </w:r>
      <w:r w:rsidRPr="002E28F0">
        <w:t>OBJPATH_ROOT</w:t>
      </w:r>
      <w:r>
        <w:t>）</w:t>
      </w:r>
      <w:r w:rsidRPr="002E28F0">
        <w:t>/sfs-orig.img</w:t>
      </w:r>
    </w:p>
    <w:p w:rsidR="0095186E" w:rsidRPr="002E28F0" w:rsidRDefault="0095186E" w:rsidP="0095186E">
      <w:pPr>
        <w:shd w:val="clear" w:color="auto" w:fill="AEAAAA" w:themeFill="background2" w:themeFillShade="BF"/>
      </w:pPr>
      <w:r w:rsidRPr="002E28F0">
        <w:t xml:space="preserve">107 TMPSFS </w:t>
      </w:r>
      <w:r>
        <w:t>：</w:t>
      </w:r>
      <w:r w:rsidRPr="002E28F0">
        <w:t>= $</w:t>
      </w:r>
      <w:r>
        <w:t>（</w:t>
      </w:r>
      <w:r w:rsidRPr="002E28F0">
        <w:t>OBJPATH_ROOT</w:t>
      </w:r>
      <w:r>
        <w:t>）</w:t>
      </w:r>
      <w:r w:rsidRPr="002E28F0">
        <w:t>/.tmpsfs</w:t>
      </w:r>
    </w:p>
    <w:p w:rsidR="0095186E" w:rsidRPr="002E28F0" w:rsidRDefault="0095186E" w:rsidP="0095186E">
      <w:pPr>
        <w:shd w:val="clear" w:color="auto" w:fill="AEAAAA" w:themeFill="background2" w:themeFillShade="BF"/>
      </w:pPr>
      <w:r w:rsidRPr="002E28F0">
        <w:t>108 sfsimg</w:t>
      </w:r>
      <w:r>
        <w:t>：</w:t>
      </w:r>
      <w:r w:rsidRPr="002E28F0">
        <w:t xml:space="preserve"> $</w:t>
      </w:r>
      <w:r>
        <w:t>（</w:t>
      </w:r>
      <w:r w:rsidRPr="002E28F0">
        <w:t>SFSIMG_LINK</w:t>
      </w:r>
      <w:r>
        <w:t>）</w:t>
      </w:r>
    </w:p>
    <w:p w:rsidR="0095186E" w:rsidRPr="002E28F0" w:rsidRDefault="0095186E" w:rsidP="0095186E">
      <w:pPr>
        <w:shd w:val="clear" w:color="auto" w:fill="AEAAAA" w:themeFill="background2" w:themeFillShade="BF"/>
      </w:pPr>
      <w:r w:rsidRPr="002E28F0">
        <w:t>109</w:t>
      </w:r>
    </w:p>
    <w:p w:rsidR="0095186E" w:rsidRPr="002E28F0" w:rsidRDefault="0095186E" w:rsidP="0095186E">
      <w:pPr>
        <w:shd w:val="clear" w:color="auto" w:fill="AEAAAA" w:themeFill="background2" w:themeFillShade="BF"/>
      </w:pPr>
      <w:r w:rsidRPr="002E28F0">
        <w:t>110 $</w:t>
      </w:r>
      <w:r>
        <w:t>（</w:t>
      </w:r>
      <w:r w:rsidRPr="002E28F0">
        <w:t>SFSIMG_LINK</w:t>
      </w:r>
      <w:r>
        <w:t>）：</w:t>
      </w:r>
      <w:r w:rsidRPr="002E28F0">
        <w:t xml:space="preserve"> $</w:t>
      </w:r>
      <w:r>
        <w:t>（</w:t>
      </w:r>
      <w:r w:rsidRPr="002E28F0">
        <w:t>SFSIMG_FILE</w:t>
      </w:r>
      <w:r>
        <w:t>）</w:t>
      </w:r>
    </w:p>
    <w:p w:rsidR="0095186E" w:rsidRPr="002E28F0" w:rsidRDefault="0095186E" w:rsidP="0095186E">
      <w:pPr>
        <w:shd w:val="clear" w:color="auto" w:fill="AEAAAA" w:themeFill="background2" w:themeFillShade="BF"/>
      </w:pPr>
      <w:r w:rsidRPr="002E28F0">
        <w:t>111         @ln -sf sfs-orig.img $@</w:t>
      </w:r>
    </w:p>
    <w:p w:rsidR="0095186E" w:rsidRPr="002E28F0" w:rsidRDefault="0095186E" w:rsidP="0095186E">
      <w:pPr>
        <w:shd w:val="clear" w:color="auto" w:fill="AEAAAA" w:themeFill="background2" w:themeFillShade="BF"/>
      </w:pPr>
      <w:r w:rsidRPr="002E28F0">
        <w:t>112</w:t>
      </w:r>
    </w:p>
    <w:p w:rsidR="0095186E" w:rsidRPr="002E28F0" w:rsidRDefault="0095186E" w:rsidP="0095186E">
      <w:pPr>
        <w:shd w:val="clear" w:color="auto" w:fill="AEAAAA" w:themeFill="background2" w:themeFillShade="BF"/>
      </w:pPr>
      <w:r w:rsidRPr="002E28F0">
        <w:t>113</w:t>
      </w:r>
    </w:p>
    <w:p w:rsidR="0095186E" w:rsidRPr="002E28F0" w:rsidRDefault="0095186E" w:rsidP="0095186E">
      <w:pPr>
        <w:shd w:val="clear" w:color="auto" w:fill="AEAAAA" w:themeFill="background2" w:themeFillShade="BF"/>
      </w:pPr>
      <w:r w:rsidRPr="002E28F0">
        <w:t>114 $</w:t>
      </w:r>
      <w:r>
        <w:t>（</w:t>
      </w:r>
      <w:r w:rsidRPr="002E28F0">
        <w:t>SFSIMG_FILE</w:t>
      </w:r>
      <w:r>
        <w:t>）：</w:t>
      </w:r>
      <w:r w:rsidRPr="002E28F0">
        <w:t xml:space="preserve"> $</w:t>
      </w:r>
      <w:r>
        <w:t>（</w:t>
      </w:r>
      <w:r w:rsidRPr="002E28F0">
        <w:t>TOOLS_MKSFS</w:t>
      </w:r>
      <w:r>
        <w:t>）</w:t>
      </w:r>
      <w:r w:rsidRPr="002E28F0">
        <w:t xml:space="preserve"> userlib userapp FORCE | $</w:t>
      </w:r>
      <w:r>
        <w:t>（</w:t>
      </w:r>
      <w:r w:rsidRPr="002E28F0">
        <w:t>OBJPATH_ROOT</w:t>
      </w:r>
      <w:r>
        <w:t>）</w:t>
      </w:r>
    </w:p>
    <w:p w:rsidR="0095186E" w:rsidRPr="002E28F0" w:rsidRDefault="0095186E" w:rsidP="0095186E">
      <w:pPr>
        <w:shd w:val="clear" w:color="auto" w:fill="AEAAAA" w:themeFill="background2" w:themeFillShade="BF"/>
      </w:pPr>
      <w:r w:rsidRPr="002E28F0">
        <w:t>115         @echo Making $@</w:t>
      </w:r>
    </w:p>
    <w:p w:rsidR="0095186E" w:rsidRPr="002E28F0" w:rsidRDefault="0095186E" w:rsidP="0095186E">
      <w:pPr>
        <w:shd w:val="clear" w:color="auto" w:fill="AEAAAA" w:themeFill="background2" w:themeFillShade="BF"/>
      </w:pPr>
      <w:r w:rsidRPr="002E28F0">
        <w:t>116         @mkdir -p $</w:t>
      </w:r>
      <w:r>
        <w:t>（</w:t>
      </w:r>
      <w:r w:rsidRPr="002E28F0">
        <w:t>TMPSFS</w:t>
      </w:r>
      <w:r>
        <w:t>）</w:t>
      </w:r>
    </w:p>
    <w:p w:rsidR="0095186E" w:rsidRPr="002E28F0" w:rsidRDefault="0095186E" w:rsidP="0095186E">
      <w:pPr>
        <w:shd w:val="clear" w:color="auto" w:fill="AEAAAA" w:themeFill="background2" w:themeFillShade="BF"/>
      </w:pPr>
      <w:r w:rsidRPr="002E28F0">
        <w:t>117         @mkdir -p $</w:t>
      </w:r>
      <w:r>
        <w:t>（</w:t>
      </w:r>
      <w:r w:rsidRPr="002E28F0">
        <w:t>TMPSFS</w:t>
      </w:r>
      <w:r>
        <w:t>）</w:t>
      </w:r>
      <w:r w:rsidRPr="002E28F0">
        <w:t>/lib/modules</w:t>
      </w:r>
    </w:p>
    <w:p w:rsidR="0095186E" w:rsidRPr="002E28F0" w:rsidRDefault="0095186E" w:rsidP="0095186E">
      <w:pPr>
        <w:shd w:val="clear" w:color="auto" w:fill="AEAAAA" w:themeFill="background2" w:themeFillShade="BF"/>
      </w:pPr>
      <w:r w:rsidRPr="002E28F0">
        <w:t>…</w:t>
      </w:r>
    </w:p>
    <w:p w:rsidR="0095186E" w:rsidRPr="002E28F0" w:rsidRDefault="0095186E" w:rsidP="0095186E">
      <w:pPr>
        <w:shd w:val="clear" w:color="auto" w:fill="AEAAAA" w:themeFill="background2" w:themeFillShade="BF"/>
      </w:pPr>
      <w:r w:rsidRPr="002E28F0">
        <w:t>129         @cp -r $</w:t>
      </w:r>
      <w:r>
        <w:t>（</w:t>
      </w:r>
      <w:r w:rsidRPr="002E28F0">
        <w:t>OBJPATH_ROOT</w:t>
      </w:r>
      <w:r>
        <w:t>）</w:t>
      </w:r>
      <w:r w:rsidRPr="002E28F0">
        <w:t>/user-ucore/bin $</w:t>
      </w:r>
      <w:r>
        <w:t>（</w:t>
      </w:r>
      <w:r w:rsidRPr="002E28F0">
        <w:t>TMPSFS</w:t>
      </w:r>
      <w:r>
        <w:t>）</w:t>
      </w:r>
    </w:p>
    <w:p w:rsidR="0095186E" w:rsidRPr="002E28F0" w:rsidRDefault="0095186E" w:rsidP="0095186E">
      <w:pPr>
        <w:shd w:val="clear" w:color="auto" w:fill="AEAAAA" w:themeFill="background2" w:themeFillShade="BF"/>
      </w:pPr>
      <w:r w:rsidRPr="002E28F0">
        <w:t xml:space="preserve">130 ifneq </w:t>
      </w:r>
      <w:r>
        <w:t>（</w:t>
      </w:r>
      <w:r w:rsidRPr="002E28F0">
        <w:t>$</w:t>
      </w:r>
      <w:r>
        <w:t>（</w:t>
      </w:r>
      <w:r w:rsidRPr="002E28F0">
        <w:t>UCORE_TEST</w:t>
      </w:r>
      <w:r>
        <w:t>）</w:t>
      </w:r>
      <w:r w:rsidRPr="002E28F0">
        <w:t>,</w:t>
      </w:r>
      <w:r>
        <w:t>）</w:t>
      </w:r>
    </w:p>
    <w:p w:rsidR="0095186E" w:rsidRPr="002E28F0" w:rsidRDefault="0095186E" w:rsidP="0095186E">
      <w:pPr>
        <w:shd w:val="clear" w:color="auto" w:fill="AEAAAA" w:themeFill="background2" w:themeFillShade="BF"/>
      </w:pPr>
      <w:r w:rsidRPr="002E28F0">
        <w:t>131         @cp -r $</w:t>
      </w:r>
      <w:r>
        <w:t>（</w:t>
      </w:r>
      <w:r w:rsidRPr="002E28F0">
        <w:t>OBJPATH_ROOT</w:t>
      </w:r>
      <w:r>
        <w:t>）</w:t>
      </w:r>
      <w:r w:rsidRPr="002E28F0">
        <w:t>/user/testbin $</w:t>
      </w:r>
      <w:r>
        <w:t>（</w:t>
      </w:r>
      <w:r w:rsidRPr="002E28F0">
        <w:t>TMPSFS</w:t>
      </w:r>
      <w:r>
        <w:t>）</w:t>
      </w:r>
    </w:p>
    <w:p w:rsidR="0095186E" w:rsidRPr="002E28F0" w:rsidRDefault="0095186E" w:rsidP="0095186E">
      <w:pPr>
        <w:shd w:val="clear" w:color="auto" w:fill="AEAAAA" w:themeFill="background2" w:themeFillShade="BF"/>
      </w:pPr>
      <w:r w:rsidRPr="002E28F0">
        <w:t>132 endif</w:t>
      </w:r>
    </w:p>
    <w:p w:rsidR="0095186E" w:rsidRPr="002E28F0" w:rsidRDefault="0095186E" w:rsidP="0095186E">
      <w:pPr>
        <w:shd w:val="clear" w:color="auto" w:fill="AEAAAA" w:themeFill="background2" w:themeFillShade="BF"/>
      </w:pPr>
      <w:r w:rsidRPr="002E28F0">
        <w:t>133         @$</w:t>
      </w:r>
      <w:r>
        <w:t>（</w:t>
      </w:r>
      <w:r w:rsidRPr="002E28F0">
        <w:t>Q</w:t>
      </w:r>
      <w:r>
        <w:t>）</w:t>
      </w:r>
      <w:r w:rsidRPr="002E28F0">
        <w:t>$</w:t>
      </w:r>
      <w:r>
        <w:t>（</w:t>
      </w:r>
      <w:r w:rsidRPr="002E28F0">
        <w:t>MAKE</w:t>
      </w:r>
      <w:r>
        <w:t>）</w:t>
      </w:r>
      <w:r w:rsidRPr="002E28F0">
        <w:t xml:space="preserve"> -f $</w:t>
      </w:r>
      <w:r>
        <w:t>（</w:t>
      </w:r>
      <w:r w:rsidRPr="002E28F0">
        <w:t>TOPDIR</w:t>
      </w:r>
      <w:r>
        <w:t>）</w:t>
      </w:r>
      <w:r w:rsidRPr="002E28F0">
        <w:t>/user/user-ucore/Makefile -C $</w:t>
      </w:r>
      <w:r>
        <w:t>（</w:t>
      </w:r>
      <w:r w:rsidRPr="002E28F0">
        <w:t>TOPDIR</w:t>
      </w:r>
      <w:r>
        <w:t>）</w:t>
      </w:r>
      <w:r w:rsidRPr="002E28F0">
        <w:t>/user/user-ucore</w:t>
      </w:r>
    </w:p>
    <w:p w:rsidR="0095186E" w:rsidRPr="002E28F0" w:rsidRDefault="0095186E" w:rsidP="0095186E">
      <w:pPr>
        <w:shd w:val="clear" w:color="auto" w:fill="AEAAAA" w:themeFill="background2" w:themeFillShade="BF"/>
      </w:pPr>
      <w:r w:rsidRPr="002E28F0">
        <w:t>134         @if [ $</w:t>
      </w:r>
      <w:r>
        <w:t>（</w:t>
      </w:r>
      <w:r w:rsidRPr="002E28F0">
        <w:t>ARCH</w:t>
      </w:r>
      <w:r>
        <w:t>）</w:t>
      </w:r>
      <w:r w:rsidRPr="002E28F0">
        <w:t xml:space="preserve"> = "mips" ]</w:t>
      </w:r>
      <w:r>
        <w:t>；</w:t>
      </w:r>
      <w:r w:rsidRPr="002E28F0">
        <w:t xml:space="preserve"> \</w:t>
      </w:r>
    </w:p>
    <w:p w:rsidR="0095186E" w:rsidRPr="002E28F0" w:rsidRDefault="0095186E" w:rsidP="0095186E">
      <w:pPr>
        <w:shd w:val="clear" w:color="auto" w:fill="AEAAAA" w:themeFill="background2" w:themeFillShade="BF"/>
      </w:pPr>
      <w:r w:rsidRPr="002E28F0">
        <w:t>135         then \</w:t>
      </w:r>
    </w:p>
    <w:p w:rsidR="0095186E" w:rsidRPr="002E28F0" w:rsidRDefault="0095186E" w:rsidP="0095186E">
      <w:pPr>
        <w:shd w:val="clear" w:color="auto" w:fill="AEAAAA" w:themeFill="background2" w:themeFillShade="BF"/>
      </w:pPr>
      <w:r w:rsidRPr="002E28F0">
        <w:t>136                 echo " mips"</w:t>
      </w:r>
      <w:r>
        <w:t>；</w:t>
      </w:r>
      <w:r w:rsidRPr="002E28F0">
        <w:t xml:space="preserve"> \</w:t>
      </w:r>
    </w:p>
    <w:p w:rsidR="0095186E" w:rsidRPr="002E28F0" w:rsidRDefault="0095186E" w:rsidP="0095186E">
      <w:pPr>
        <w:shd w:val="clear" w:color="auto" w:fill="AEAAAA" w:themeFill="background2" w:themeFillShade="BF"/>
      </w:pPr>
      <w:r w:rsidRPr="002E28F0">
        <w:t>137                 cp -r $</w:t>
      </w:r>
      <w:r>
        <w:t>（</w:t>
      </w:r>
      <w:r w:rsidRPr="002E28F0">
        <w:t>TOPDIR</w:t>
      </w:r>
      <w:r>
        <w:t>）</w:t>
      </w:r>
      <w:r w:rsidRPr="002E28F0">
        <w:t>/user/user-ucore/_initial/hello.txt $</w:t>
      </w:r>
      <w:r>
        <w:t>（</w:t>
      </w:r>
      <w:r w:rsidRPr="002E28F0">
        <w:t>TMPSFS</w:t>
      </w:r>
      <w:r>
        <w:t>）；</w:t>
      </w:r>
      <w:r w:rsidRPr="002E28F0">
        <w:t xml:space="preserve"> \</w:t>
      </w:r>
    </w:p>
    <w:p w:rsidR="0095186E" w:rsidRPr="002E28F0" w:rsidRDefault="0095186E" w:rsidP="0095186E">
      <w:pPr>
        <w:shd w:val="clear" w:color="auto" w:fill="AEAAAA" w:themeFill="background2" w:themeFillShade="BF"/>
      </w:pPr>
      <w:r w:rsidRPr="002E28F0">
        <w:t>138                 rm -f $@</w:t>
      </w:r>
      <w:r>
        <w:t>；</w:t>
      </w:r>
      <w:r w:rsidRPr="002E28F0">
        <w:t xml:space="preserve"> \</w:t>
      </w:r>
    </w:p>
    <w:p w:rsidR="0095186E" w:rsidRPr="002E28F0" w:rsidRDefault="0095186E" w:rsidP="0095186E">
      <w:pPr>
        <w:shd w:val="clear" w:color="auto" w:fill="AEAAAA" w:themeFill="background2" w:themeFillShade="BF"/>
      </w:pPr>
      <w:r w:rsidRPr="002E28F0">
        <w:t>139                 dd if=/dev/zero of=$@ count=4800</w:t>
      </w:r>
      <w:r>
        <w:t>；</w:t>
      </w:r>
      <w:r w:rsidRPr="002E28F0">
        <w:t xml:space="preserve"> \</w:t>
      </w:r>
    </w:p>
    <w:p w:rsidR="0095186E" w:rsidRPr="002E28F0" w:rsidRDefault="0095186E" w:rsidP="0095186E">
      <w:pPr>
        <w:shd w:val="clear" w:color="auto" w:fill="AEAAAA" w:themeFill="background2" w:themeFillShade="BF"/>
      </w:pPr>
      <w:r w:rsidRPr="002E28F0">
        <w:t>140         else \</w:t>
      </w:r>
    </w:p>
    <w:p w:rsidR="0095186E" w:rsidRPr="002E28F0" w:rsidRDefault="0095186E" w:rsidP="0095186E">
      <w:pPr>
        <w:shd w:val="clear" w:color="auto" w:fill="AEAAAA" w:themeFill="background2" w:themeFillShade="BF"/>
      </w:pPr>
      <w:r w:rsidRPr="002E28F0">
        <w:t>141                 echo -n $</w:t>
      </w:r>
      <w:r>
        <w:t>（</w:t>
      </w:r>
      <w:r w:rsidRPr="002E28F0">
        <w:t>ARCH</w:t>
      </w:r>
      <w:r>
        <w:t>）</w:t>
      </w:r>
      <w:r w:rsidRPr="002E28F0">
        <w:t>." not mips"</w:t>
      </w:r>
      <w:r>
        <w:t>；</w:t>
      </w:r>
      <w:r w:rsidRPr="002E28F0">
        <w:t xml:space="preserve"> \</w:t>
      </w:r>
    </w:p>
    <w:p w:rsidR="0095186E" w:rsidRPr="002E28F0" w:rsidRDefault="0095186E" w:rsidP="0095186E">
      <w:pPr>
        <w:shd w:val="clear" w:color="auto" w:fill="AEAAAA" w:themeFill="background2" w:themeFillShade="BF"/>
      </w:pPr>
      <w:r w:rsidRPr="002E28F0">
        <w:t>142                 cp -r $</w:t>
      </w:r>
      <w:r>
        <w:t>（</w:t>
      </w:r>
      <w:r w:rsidRPr="002E28F0">
        <w:t>TOPDIR</w:t>
      </w:r>
      <w:r>
        <w:t>）</w:t>
      </w:r>
      <w:r w:rsidRPr="002E28F0">
        <w:t>/user/user-ucore/_initial/* $</w:t>
      </w:r>
      <w:r>
        <w:t>（</w:t>
      </w:r>
      <w:r w:rsidRPr="002E28F0">
        <w:t>TMPSFS</w:t>
      </w:r>
      <w:r>
        <w:t>）；</w:t>
      </w:r>
      <w:r w:rsidRPr="002E28F0">
        <w:t xml:space="preserve"> \</w:t>
      </w:r>
    </w:p>
    <w:p w:rsidR="0095186E" w:rsidRPr="002E28F0" w:rsidRDefault="0095186E" w:rsidP="0095186E">
      <w:pPr>
        <w:shd w:val="clear" w:color="auto" w:fill="AEAAAA" w:themeFill="background2" w:themeFillShade="BF"/>
      </w:pPr>
      <w:r w:rsidRPr="002E28F0">
        <w:t>143                 rm -f $@</w:t>
      </w:r>
      <w:r>
        <w:t>；</w:t>
      </w:r>
      <w:r w:rsidRPr="002E28F0">
        <w:t xml:space="preserve"> \</w:t>
      </w:r>
    </w:p>
    <w:p w:rsidR="0095186E" w:rsidRPr="002E28F0" w:rsidRDefault="0095186E" w:rsidP="0095186E">
      <w:pPr>
        <w:shd w:val="clear" w:color="auto" w:fill="AEAAAA" w:themeFill="background2" w:themeFillShade="BF"/>
      </w:pPr>
      <w:r w:rsidRPr="002E28F0">
        <w:t>144                 dd if=/dev/zero of=$@ bs=256K count=$</w:t>
      </w:r>
      <w:r>
        <w:t>（</w:t>
      </w:r>
      <w:r w:rsidRPr="002E28F0">
        <w:t>UCONFIG_SFS_IMAGE_SIZE</w:t>
      </w:r>
      <w:r>
        <w:t>）；</w:t>
      </w:r>
      <w:r w:rsidRPr="002E28F0">
        <w:t xml:space="preserve"> \</w:t>
      </w:r>
    </w:p>
    <w:p w:rsidR="0095186E" w:rsidRPr="002E28F0" w:rsidRDefault="0095186E" w:rsidP="0095186E">
      <w:pPr>
        <w:shd w:val="clear" w:color="auto" w:fill="AEAAAA" w:themeFill="background2" w:themeFillShade="BF"/>
      </w:pPr>
      <w:r w:rsidRPr="002E28F0">
        <w:t>145         fi</w:t>
      </w:r>
    </w:p>
    <w:p w:rsidR="0095186E" w:rsidRPr="002E28F0" w:rsidRDefault="0095186E" w:rsidP="0095186E">
      <w:pPr>
        <w:shd w:val="clear" w:color="auto" w:fill="AEAAAA" w:themeFill="background2" w:themeFillShade="BF"/>
      </w:pPr>
      <w:r w:rsidRPr="002E28F0">
        <w:t>146         @$</w:t>
      </w:r>
      <w:r>
        <w:t>（</w:t>
      </w:r>
      <w:r w:rsidRPr="002E28F0">
        <w:t>TOOLS_MKSFS</w:t>
      </w:r>
      <w:r>
        <w:t>）</w:t>
      </w:r>
      <w:r w:rsidRPr="002E28F0">
        <w:t xml:space="preserve"> $@ $</w:t>
      </w:r>
      <w:r>
        <w:t>（</w:t>
      </w:r>
      <w:r w:rsidRPr="002E28F0">
        <w:t>TMPSFS</w:t>
      </w:r>
      <w:r>
        <w:t>）</w:t>
      </w:r>
    </w:p>
    <w:p w:rsidR="0095186E" w:rsidRPr="002E28F0" w:rsidRDefault="0095186E" w:rsidP="0095186E">
      <w:pPr>
        <w:shd w:val="clear" w:color="auto" w:fill="AEAAAA" w:themeFill="background2" w:themeFillShade="BF"/>
      </w:pPr>
      <w:r w:rsidRPr="002E28F0">
        <w:t>147         @rm -rf $</w:t>
      </w:r>
      <w:r>
        <w:t>（</w:t>
      </w:r>
      <w:r w:rsidRPr="002E28F0">
        <w:t>TMPSFS</w:t>
      </w:r>
      <w:r>
        <w:t>）</w:t>
      </w:r>
    </w:p>
    <w:p w:rsidR="0095186E" w:rsidRPr="002E28F0" w:rsidRDefault="0095186E" w:rsidP="0095186E">
      <w:pPr>
        <w:shd w:val="clear" w:color="auto" w:fill="AEAAAA" w:themeFill="background2" w:themeFillShade="BF"/>
      </w:pPr>
      <w:r w:rsidRPr="002E28F0">
        <w:t>148</w:t>
      </w:r>
    </w:p>
    <w:p w:rsidR="0095186E" w:rsidRPr="002E28F0" w:rsidRDefault="0095186E" w:rsidP="0095186E">
      <w:pPr>
        <w:shd w:val="clear" w:color="auto" w:fill="AEAAAA" w:themeFill="background2" w:themeFillShade="BF"/>
      </w:pPr>
      <w:r w:rsidRPr="002E28F0">
        <w:t>149 endif</w:t>
      </w:r>
    </w:p>
    <w:p w:rsidR="0095186E" w:rsidRPr="00DD7F88" w:rsidRDefault="0095186E" w:rsidP="0095186E">
      <w:pPr>
        <w:pStyle w:val="20"/>
      </w:pPr>
      <w:r w:rsidRPr="00DD7F88">
        <w:rPr>
          <w:rFonts w:hint="eastAsia"/>
        </w:rPr>
        <w:t>实际上</w:t>
      </w:r>
      <w:r w:rsidRPr="00DD7F88">
        <w:t>sfsimg</w:t>
      </w:r>
      <w:r w:rsidRPr="00DD7F88">
        <w:rPr>
          <w:rFonts w:hint="eastAsia"/>
        </w:rPr>
        <w:t>的</w:t>
      </w:r>
      <w:r>
        <w:rPr>
          <w:rFonts w:hint="eastAsia"/>
        </w:rPr>
        <w:t>（</w:t>
      </w:r>
      <w:r w:rsidRPr="00DD7F88">
        <w:rPr>
          <w:rFonts w:hint="eastAsia"/>
        </w:rPr>
        <w:t>宏观</w:t>
      </w:r>
      <w:r>
        <w:rPr>
          <w:rFonts w:hint="eastAsia"/>
        </w:rPr>
        <w:t>）</w:t>
      </w:r>
      <w:r w:rsidRPr="00DD7F88">
        <w:rPr>
          <w:rFonts w:hint="eastAsia"/>
        </w:rPr>
        <w:t>构建目标，是生成</w:t>
      </w:r>
      <w:r w:rsidRPr="00DD7F88">
        <w:t>$</w:t>
      </w:r>
      <w:r>
        <w:t>（</w:t>
      </w:r>
      <w:r w:rsidRPr="00DD7F88">
        <w:t>OBJPATH_ROOT</w:t>
      </w:r>
      <w:r>
        <w:t>）</w:t>
      </w:r>
      <w:r w:rsidRPr="00DD7F88">
        <w:rPr>
          <w:rFonts w:hint="eastAsia"/>
        </w:rPr>
        <w:t>，也就是</w:t>
      </w:r>
      <w:r w:rsidRPr="00DD7F88">
        <w:t>./obj</w:t>
      </w:r>
      <w:r w:rsidRPr="00DD7F88">
        <w:rPr>
          <w:rFonts w:hint="eastAsia"/>
        </w:rPr>
        <w:t>目录</w:t>
      </w:r>
      <w:r>
        <w:rPr>
          <w:rFonts w:hint="eastAsia"/>
        </w:rPr>
        <w:t>（</w:t>
      </w:r>
      <w:r w:rsidRPr="00DD7F88">
        <w:rPr>
          <w:rFonts w:hint="eastAsia"/>
        </w:rPr>
        <w:t>见</w:t>
      </w:r>
      <w:r w:rsidRPr="00DD7F88">
        <w:t>Makefile</w:t>
      </w:r>
      <w:r w:rsidRPr="00DD7F88">
        <w:rPr>
          <w:rFonts w:hint="eastAsia"/>
        </w:rPr>
        <w:t>的第</w:t>
      </w:r>
      <w:r w:rsidRPr="00DD7F88">
        <w:rPr>
          <w:rFonts w:hint="eastAsia"/>
        </w:rPr>
        <w:t>17</w:t>
      </w:r>
      <w:r w:rsidRPr="00DD7F88">
        <w:rPr>
          <w:rFonts w:hint="eastAsia"/>
        </w:rPr>
        <w:t>行</w:t>
      </w:r>
      <w:r>
        <w:rPr>
          <w:rFonts w:hint="eastAsia"/>
        </w:rPr>
        <w:t>）</w:t>
      </w:r>
      <w:r w:rsidRPr="00DD7F88">
        <w:rPr>
          <w:rFonts w:hint="eastAsia"/>
        </w:rPr>
        <w:t>下的</w:t>
      </w:r>
      <w:r w:rsidRPr="00DD7F88">
        <w:t>sfs.img</w:t>
      </w:r>
      <w:r w:rsidRPr="00DD7F88">
        <w:rPr>
          <w:rFonts w:hint="eastAsia"/>
        </w:rPr>
        <w:t>。为了这个目标，</w:t>
      </w:r>
      <w:r w:rsidRPr="00DD7F88">
        <w:t>make</w:t>
      </w:r>
      <w:r w:rsidRPr="00DD7F88">
        <w:rPr>
          <w:rFonts w:hint="eastAsia"/>
        </w:rPr>
        <w:t>工具将依次完成以下工作：</w:t>
      </w:r>
    </w:p>
    <w:p w:rsidR="0095186E" w:rsidRPr="00DD7F88" w:rsidRDefault="0095186E" w:rsidP="0095186E">
      <w:pPr>
        <w:pStyle w:val="20"/>
      </w:pPr>
      <w:r w:rsidRPr="00DD7F88">
        <w:rPr>
          <w:rFonts w:hint="eastAsia"/>
        </w:rPr>
        <w:t>1</w:t>
      </w:r>
      <w:r>
        <w:rPr>
          <w:rFonts w:hint="eastAsia"/>
        </w:rPr>
        <w:t>）</w:t>
      </w:r>
      <w:r w:rsidRPr="00DD7F88">
        <w:rPr>
          <w:rFonts w:hint="eastAsia"/>
        </w:rPr>
        <w:t>创建</w:t>
      </w:r>
      <w:r w:rsidRPr="00DD7F88">
        <w:t>$</w:t>
      </w:r>
      <w:r>
        <w:t>（</w:t>
      </w:r>
      <w:r w:rsidRPr="00DD7F88">
        <w:t>OBJPATH_ROOT</w:t>
      </w:r>
      <w:r>
        <w:t>）</w:t>
      </w:r>
      <w:r w:rsidRPr="00DD7F88">
        <w:rPr>
          <w:rFonts w:hint="eastAsia"/>
        </w:rPr>
        <w:t>，也就是</w:t>
      </w:r>
      <w:r w:rsidRPr="00DD7F88">
        <w:t>./obj</w:t>
      </w:r>
      <w:r w:rsidRPr="00DD7F88">
        <w:rPr>
          <w:rFonts w:hint="eastAsia"/>
        </w:rPr>
        <w:t>目录；</w:t>
      </w:r>
    </w:p>
    <w:p w:rsidR="0095186E" w:rsidRPr="00DD7F88" w:rsidRDefault="0095186E" w:rsidP="0095186E">
      <w:pPr>
        <w:pStyle w:val="20"/>
      </w:pPr>
      <w:r w:rsidRPr="00DD7F88">
        <w:rPr>
          <w:rFonts w:hint="eastAsia"/>
        </w:rPr>
        <w:t>2</w:t>
      </w:r>
      <w:r>
        <w:rPr>
          <w:rFonts w:hint="eastAsia"/>
        </w:rPr>
        <w:t>）</w:t>
      </w:r>
      <w:r w:rsidRPr="00DD7F88">
        <w:rPr>
          <w:rFonts w:hint="eastAsia"/>
        </w:rPr>
        <w:t>构建生成镜像文件的工具，该工具由</w:t>
      </w:r>
      <w:r w:rsidRPr="00DD7F88">
        <w:t>$</w:t>
      </w:r>
      <w:r>
        <w:t>（</w:t>
      </w:r>
      <w:r w:rsidRPr="00DD7F88">
        <w:t>TOOLS_MKSFS</w:t>
      </w:r>
      <w:r>
        <w:t>）</w:t>
      </w:r>
      <w:r w:rsidRPr="00DD7F88">
        <w:rPr>
          <w:rFonts w:hint="eastAsia"/>
        </w:rPr>
        <w:t>定义，其值为</w:t>
      </w:r>
      <w:r w:rsidRPr="00DD7F88">
        <w:t>$</w:t>
      </w:r>
      <w:r>
        <w:t>（</w:t>
      </w:r>
      <w:r w:rsidRPr="00DD7F88">
        <w:t>OBJPATH_ROOT</w:t>
      </w:r>
      <w:r>
        <w:t>）</w:t>
      </w:r>
      <w:r w:rsidRPr="00DD7F88">
        <w:t>/mksfs</w:t>
      </w:r>
      <w:r w:rsidRPr="00DD7F88">
        <w:rPr>
          <w:rFonts w:hint="eastAsia"/>
        </w:rPr>
        <w:t>，见第</w:t>
      </w:r>
      <w:r w:rsidRPr="00DD7F88">
        <w:rPr>
          <w:rFonts w:hint="eastAsia"/>
        </w:rPr>
        <w:t>99~</w:t>
      </w:r>
      <w:r w:rsidRPr="00DD7F88">
        <w:t>102</w:t>
      </w:r>
      <w:r w:rsidRPr="00DD7F88">
        <w:rPr>
          <w:rFonts w:hint="eastAsia"/>
        </w:rPr>
        <w:t>行：</w:t>
      </w:r>
    </w:p>
    <w:p w:rsidR="0095186E" w:rsidRPr="002E28F0" w:rsidRDefault="0095186E" w:rsidP="0095186E">
      <w:pPr>
        <w:shd w:val="clear" w:color="auto" w:fill="AEAAAA" w:themeFill="background2" w:themeFillShade="BF"/>
      </w:pPr>
      <w:r w:rsidRPr="002E28F0">
        <w:t xml:space="preserve">99 TOOLS_MKSFS_DIR </w:t>
      </w:r>
      <w:r>
        <w:t>：</w:t>
      </w:r>
      <w:r w:rsidRPr="002E28F0">
        <w:t>= $</w:t>
      </w:r>
      <w:r>
        <w:t>（</w:t>
      </w:r>
      <w:r w:rsidRPr="002E28F0">
        <w:t>TOPDIR</w:t>
      </w:r>
      <w:r>
        <w:t>）</w:t>
      </w:r>
      <w:r w:rsidRPr="002E28F0">
        <w:t>/tool</w:t>
      </w:r>
    </w:p>
    <w:p w:rsidR="0095186E" w:rsidRPr="002E28F0" w:rsidRDefault="0095186E" w:rsidP="0095186E">
      <w:pPr>
        <w:shd w:val="clear" w:color="auto" w:fill="AEAAAA" w:themeFill="background2" w:themeFillShade="BF"/>
      </w:pPr>
      <w:r w:rsidRPr="002E28F0">
        <w:lastRenderedPageBreak/>
        <w:t xml:space="preserve">100 TOOLS_MKSFS </w:t>
      </w:r>
      <w:r>
        <w:t>：</w:t>
      </w:r>
      <w:r w:rsidRPr="002E28F0">
        <w:t>= $</w:t>
      </w:r>
      <w:r>
        <w:t>（</w:t>
      </w:r>
      <w:r w:rsidRPr="002E28F0">
        <w:t>OBJPATH_ROOT</w:t>
      </w:r>
      <w:r>
        <w:t>）</w:t>
      </w:r>
      <w:r w:rsidRPr="002E28F0">
        <w:t>/mksfs</w:t>
      </w:r>
    </w:p>
    <w:p w:rsidR="0095186E" w:rsidRPr="002E28F0" w:rsidRDefault="0095186E" w:rsidP="0095186E">
      <w:pPr>
        <w:shd w:val="clear" w:color="auto" w:fill="AEAAAA" w:themeFill="background2" w:themeFillShade="BF"/>
      </w:pPr>
      <w:r w:rsidRPr="002E28F0">
        <w:t>101 $</w:t>
      </w:r>
      <w:r>
        <w:t>（</w:t>
      </w:r>
      <w:r w:rsidRPr="002E28F0">
        <w:t>TOOLS_MKSFS</w:t>
      </w:r>
      <w:r>
        <w:t>）：</w:t>
      </w:r>
      <w:r w:rsidRPr="002E28F0">
        <w:t xml:space="preserve"> | $</w:t>
      </w:r>
      <w:r>
        <w:t>（</w:t>
      </w:r>
      <w:r w:rsidRPr="002E28F0">
        <w:t>OBJPATH_ROOT</w:t>
      </w:r>
      <w:r>
        <w:t>）</w:t>
      </w:r>
    </w:p>
    <w:p w:rsidR="0095186E" w:rsidRPr="002E28F0" w:rsidRDefault="0095186E" w:rsidP="0095186E">
      <w:pPr>
        <w:shd w:val="clear" w:color="auto" w:fill="AEAAAA" w:themeFill="background2" w:themeFillShade="BF"/>
      </w:pPr>
      <w:r w:rsidRPr="002E28F0">
        <w:t>102         $</w:t>
      </w:r>
      <w:r>
        <w:t>（</w:t>
      </w:r>
      <w:r w:rsidRPr="002E28F0">
        <w:t>Q</w:t>
      </w:r>
      <w:r>
        <w:t>）</w:t>
      </w:r>
      <w:r w:rsidRPr="002E28F0">
        <w:t>$</w:t>
      </w:r>
      <w:r>
        <w:t>（</w:t>
      </w:r>
      <w:r w:rsidRPr="002E28F0">
        <w:t>MAKE</w:t>
      </w:r>
      <w:r>
        <w:t>）</w:t>
      </w:r>
      <w:r w:rsidRPr="002E28F0">
        <w:t xml:space="preserve"> CC=$</w:t>
      </w:r>
      <w:r>
        <w:t>（</w:t>
      </w:r>
      <w:r w:rsidRPr="002E28F0">
        <w:t>HOSTCC</w:t>
      </w:r>
      <w:r>
        <w:t>）</w:t>
      </w:r>
      <w:r w:rsidRPr="002E28F0">
        <w:t xml:space="preserve"> -f $</w:t>
      </w:r>
      <w:r>
        <w:t>（</w:t>
      </w:r>
      <w:r w:rsidRPr="002E28F0">
        <w:t>TOOLS_MKSFS_DIR</w:t>
      </w:r>
      <w:r>
        <w:t>）</w:t>
      </w:r>
      <w:r w:rsidRPr="002E28F0">
        <w:t>/Makefile -C $</w:t>
      </w:r>
      <w:r>
        <w:t>（</w:t>
      </w:r>
      <w:r w:rsidRPr="002E28F0">
        <w:t>TOOLS_MKSFS_DIR</w:t>
      </w:r>
      <w:r>
        <w:t>）</w:t>
      </w:r>
      <w:r w:rsidRPr="002E28F0">
        <w:t xml:space="preserve"> all</w:t>
      </w:r>
    </w:p>
    <w:p w:rsidR="0095186E" w:rsidRPr="00DD7F88" w:rsidRDefault="0095186E" w:rsidP="0095186E">
      <w:pPr>
        <w:pStyle w:val="20"/>
      </w:pPr>
      <w:r w:rsidRPr="00DD7F88">
        <w:rPr>
          <w:rFonts w:hint="eastAsia"/>
        </w:rPr>
        <w:t>这个工具是用</w:t>
      </w:r>
      <w:r w:rsidRPr="00DD7F88">
        <w:rPr>
          <w:rFonts w:hint="eastAsia"/>
        </w:rPr>
        <w:t>HOSTCC</w:t>
      </w:r>
      <w:r w:rsidRPr="00DD7F88">
        <w:rPr>
          <w:rFonts w:hint="eastAsia"/>
        </w:rPr>
        <w:t>编译的，实际上也就是我们在第五章安装</w:t>
      </w:r>
      <w:r w:rsidRPr="00DD7F88">
        <w:t>Cygwin</w:t>
      </w:r>
      <w:r w:rsidRPr="00DD7F88">
        <w:rPr>
          <w:rFonts w:hint="eastAsia"/>
        </w:rPr>
        <w:t>时附带安装的</w:t>
      </w:r>
      <w:r w:rsidRPr="00DD7F88">
        <w:t>gcc</w:t>
      </w:r>
      <w:r w:rsidRPr="00DD7F88">
        <w:rPr>
          <w:rFonts w:hint="eastAsia"/>
        </w:rPr>
        <w:t>工具。该工具的源代码在</w:t>
      </w:r>
      <w:r w:rsidRPr="00DD7F88">
        <w:t>tool</w:t>
      </w:r>
      <w:r w:rsidRPr="00DD7F88">
        <w:rPr>
          <w:rFonts w:hint="eastAsia"/>
        </w:rPr>
        <w:t>子目录下，该目录包括一个</w:t>
      </w:r>
      <w:r w:rsidRPr="00DD7F88">
        <w:t>Makefile</w:t>
      </w:r>
      <w:r w:rsidRPr="00DD7F88">
        <w:rPr>
          <w:rFonts w:hint="eastAsia"/>
        </w:rPr>
        <w:t>和一个</w:t>
      </w:r>
      <w:r w:rsidRPr="00DD7F88">
        <w:t>.c</w:t>
      </w:r>
      <w:r w:rsidRPr="00DD7F88">
        <w:rPr>
          <w:rFonts w:hint="eastAsia"/>
        </w:rPr>
        <w:t>文件</w:t>
      </w:r>
      <w:r>
        <w:rPr>
          <w:rFonts w:hint="eastAsia"/>
        </w:rPr>
        <w:t>（</w:t>
      </w:r>
      <w:r w:rsidRPr="00DD7F88">
        <w:t>mksfs.c</w:t>
      </w:r>
      <w:r>
        <w:rPr>
          <w:rFonts w:hint="eastAsia"/>
        </w:rPr>
        <w:t>）</w:t>
      </w:r>
      <w:r w:rsidRPr="00DD7F88">
        <w:rPr>
          <w:rFonts w:hint="eastAsia"/>
        </w:rPr>
        <w:t>。</w:t>
      </w:r>
      <w:r w:rsidRPr="00DD7F88">
        <w:t>mksfs</w:t>
      </w:r>
      <w:r w:rsidRPr="00DD7F88">
        <w:rPr>
          <w:rFonts w:hint="eastAsia"/>
        </w:rPr>
        <w:t>工具的工作原理，是创建一个空白文件，作为一个虚拟的“磁盘分区”。然后再往其中写入</w:t>
      </w:r>
      <w:r w:rsidRPr="00DD7F88">
        <w:t>i</w:t>
      </w:r>
      <w:r w:rsidRPr="00DD7F88">
        <w:rPr>
          <w:rFonts w:hint="eastAsia"/>
        </w:rPr>
        <w:t>节点等数据结构，从而完成对其“格式化”的过程。需要指出的是，系统采用了自定义的简单文件系统</w:t>
      </w:r>
      <w:r>
        <w:rPr>
          <w:rFonts w:hint="eastAsia"/>
        </w:rPr>
        <w:t>（</w:t>
      </w:r>
      <w:r w:rsidRPr="00DD7F88">
        <w:t>simple file system</w:t>
      </w:r>
      <w:r w:rsidRPr="00DD7F88">
        <w:rPr>
          <w:rFonts w:hint="eastAsia"/>
        </w:rPr>
        <w:t>，简称</w:t>
      </w:r>
      <w:r w:rsidRPr="00DD7F88">
        <w:t>sfs</w:t>
      </w:r>
      <w:r>
        <w:rPr>
          <w:rFonts w:hint="eastAsia"/>
        </w:rPr>
        <w:t>）</w:t>
      </w:r>
      <w:r w:rsidRPr="00DD7F88">
        <w:rPr>
          <w:rFonts w:hint="eastAsia"/>
        </w:rPr>
        <w:t>来“格式化”虚拟的“磁盘分区”文件，该文件的格式以及该工具相应的代码，有兴趣的读者可自行阅读。</w:t>
      </w:r>
    </w:p>
    <w:p w:rsidR="0095186E" w:rsidRPr="00DD7F88" w:rsidRDefault="0095186E" w:rsidP="0095186E">
      <w:pPr>
        <w:pStyle w:val="20"/>
      </w:pPr>
      <w:r w:rsidRPr="00DD7F88">
        <w:t>3</w:t>
      </w:r>
      <w:r>
        <w:rPr>
          <w:rFonts w:hint="eastAsia"/>
        </w:rPr>
        <w:t>）</w:t>
      </w:r>
      <w:r w:rsidRPr="00DD7F88">
        <w:rPr>
          <w:rFonts w:hint="eastAsia"/>
        </w:rPr>
        <w:t>构建用户态库</w:t>
      </w:r>
      <w:r w:rsidRPr="00DD7F88">
        <w:t>userlib</w:t>
      </w:r>
      <w:r w:rsidRPr="00DD7F88">
        <w:rPr>
          <w:rFonts w:hint="eastAsia"/>
        </w:rPr>
        <w:t>，见</w:t>
      </w:r>
      <w:r w:rsidRPr="00DD7F88">
        <w:t>Makefile</w:t>
      </w:r>
      <w:r w:rsidRPr="00DD7F88">
        <w:rPr>
          <w:rFonts w:hint="eastAsia"/>
        </w:rPr>
        <w:t>的第</w:t>
      </w:r>
      <w:r w:rsidRPr="00DD7F88">
        <w:t>80~81</w:t>
      </w:r>
      <w:r w:rsidRPr="00DD7F88">
        <w:rPr>
          <w:rFonts w:hint="eastAsia"/>
        </w:rPr>
        <w:t>行：</w:t>
      </w:r>
    </w:p>
    <w:p w:rsidR="0095186E" w:rsidRPr="002E28F0" w:rsidRDefault="0095186E" w:rsidP="0095186E">
      <w:pPr>
        <w:shd w:val="clear" w:color="auto" w:fill="AEAAAA" w:themeFill="background2" w:themeFillShade="BF"/>
      </w:pPr>
      <w:r w:rsidRPr="002E28F0">
        <w:t>80 userlib</w:t>
      </w:r>
      <w:r>
        <w:t>：</w:t>
      </w:r>
      <w:r w:rsidRPr="002E28F0">
        <w:t xml:space="preserve"> $</w:t>
      </w:r>
      <w:r>
        <w:t>（</w:t>
      </w:r>
      <w:r w:rsidRPr="002E28F0">
        <w:t>OBJPATH_ROOT</w:t>
      </w:r>
      <w:r>
        <w:t>）</w:t>
      </w:r>
    </w:p>
    <w:p w:rsidR="0095186E" w:rsidRPr="002E28F0" w:rsidRDefault="0095186E" w:rsidP="0095186E">
      <w:pPr>
        <w:shd w:val="clear" w:color="auto" w:fill="AEAAAA" w:themeFill="background2" w:themeFillShade="BF"/>
      </w:pPr>
      <w:r w:rsidRPr="002E28F0">
        <w:t>81         $</w:t>
      </w:r>
      <w:r>
        <w:t>（</w:t>
      </w:r>
      <w:r w:rsidRPr="002E28F0">
        <w:t>Q</w:t>
      </w:r>
      <w:r>
        <w:t>）</w:t>
      </w:r>
      <w:r w:rsidRPr="002E28F0">
        <w:t>$</w:t>
      </w:r>
      <w:r>
        <w:t>（</w:t>
      </w:r>
      <w:r w:rsidRPr="002E28F0">
        <w:t>MAKE</w:t>
      </w:r>
      <w:r>
        <w:t>）</w:t>
      </w:r>
      <w:r w:rsidRPr="002E28F0">
        <w:t xml:space="preserve"> -f $</w:t>
      </w:r>
      <w:r>
        <w:t>（</w:t>
      </w:r>
      <w:r w:rsidRPr="002E28F0">
        <w:t>TOPDIR</w:t>
      </w:r>
      <w:r>
        <w:t>）</w:t>
      </w:r>
      <w:r w:rsidRPr="002E28F0">
        <w:t>/user/Makefile -C $</w:t>
      </w:r>
      <w:r>
        <w:t>（</w:t>
      </w:r>
      <w:r w:rsidRPr="002E28F0">
        <w:t>TOPDIR</w:t>
      </w:r>
      <w:r>
        <w:t>）</w:t>
      </w:r>
      <w:r w:rsidRPr="002E28F0">
        <w:t>/user  all</w:t>
      </w:r>
    </w:p>
    <w:p w:rsidR="0095186E" w:rsidRPr="00DD7F88" w:rsidRDefault="0095186E" w:rsidP="0095186E">
      <w:pPr>
        <w:pStyle w:val="20"/>
      </w:pPr>
      <w:r w:rsidRPr="00DD7F88">
        <w:rPr>
          <w:rFonts w:hint="eastAsia"/>
        </w:rPr>
        <w:t>可以看到，对</w:t>
      </w:r>
      <w:r w:rsidRPr="00DD7F88">
        <w:t>userlib</w:t>
      </w:r>
      <w:r w:rsidRPr="00DD7F88">
        <w:rPr>
          <w:rFonts w:hint="eastAsia"/>
        </w:rPr>
        <w:t>的构建将进入到</w:t>
      </w:r>
      <w:r w:rsidRPr="00DD7F88">
        <w:t>Hos</w:t>
      </w:r>
      <w:r>
        <w:t>-mips</w:t>
      </w:r>
      <w:r w:rsidRPr="00DD7F88">
        <w:rPr>
          <w:rFonts w:hint="eastAsia"/>
        </w:rPr>
        <w:t>的</w:t>
      </w:r>
      <w:r w:rsidRPr="00DD7F88">
        <w:t>user</w:t>
      </w:r>
      <w:r w:rsidRPr="00DD7F88">
        <w:rPr>
          <w:rFonts w:hint="eastAsia"/>
        </w:rPr>
        <w:t>目录进行，而构建的结果是生成</w:t>
      </w:r>
      <w:r w:rsidRPr="00DD7F88">
        <w:t>Hos</w:t>
      </w:r>
      <w:r w:rsidRPr="00DD7F88">
        <w:rPr>
          <w:rFonts w:hint="eastAsia"/>
        </w:rPr>
        <w:t>的用户态库，也就是</w:t>
      </w:r>
      <w:r w:rsidRPr="00DD7F88">
        <w:t>obj/user/ulib.a</w:t>
      </w:r>
      <w:r w:rsidRPr="00DD7F88">
        <w:rPr>
          <w:rFonts w:hint="eastAsia"/>
        </w:rPr>
        <w:t>文件。</w:t>
      </w:r>
    </w:p>
    <w:p w:rsidR="0095186E" w:rsidRPr="00DD7F88" w:rsidRDefault="0095186E" w:rsidP="0095186E">
      <w:pPr>
        <w:pStyle w:val="20"/>
      </w:pPr>
      <w:r w:rsidRPr="00DD7F88">
        <w:rPr>
          <w:rFonts w:hint="eastAsia"/>
        </w:rPr>
        <w:t>4</w:t>
      </w:r>
      <w:r>
        <w:rPr>
          <w:rFonts w:hint="eastAsia"/>
        </w:rPr>
        <w:t>）</w:t>
      </w:r>
      <w:r w:rsidRPr="00DD7F88">
        <w:rPr>
          <w:rFonts w:hint="eastAsia"/>
        </w:rPr>
        <w:t>构建应用</w:t>
      </w:r>
      <w:r w:rsidRPr="00DD7F88">
        <w:t>userapp</w:t>
      </w:r>
      <w:r w:rsidRPr="00DD7F88">
        <w:rPr>
          <w:rFonts w:hint="eastAsia"/>
        </w:rPr>
        <w:t>，见</w:t>
      </w:r>
      <w:r w:rsidRPr="00DD7F88">
        <w:t>Makefile</w:t>
      </w:r>
      <w:r w:rsidRPr="00DD7F88">
        <w:rPr>
          <w:rFonts w:hint="eastAsia"/>
        </w:rPr>
        <w:t>的第</w:t>
      </w:r>
      <w:r w:rsidRPr="00DD7F88">
        <w:t>93~94</w:t>
      </w:r>
      <w:r w:rsidRPr="00DD7F88">
        <w:rPr>
          <w:rFonts w:hint="eastAsia"/>
        </w:rPr>
        <w:t>行：</w:t>
      </w:r>
    </w:p>
    <w:p w:rsidR="0095186E" w:rsidRPr="00DD7F88" w:rsidRDefault="0095186E" w:rsidP="0095186E">
      <w:pPr>
        <w:shd w:val="clear" w:color="auto" w:fill="AEAAAA" w:themeFill="background2" w:themeFillShade="BF"/>
      </w:pPr>
      <w:r w:rsidRPr="00DD7F88">
        <w:t>93 userapp</w:t>
      </w:r>
      <w:r>
        <w:t>：</w:t>
      </w:r>
      <w:r w:rsidRPr="00DD7F88">
        <w:t xml:space="preserve"> $</w:t>
      </w:r>
      <w:r>
        <w:t>（</w:t>
      </w:r>
      <w:r w:rsidRPr="00DD7F88">
        <w:t>OBJPATH_ROOT</w:t>
      </w:r>
      <w:r>
        <w:t>）</w:t>
      </w:r>
    </w:p>
    <w:p w:rsidR="0095186E" w:rsidRPr="00DD7F88" w:rsidRDefault="0095186E" w:rsidP="0095186E">
      <w:pPr>
        <w:shd w:val="clear" w:color="auto" w:fill="AEAAAA" w:themeFill="background2" w:themeFillShade="BF"/>
      </w:pPr>
      <w:r w:rsidRPr="00DD7F88">
        <w:t>94         $</w:t>
      </w:r>
      <w:r>
        <w:t>（</w:t>
      </w:r>
      <w:r w:rsidRPr="00DD7F88">
        <w:t>Q</w:t>
      </w:r>
      <w:r>
        <w:t>）</w:t>
      </w:r>
      <w:r w:rsidRPr="00DD7F88">
        <w:t>$</w:t>
      </w:r>
      <w:r>
        <w:t>（</w:t>
      </w:r>
      <w:r w:rsidRPr="00DD7F88">
        <w:t>MAKE</w:t>
      </w:r>
      <w:r>
        <w:t>）</w:t>
      </w:r>
      <w:r w:rsidRPr="00DD7F88">
        <w:t xml:space="preserve"> -f $</w:t>
      </w:r>
      <w:r>
        <w:t>（</w:t>
      </w:r>
      <w:r w:rsidRPr="00DD7F88">
        <w:t>TOPDIR</w:t>
      </w:r>
      <w:r>
        <w:t>）</w:t>
      </w:r>
      <w:r w:rsidRPr="00DD7F88">
        <w:t>/user/user-ucore/Makefile -C $</w:t>
      </w:r>
      <w:r>
        <w:t>（</w:t>
      </w:r>
      <w:r w:rsidRPr="00DD7F88">
        <w:t>TOPDIR</w:t>
      </w:r>
      <w:r>
        <w:t>）</w:t>
      </w:r>
      <w:r w:rsidRPr="00DD7F88">
        <w:t>/user/user-ucore  all</w:t>
      </w:r>
    </w:p>
    <w:p w:rsidR="0095186E" w:rsidRPr="00DD7F88" w:rsidRDefault="0095186E" w:rsidP="0095186E">
      <w:pPr>
        <w:pStyle w:val="20"/>
      </w:pPr>
      <w:r w:rsidRPr="00DD7F88">
        <w:rPr>
          <w:rFonts w:hint="eastAsia"/>
        </w:rPr>
        <w:t>可以看到，构建过程将进入</w:t>
      </w:r>
      <w:r w:rsidRPr="00DD7F88">
        <w:rPr>
          <w:rFonts w:hint="eastAsia"/>
        </w:rPr>
        <w:t>user/user-ucore</w:t>
      </w:r>
      <w:r w:rsidRPr="00DD7F88">
        <w:rPr>
          <w:rFonts w:hint="eastAsia"/>
        </w:rPr>
        <w:t>目录下进行，其目标是构建</w:t>
      </w:r>
      <w:r w:rsidRPr="00DD7F88">
        <w:t>obj/user-ucore/bin</w:t>
      </w:r>
      <w:r w:rsidRPr="00DD7F88">
        <w:rPr>
          <w:rFonts w:hint="eastAsia"/>
        </w:rPr>
        <w:t>下的一系列应用程序。应用程序名字的列表在</w:t>
      </w:r>
      <w:r w:rsidRPr="00DD7F88">
        <w:t>Hos</w:t>
      </w:r>
      <w:r w:rsidRPr="00DD7F88">
        <w:rPr>
          <w:rFonts w:hint="eastAsia"/>
        </w:rPr>
        <w:t>源代码根目录下的</w:t>
      </w:r>
      <w:r w:rsidRPr="00DD7F88">
        <w:t>Makefile.config</w:t>
      </w:r>
      <w:r w:rsidRPr="00DD7F88">
        <w:rPr>
          <w:rFonts w:hint="eastAsia"/>
        </w:rPr>
        <w:t>文件中定义：</w:t>
      </w:r>
    </w:p>
    <w:p w:rsidR="0095186E" w:rsidRPr="00DD7F88" w:rsidRDefault="0095186E" w:rsidP="0095186E">
      <w:pPr>
        <w:shd w:val="clear" w:color="auto" w:fill="AEAAAA" w:themeFill="background2" w:themeFillShade="BF"/>
      </w:pPr>
      <w:r w:rsidRPr="00DD7F88">
        <w:rPr>
          <w:rFonts w:hint="eastAsia"/>
        </w:rPr>
        <w:t xml:space="preserve">2 </w:t>
      </w:r>
      <w:r w:rsidRPr="00DD7F88">
        <w:t>USER_APPLIST</w:t>
      </w:r>
      <w:r>
        <w:t>：</w:t>
      </w:r>
      <w:r w:rsidRPr="00DD7F88">
        <w:t>= pwd cat sh ls cp echo mount umount # link mkdir rename unlink lsmod insmod</w:t>
      </w:r>
    </w:p>
    <w:p w:rsidR="0095186E" w:rsidRPr="00DD7F88" w:rsidRDefault="0095186E" w:rsidP="0095186E">
      <w:pPr>
        <w:pStyle w:val="20"/>
      </w:pPr>
      <w:r w:rsidRPr="00DD7F88">
        <w:rPr>
          <w:rFonts w:hint="eastAsia"/>
        </w:rPr>
        <w:t>也即是说，包含</w:t>
      </w:r>
      <w:r w:rsidRPr="00DD7F88">
        <w:rPr>
          <w:rFonts w:hint="eastAsia"/>
        </w:rPr>
        <w:t>pwd</w:t>
      </w:r>
      <w:r w:rsidRPr="00DD7F88">
        <w:rPr>
          <w:rFonts w:hint="eastAsia"/>
        </w:rPr>
        <w:t>、</w:t>
      </w:r>
      <w:r w:rsidRPr="00DD7F88">
        <w:t>cat</w:t>
      </w:r>
      <w:r w:rsidRPr="00DD7F88">
        <w:rPr>
          <w:rFonts w:hint="eastAsia"/>
        </w:rPr>
        <w:t>、</w:t>
      </w:r>
      <w:r w:rsidRPr="00DD7F88">
        <w:t>sh</w:t>
      </w:r>
      <w:r w:rsidRPr="00DD7F88">
        <w:rPr>
          <w:rFonts w:hint="eastAsia"/>
        </w:rPr>
        <w:t>、</w:t>
      </w:r>
      <w:r w:rsidRPr="00DD7F88">
        <w:rPr>
          <w:rFonts w:hint="eastAsia"/>
        </w:rPr>
        <w:t>ls</w:t>
      </w:r>
      <w:r w:rsidRPr="00DD7F88">
        <w:rPr>
          <w:rFonts w:hint="eastAsia"/>
        </w:rPr>
        <w:t>、</w:t>
      </w:r>
      <w:r w:rsidRPr="00DD7F88">
        <w:t>cp</w:t>
      </w:r>
      <w:r w:rsidRPr="00DD7F88">
        <w:rPr>
          <w:rFonts w:hint="eastAsia"/>
        </w:rPr>
        <w:t>、</w:t>
      </w:r>
      <w:r w:rsidRPr="00DD7F88">
        <w:t>echo</w:t>
      </w:r>
      <w:r w:rsidRPr="00DD7F88">
        <w:rPr>
          <w:rFonts w:hint="eastAsia"/>
        </w:rPr>
        <w:t>、</w:t>
      </w:r>
      <w:r w:rsidRPr="00DD7F88">
        <w:t>mount</w:t>
      </w:r>
      <w:r w:rsidRPr="00DD7F88">
        <w:rPr>
          <w:rFonts w:hint="eastAsia"/>
        </w:rPr>
        <w:t>、</w:t>
      </w:r>
      <w:r w:rsidRPr="00DD7F88">
        <w:t>umount</w:t>
      </w:r>
      <w:r w:rsidRPr="00DD7F88">
        <w:rPr>
          <w:rFonts w:hint="eastAsia"/>
        </w:rPr>
        <w:t>等应用。实际上，这些就是能够在</w:t>
      </w:r>
      <w:r w:rsidRPr="00DD7F88">
        <w:t>Hos</w:t>
      </w:r>
      <w:r>
        <w:t>-mips</w:t>
      </w:r>
      <w:r w:rsidRPr="00DD7F88">
        <w:rPr>
          <w:rFonts w:hint="eastAsia"/>
        </w:rPr>
        <w:t>中使用的命令的集合，感兴趣的同学可以到</w:t>
      </w:r>
      <w:r w:rsidRPr="00DD7F88">
        <w:rPr>
          <w:rFonts w:hint="eastAsia"/>
        </w:rPr>
        <w:t>user/user-ucore</w:t>
      </w:r>
      <w:r w:rsidRPr="00DD7F88">
        <w:rPr>
          <w:rFonts w:hint="eastAsia"/>
        </w:rPr>
        <w:t>目录下阅读这些命令行所对应的源代码。值得注意的是，这些应用的构建用到了在第</w:t>
      </w:r>
      <w:r w:rsidRPr="00DD7F88">
        <w:rPr>
          <w:rFonts w:hint="eastAsia"/>
        </w:rPr>
        <w:t>3</w:t>
      </w:r>
      <w:r w:rsidRPr="00DD7F88">
        <w:rPr>
          <w:rFonts w:hint="eastAsia"/>
        </w:rPr>
        <w:t>步中已经构建好的</w:t>
      </w:r>
      <w:r w:rsidRPr="00DD7F88">
        <w:t>obj/user/ulib.a</w:t>
      </w:r>
      <w:r w:rsidRPr="00DD7F88">
        <w:rPr>
          <w:rFonts w:hint="eastAsia"/>
        </w:rPr>
        <w:t>文件。因为</w:t>
      </w:r>
      <w:r w:rsidRPr="00DD7F88">
        <w:t>ulib.a</w:t>
      </w:r>
      <w:r w:rsidRPr="00DD7F88">
        <w:rPr>
          <w:rFonts w:hint="eastAsia"/>
        </w:rPr>
        <w:t>文件中包含一些公用的函数，就使得应用的编程相对简单。</w:t>
      </w:r>
    </w:p>
    <w:p w:rsidR="0095186E" w:rsidRPr="00DD7F88" w:rsidRDefault="0095186E" w:rsidP="0095186E">
      <w:pPr>
        <w:pStyle w:val="20"/>
      </w:pPr>
      <w:r w:rsidRPr="00DD7F88">
        <w:rPr>
          <w:rFonts w:hint="eastAsia"/>
        </w:rPr>
        <w:t>5</w:t>
      </w:r>
      <w:r>
        <w:rPr>
          <w:rFonts w:hint="eastAsia"/>
        </w:rPr>
        <w:t>）</w:t>
      </w:r>
      <w:r w:rsidRPr="00DD7F88">
        <w:rPr>
          <w:rFonts w:hint="eastAsia"/>
        </w:rPr>
        <w:t>在以上步骤都完成后，</w:t>
      </w:r>
      <w:r w:rsidRPr="00DD7F88">
        <w:t>make</w:t>
      </w:r>
      <w:r w:rsidRPr="00DD7F88">
        <w:rPr>
          <w:rFonts w:hint="eastAsia"/>
        </w:rPr>
        <w:t>会进行以下动作：</w:t>
      </w:r>
    </w:p>
    <w:p w:rsidR="0095186E" w:rsidRPr="00DD7F88" w:rsidRDefault="0095186E" w:rsidP="0095186E">
      <w:pPr>
        <w:pStyle w:val="20"/>
      </w:pPr>
      <w:r w:rsidRPr="00DD7F88">
        <w:rPr>
          <w:rFonts w:hint="eastAsia"/>
        </w:rPr>
        <w:t>a</w:t>
      </w:r>
      <w:r>
        <w:t>）</w:t>
      </w:r>
      <w:r w:rsidRPr="00DD7F88">
        <w:t xml:space="preserve"> </w:t>
      </w:r>
      <w:r w:rsidRPr="00DD7F88">
        <w:rPr>
          <w:rFonts w:hint="eastAsia"/>
        </w:rPr>
        <w:t>创建</w:t>
      </w:r>
      <w:r w:rsidRPr="00DD7F88">
        <w:t>obj/.tmpsfs</w:t>
      </w:r>
      <w:r w:rsidRPr="00DD7F88">
        <w:rPr>
          <w:rFonts w:hint="eastAsia"/>
        </w:rPr>
        <w:t>目录以及</w:t>
      </w:r>
      <w:r w:rsidRPr="00DD7F88">
        <w:t>obj/.tmpsfs/lib/modules</w:t>
      </w:r>
      <w:r w:rsidRPr="00DD7F88">
        <w:rPr>
          <w:rFonts w:hint="eastAsia"/>
        </w:rPr>
        <w:t>目录</w:t>
      </w:r>
      <w:r>
        <w:rPr>
          <w:rFonts w:hint="eastAsia"/>
        </w:rPr>
        <w:t>（</w:t>
      </w:r>
      <w:r w:rsidRPr="00DD7F88">
        <w:t>Makefile</w:t>
      </w:r>
      <w:r w:rsidRPr="00DD7F88">
        <w:rPr>
          <w:rFonts w:hint="eastAsia"/>
        </w:rPr>
        <w:t>的第</w:t>
      </w:r>
      <w:r w:rsidRPr="00DD7F88">
        <w:rPr>
          <w:rFonts w:hint="eastAsia"/>
        </w:rPr>
        <w:t>116~1</w:t>
      </w:r>
      <w:r w:rsidRPr="00DD7F88">
        <w:t>1</w:t>
      </w:r>
      <w:r w:rsidRPr="00DD7F88">
        <w:rPr>
          <w:rFonts w:hint="eastAsia"/>
        </w:rPr>
        <w:t>7</w:t>
      </w:r>
      <w:r w:rsidRPr="00DD7F88">
        <w:rPr>
          <w:rFonts w:hint="eastAsia"/>
        </w:rPr>
        <w:t>行</w:t>
      </w:r>
      <w:r>
        <w:rPr>
          <w:rFonts w:hint="eastAsia"/>
        </w:rPr>
        <w:t>）</w:t>
      </w:r>
      <w:r w:rsidRPr="00DD7F88">
        <w:rPr>
          <w:rFonts w:hint="eastAsia"/>
        </w:rPr>
        <w:t>；</w:t>
      </w:r>
    </w:p>
    <w:p w:rsidR="0095186E" w:rsidRPr="00DD7F88" w:rsidRDefault="0095186E" w:rsidP="0095186E">
      <w:pPr>
        <w:pStyle w:val="20"/>
      </w:pPr>
      <w:r w:rsidRPr="00DD7F88">
        <w:t>b</w:t>
      </w:r>
      <w:r>
        <w:t>）</w:t>
      </w:r>
      <w:r w:rsidRPr="00DD7F88">
        <w:t xml:space="preserve"> </w:t>
      </w:r>
      <w:r w:rsidRPr="00DD7F88">
        <w:rPr>
          <w:rFonts w:hint="eastAsia"/>
        </w:rPr>
        <w:t>将</w:t>
      </w:r>
      <w:r w:rsidRPr="00DD7F88">
        <w:t>obj/user-ucore/bin</w:t>
      </w:r>
      <w:r w:rsidRPr="00DD7F88">
        <w:rPr>
          <w:rFonts w:hint="eastAsia"/>
        </w:rPr>
        <w:t>中的文件</w:t>
      </w:r>
      <w:r>
        <w:rPr>
          <w:rFonts w:hint="eastAsia"/>
        </w:rPr>
        <w:t>（</w:t>
      </w:r>
      <w:r w:rsidRPr="00DD7F88">
        <w:rPr>
          <w:rFonts w:hint="eastAsia"/>
        </w:rPr>
        <w:t>带目录</w:t>
      </w:r>
      <w:r>
        <w:rPr>
          <w:rFonts w:hint="eastAsia"/>
        </w:rPr>
        <w:t>）</w:t>
      </w:r>
      <w:r w:rsidRPr="00DD7F88">
        <w:rPr>
          <w:rFonts w:hint="eastAsia"/>
        </w:rPr>
        <w:t>拷贝到</w:t>
      </w:r>
      <w:r w:rsidRPr="00DD7F88">
        <w:t>obj/.tmpsfs</w:t>
      </w:r>
      <w:r w:rsidRPr="00DD7F88">
        <w:rPr>
          <w:rFonts w:hint="eastAsia"/>
        </w:rPr>
        <w:t>目录</w:t>
      </w:r>
      <w:r>
        <w:rPr>
          <w:rFonts w:hint="eastAsia"/>
        </w:rPr>
        <w:t>（</w:t>
      </w:r>
      <w:r w:rsidRPr="00DD7F88">
        <w:t>Makefile</w:t>
      </w:r>
      <w:r w:rsidRPr="00DD7F88">
        <w:rPr>
          <w:rFonts w:hint="eastAsia"/>
        </w:rPr>
        <w:t>的第</w:t>
      </w:r>
      <w:r w:rsidRPr="00DD7F88">
        <w:rPr>
          <w:rFonts w:hint="eastAsia"/>
        </w:rPr>
        <w:t>1</w:t>
      </w:r>
      <w:r w:rsidRPr="00DD7F88">
        <w:t>29</w:t>
      </w:r>
      <w:r w:rsidRPr="00DD7F88">
        <w:rPr>
          <w:rFonts w:hint="eastAsia"/>
        </w:rPr>
        <w:t>行</w:t>
      </w:r>
      <w:r>
        <w:rPr>
          <w:rFonts w:hint="eastAsia"/>
        </w:rPr>
        <w:t>）</w:t>
      </w:r>
      <w:r w:rsidRPr="00DD7F88">
        <w:rPr>
          <w:rFonts w:hint="eastAsia"/>
        </w:rPr>
        <w:t>；</w:t>
      </w:r>
    </w:p>
    <w:p w:rsidR="0095186E" w:rsidRPr="00DD7F88" w:rsidRDefault="0095186E" w:rsidP="0095186E">
      <w:pPr>
        <w:pStyle w:val="20"/>
      </w:pPr>
      <w:r w:rsidRPr="00DD7F88">
        <w:t>c</w:t>
      </w:r>
      <w:r>
        <w:t>）</w:t>
      </w:r>
      <w:r w:rsidRPr="00DD7F88">
        <w:t xml:space="preserve"> </w:t>
      </w:r>
      <w:r w:rsidRPr="00DD7F88">
        <w:rPr>
          <w:rFonts w:hint="eastAsia"/>
        </w:rPr>
        <w:t>将</w:t>
      </w:r>
      <w:r w:rsidRPr="00DD7F88">
        <w:t>user/user-ucore/_initial/hello.txt</w:t>
      </w:r>
      <w:r w:rsidRPr="00DD7F88">
        <w:rPr>
          <w:rFonts w:hint="eastAsia"/>
        </w:rPr>
        <w:t>文件拷贝到</w:t>
      </w:r>
      <w:r w:rsidRPr="00DD7F88">
        <w:t>obj/.tmpsfs</w:t>
      </w:r>
      <w:r w:rsidRPr="00DD7F88">
        <w:rPr>
          <w:rFonts w:hint="eastAsia"/>
        </w:rPr>
        <w:t>目录中</w:t>
      </w:r>
      <w:r>
        <w:rPr>
          <w:rFonts w:hint="eastAsia"/>
        </w:rPr>
        <w:t>（</w:t>
      </w:r>
      <w:r w:rsidRPr="00DD7F88">
        <w:t>Makefile</w:t>
      </w:r>
      <w:r w:rsidRPr="00DD7F88">
        <w:rPr>
          <w:rFonts w:hint="eastAsia"/>
        </w:rPr>
        <w:t>的第</w:t>
      </w:r>
      <w:r w:rsidRPr="00DD7F88">
        <w:rPr>
          <w:rFonts w:hint="eastAsia"/>
        </w:rPr>
        <w:t>1</w:t>
      </w:r>
      <w:r w:rsidRPr="00DD7F88">
        <w:t>37</w:t>
      </w:r>
      <w:r w:rsidRPr="00DD7F88">
        <w:rPr>
          <w:rFonts w:hint="eastAsia"/>
        </w:rPr>
        <w:t>行</w:t>
      </w:r>
      <w:r>
        <w:rPr>
          <w:rFonts w:hint="eastAsia"/>
        </w:rPr>
        <w:t>）</w:t>
      </w:r>
      <w:r w:rsidRPr="00DD7F88">
        <w:rPr>
          <w:rFonts w:hint="eastAsia"/>
        </w:rPr>
        <w:t>；</w:t>
      </w:r>
    </w:p>
    <w:p w:rsidR="0095186E" w:rsidRPr="00DD7F88" w:rsidRDefault="0095186E" w:rsidP="0095186E">
      <w:pPr>
        <w:pStyle w:val="20"/>
      </w:pPr>
      <w:r w:rsidRPr="00DD7F88">
        <w:t>d</w:t>
      </w:r>
      <w:r>
        <w:t>）</w:t>
      </w:r>
      <w:r w:rsidRPr="00DD7F88">
        <w:t xml:space="preserve"> </w:t>
      </w:r>
      <w:r w:rsidRPr="00DD7F88">
        <w:rPr>
          <w:rFonts w:hint="eastAsia"/>
        </w:rPr>
        <w:t>删除之前的</w:t>
      </w:r>
      <w:r w:rsidRPr="00DD7F88">
        <w:t>obj/sfs-orig.img</w:t>
      </w:r>
      <w:r w:rsidRPr="00DD7F88">
        <w:rPr>
          <w:rFonts w:hint="eastAsia"/>
        </w:rPr>
        <w:t>文件</w:t>
      </w:r>
      <w:r>
        <w:rPr>
          <w:rFonts w:hint="eastAsia"/>
        </w:rPr>
        <w:t>（</w:t>
      </w:r>
      <w:r w:rsidRPr="00DD7F88">
        <w:rPr>
          <w:rFonts w:hint="eastAsia"/>
        </w:rPr>
        <w:t>如果它存在的话</w:t>
      </w:r>
      <w:r>
        <w:rPr>
          <w:rFonts w:hint="eastAsia"/>
        </w:rPr>
        <w:t>）</w:t>
      </w:r>
      <w:r w:rsidRPr="00DD7F88">
        <w:rPr>
          <w:rFonts w:hint="eastAsia"/>
        </w:rPr>
        <w:t>，并生成一个空白的</w:t>
      </w:r>
      <w:r w:rsidRPr="00DD7F88">
        <w:t>obj/sfs-orig.img</w:t>
      </w:r>
      <w:r w:rsidRPr="00DD7F88">
        <w:rPr>
          <w:rFonts w:hint="eastAsia"/>
        </w:rPr>
        <w:t>文件</w:t>
      </w:r>
      <w:r>
        <w:rPr>
          <w:rFonts w:hint="eastAsia"/>
        </w:rPr>
        <w:t>（</w:t>
      </w:r>
      <w:r w:rsidRPr="00DD7F88">
        <w:t>Makefile</w:t>
      </w:r>
      <w:r w:rsidRPr="00DD7F88">
        <w:rPr>
          <w:rFonts w:hint="eastAsia"/>
        </w:rPr>
        <w:t>的第</w:t>
      </w:r>
      <w:r w:rsidRPr="00DD7F88">
        <w:rPr>
          <w:rFonts w:hint="eastAsia"/>
        </w:rPr>
        <w:t>1</w:t>
      </w:r>
      <w:r w:rsidRPr="00DD7F88">
        <w:t>38</w:t>
      </w:r>
      <w:r w:rsidRPr="00DD7F88">
        <w:rPr>
          <w:rFonts w:hint="eastAsia"/>
        </w:rPr>
        <w:t>~</w:t>
      </w:r>
      <w:r w:rsidRPr="00DD7F88">
        <w:t>139</w:t>
      </w:r>
      <w:r w:rsidRPr="00DD7F88">
        <w:rPr>
          <w:rFonts w:hint="eastAsia"/>
        </w:rPr>
        <w:t>行</w:t>
      </w:r>
      <w:r>
        <w:rPr>
          <w:rFonts w:hint="eastAsia"/>
        </w:rPr>
        <w:t>）</w:t>
      </w:r>
      <w:r w:rsidRPr="00DD7F88">
        <w:rPr>
          <w:rFonts w:hint="eastAsia"/>
        </w:rPr>
        <w:t>，其大小为</w:t>
      </w:r>
      <w:r w:rsidRPr="00DD7F88">
        <w:t>4800*512</w:t>
      </w:r>
      <w:r w:rsidRPr="00DD7F88">
        <w:rPr>
          <w:rFonts w:hint="eastAsia"/>
        </w:rPr>
        <w:t>B=</w:t>
      </w:r>
      <w:r w:rsidRPr="00DD7F88">
        <w:t>2400KB</w:t>
      </w:r>
      <w:r w:rsidRPr="00DD7F88">
        <w:rPr>
          <w:rFonts w:hint="eastAsia"/>
        </w:rPr>
        <w:t>≈</w:t>
      </w:r>
      <w:r w:rsidRPr="00DD7F88">
        <w:rPr>
          <w:rFonts w:hint="eastAsia"/>
        </w:rPr>
        <w:t>2.4MB</w:t>
      </w:r>
      <w:r w:rsidRPr="00DD7F88">
        <w:rPr>
          <w:rFonts w:hint="eastAsia"/>
        </w:rPr>
        <w:t>；</w:t>
      </w:r>
    </w:p>
    <w:p w:rsidR="0095186E" w:rsidRPr="00DD7F88" w:rsidRDefault="0095186E" w:rsidP="0095186E">
      <w:pPr>
        <w:pStyle w:val="20"/>
      </w:pPr>
      <w:r w:rsidRPr="00DD7F88">
        <w:t>e</w:t>
      </w:r>
      <w:r>
        <w:t>）</w:t>
      </w:r>
      <w:r w:rsidRPr="00DD7F88">
        <w:t xml:space="preserve"> </w:t>
      </w:r>
      <w:r w:rsidRPr="00DD7F88">
        <w:rPr>
          <w:rFonts w:hint="eastAsia"/>
        </w:rPr>
        <w:t>调用之前生成的</w:t>
      </w:r>
      <w:r w:rsidRPr="00DD7F88">
        <w:t>mksfs</w:t>
      </w:r>
      <w:r w:rsidRPr="00DD7F88">
        <w:rPr>
          <w:rFonts w:hint="eastAsia"/>
        </w:rPr>
        <w:t>工具，根据</w:t>
      </w:r>
      <w:r w:rsidRPr="00DD7F88">
        <w:t>obj/.tmpsfs</w:t>
      </w:r>
      <w:r w:rsidRPr="00DD7F88">
        <w:rPr>
          <w:rFonts w:hint="eastAsia"/>
        </w:rPr>
        <w:t>目录中的内容来“格式化”由</w:t>
      </w:r>
      <w:r w:rsidRPr="00DD7F88">
        <w:t>obj/sfs-orig.img</w:t>
      </w:r>
      <w:r w:rsidRPr="00DD7F88">
        <w:rPr>
          <w:rFonts w:hint="eastAsia"/>
        </w:rPr>
        <w:t>文件所模拟的“磁盘分区”</w:t>
      </w:r>
      <w:r>
        <w:rPr>
          <w:rFonts w:hint="eastAsia"/>
        </w:rPr>
        <w:t>（</w:t>
      </w:r>
      <w:r w:rsidRPr="00DD7F88">
        <w:t>Makefile</w:t>
      </w:r>
      <w:r w:rsidRPr="00DD7F88">
        <w:rPr>
          <w:rFonts w:hint="eastAsia"/>
        </w:rPr>
        <w:t>的第</w:t>
      </w:r>
      <w:r w:rsidRPr="00DD7F88">
        <w:rPr>
          <w:rFonts w:hint="eastAsia"/>
        </w:rPr>
        <w:t>1</w:t>
      </w:r>
      <w:r w:rsidRPr="00DD7F88">
        <w:t>46</w:t>
      </w:r>
      <w:r w:rsidRPr="00DD7F88">
        <w:rPr>
          <w:rFonts w:hint="eastAsia"/>
        </w:rPr>
        <w:t>行</w:t>
      </w:r>
      <w:r>
        <w:rPr>
          <w:rFonts w:hint="eastAsia"/>
        </w:rPr>
        <w:t>）</w:t>
      </w:r>
      <w:r w:rsidRPr="00DD7F88">
        <w:rPr>
          <w:rFonts w:hint="eastAsia"/>
        </w:rPr>
        <w:t>；</w:t>
      </w:r>
    </w:p>
    <w:p w:rsidR="0095186E" w:rsidRPr="00DD7F88" w:rsidRDefault="0095186E" w:rsidP="0095186E">
      <w:pPr>
        <w:pStyle w:val="20"/>
      </w:pPr>
      <w:r w:rsidRPr="00DD7F88">
        <w:rPr>
          <w:rFonts w:hint="eastAsia"/>
        </w:rPr>
        <w:t>f</w:t>
      </w:r>
      <w:r>
        <w:rPr>
          <w:rFonts w:hint="eastAsia"/>
        </w:rPr>
        <w:t>）</w:t>
      </w:r>
      <w:r w:rsidRPr="00DD7F88">
        <w:t xml:space="preserve"> </w:t>
      </w:r>
      <w:r w:rsidRPr="00DD7F88">
        <w:rPr>
          <w:rFonts w:hint="eastAsia"/>
        </w:rPr>
        <w:t>删除</w:t>
      </w:r>
      <w:r w:rsidRPr="00DD7F88">
        <w:t>obj/.tmpsfs</w:t>
      </w:r>
      <w:r w:rsidRPr="00DD7F88">
        <w:rPr>
          <w:rFonts w:hint="eastAsia"/>
        </w:rPr>
        <w:t>目录</w:t>
      </w:r>
      <w:r>
        <w:rPr>
          <w:rFonts w:hint="eastAsia"/>
        </w:rPr>
        <w:t>（</w:t>
      </w:r>
      <w:r w:rsidRPr="00DD7F88">
        <w:t>Makefile</w:t>
      </w:r>
      <w:r w:rsidRPr="00DD7F88">
        <w:rPr>
          <w:rFonts w:hint="eastAsia"/>
        </w:rPr>
        <w:t>的第</w:t>
      </w:r>
      <w:r w:rsidRPr="00DD7F88">
        <w:rPr>
          <w:rFonts w:hint="eastAsia"/>
        </w:rPr>
        <w:t>1</w:t>
      </w:r>
      <w:r w:rsidRPr="00DD7F88">
        <w:t>47</w:t>
      </w:r>
      <w:r w:rsidRPr="00DD7F88">
        <w:rPr>
          <w:rFonts w:hint="eastAsia"/>
        </w:rPr>
        <w:t>行</w:t>
      </w:r>
      <w:r>
        <w:rPr>
          <w:rFonts w:hint="eastAsia"/>
        </w:rPr>
        <w:t>）</w:t>
      </w:r>
      <w:r w:rsidRPr="00DD7F88">
        <w:rPr>
          <w:rFonts w:hint="eastAsia"/>
        </w:rPr>
        <w:t>。</w:t>
      </w:r>
    </w:p>
    <w:p w:rsidR="0095186E" w:rsidRPr="00DD7F88" w:rsidRDefault="0095186E" w:rsidP="0095186E">
      <w:pPr>
        <w:pStyle w:val="20"/>
      </w:pPr>
      <w:r w:rsidRPr="00DD7F88">
        <w:t>g</w:t>
      </w:r>
      <w:r>
        <w:rPr>
          <w:rFonts w:hint="eastAsia"/>
        </w:rPr>
        <w:t>）</w:t>
      </w:r>
      <w:r w:rsidRPr="00DD7F88">
        <w:rPr>
          <w:rFonts w:hint="eastAsia"/>
        </w:rPr>
        <w:t>为生成的</w:t>
      </w:r>
      <w:r w:rsidRPr="00DD7F88">
        <w:t>obj/sfs-orig.img</w:t>
      </w:r>
      <w:r w:rsidRPr="00DD7F88">
        <w:rPr>
          <w:rFonts w:hint="eastAsia"/>
        </w:rPr>
        <w:t>文件创建符号链接，也就是生成</w:t>
      </w:r>
      <w:r w:rsidRPr="00DD7F88">
        <w:t>obj/sfs.img</w:t>
      </w:r>
      <w:r w:rsidRPr="00DD7F88">
        <w:rPr>
          <w:rFonts w:hint="eastAsia"/>
        </w:rPr>
        <w:t>文件</w:t>
      </w:r>
      <w:r>
        <w:rPr>
          <w:rFonts w:hint="eastAsia"/>
        </w:rPr>
        <w:t>（</w:t>
      </w:r>
      <w:r w:rsidRPr="00DD7F88">
        <w:t>Makefile</w:t>
      </w:r>
      <w:r w:rsidRPr="00DD7F88">
        <w:rPr>
          <w:rFonts w:hint="eastAsia"/>
        </w:rPr>
        <w:t>的第</w:t>
      </w:r>
      <w:r w:rsidRPr="00DD7F88">
        <w:rPr>
          <w:rFonts w:hint="eastAsia"/>
        </w:rPr>
        <w:t>1</w:t>
      </w:r>
      <w:r w:rsidRPr="00DD7F88">
        <w:t>11</w:t>
      </w:r>
      <w:r w:rsidRPr="00DD7F88">
        <w:rPr>
          <w:rFonts w:hint="eastAsia"/>
        </w:rPr>
        <w:t>行</w:t>
      </w:r>
      <w:r>
        <w:rPr>
          <w:rFonts w:hint="eastAsia"/>
        </w:rPr>
        <w:t>）</w:t>
      </w:r>
      <w:r w:rsidRPr="00DD7F88">
        <w:rPr>
          <w:rFonts w:hint="eastAsia"/>
        </w:rPr>
        <w:t>。</w:t>
      </w:r>
    </w:p>
    <w:p w:rsidR="0095186E" w:rsidRPr="00DD7F88" w:rsidRDefault="0095186E" w:rsidP="0095186E">
      <w:pPr>
        <w:pStyle w:val="20"/>
      </w:pPr>
      <w:r w:rsidRPr="00DD7F88">
        <w:rPr>
          <w:rFonts w:hint="eastAsia"/>
        </w:rPr>
        <w:t>为了方便读者理解，我们可以把以上步骤的构建过程看作是为计算机“制造”硬盘分区</w:t>
      </w:r>
      <w:r>
        <w:rPr>
          <w:rFonts w:hint="eastAsia"/>
        </w:rPr>
        <w:t>（</w:t>
      </w:r>
      <w:r w:rsidRPr="00DD7F88">
        <w:rPr>
          <w:rFonts w:hint="eastAsia"/>
        </w:rPr>
        <w:t>类似于</w:t>
      </w:r>
      <w:r w:rsidRPr="00DD7F88">
        <w:t>Windows</w:t>
      </w:r>
      <w:r w:rsidRPr="00DD7F88">
        <w:rPr>
          <w:rFonts w:hint="eastAsia"/>
        </w:rPr>
        <w:t>中的</w:t>
      </w:r>
      <w:r w:rsidRPr="00DD7F88">
        <w:rPr>
          <w:rFonts w:hint="eastAsia"/>
        </w:rPr>
        <w:t>C</w:t>
      </w:r>
      <w:r w:rsidRPr="00DD7F88">
        <w:rPr>
          <w:rFonts w:hint="eastAsia"/>
        </w:rPr>
        <w:t>盘</w:t>
      </w:r>
      <w:r>
        <w:rPr>
          <w:rFonts w:hint="eastAsia"/>
        </w:rPr>
        <w:t>）</w:t>
      </w:r>
      <w:r w:rsidRPr="00DD7F88">
        <w:rPr>
          <w:rFonts w:hint="eastAsia"/>
        </w:rPr>
        <w:t>，并对该分区进行格式化的过程。格式化以后的硬盘分区所用</w:t>
      </w:r>
      <w:r w:rsidRPr="00DD7F88">
        <w:rPr>
          <w:rFonts w:hint="eastAsia"/>
        </w:rPr>
        <w:lastRenderedPageBreak/>
        <w:t>到的文件系统，不是我们耳熟能详的</w:t>
      </w:r>
      <w:r w:rsidRPr="00DD7F88">
        <w:t>NTFS</w:t>
      </w:r>
      <w:r w:rsidRPr="00DD7F88">
        <w:rPr>
          <w:rFonts w:hint="eastAsia"/>
        </w:rPr>
        <w:t>、</w:t>
      </w:r>
      <w:r w:rsidRPr="00DD7F88">
        <w:t>FAT</w:t>
      </w:r>
      <w:r w:rsidRPr="00DD7F88">
        <w:rPr>
          <w:rFonts w:hint="eastAsia"/>
        </w:rPr>
        <w:t>、甚至不是</w:t>
      </w:r>
      <w:r w:rsidRPr="00DD7F88">
        <w:rPr>
          <w:rFonts w:hint="eastAsia"/>
        </w:rPr>
        <w:t>Linux</w:t>
      </w:r>
      <w:r w:rsidRPr="00DD7F88">
        <w:rPr>
          <w:rFonts w:hint="eastAsia"/>
        </w:rPr>
        <w:t>中的</w:t>
      </w:r>
      <w:r w:rsidRPr="00DD7F88">
        <w:t>EXT</w:t>
      </w:r>
      <w:r w:rsidRPr="00DD7F88">
        <w:rPr>
          <w:rFonts w:hint="eastAsia"/>
        </w:rPr>
        <w:t>系列文件系统，而是操作系统定义的一个简单文件系统——</w:t>
      </w:r>
      <w:r w:rsidRPr="00DD7F88">
        <w:rPr>
          <w:rFonts w:hint="eastAsia"/>
        </w:rPr>
        <w:t>SFS</w:t>
      </w:r>
      <w:r w:rsidRPr="00DD7F88">
        <w:rPr>
          <w:rFonts w:hint="eastAsia"/>
        </w:rPr>
        <w:t>。</w:t>
      </w:r>
    </w:p>
    <w:p w:rsidR="0095186E" w:rsidRPr="00DD7F88" w:rsidRDefault="0095186E" w:rsidP="0095186E">
      <w:pPr>
        <w:pStyle w:val="41"/>
      </w:pPr>
      <w:r>
        <w:t>2.</w:t>
      </w:r>
      <w:r w:rsidRPr="00DD7F88">
        <w:rPr>
          <w:rFonts w:hint="eastAsia"/>
        </w:rPr>
        <w:t>kernel</w:t>
      </w:r>
      <w:r w:rsidRPr="00DD7F88">
        <w:rPr>
          <w:rFonts w:hint="eastAsia"/>
        </w:rPr>
        <w:t>的构建</w:t>
      </w:r>
    </w:p>
    <w:p w:rsidR="0095186E" w:rsidRPr="00DD7F88" w:rsidRDefault="0095186E" w:rsidP="0095186E">
      <w:pPr>
        <w:pStyle w:val="20"/>
      </w:pPr>
      <w:r w:rsidRPr="00DD7F88">
        <w:rPr>
          <w:rFonts w:hint="eastAsia"/>
        </w:rPr>
        <w:t>我们先来阅读</w:t>
      </w:r>
      <w:r w:rsidRPr="00694CA0">
        <w:t>Hos-mips</w:t>
      </w:r>
      <w:r w:rsidRPr="00DD7F88">
        <w:rPr>
          <w:rFonts w:hint="eastAsia"/>
        </w:rPr>
        <w:t>根目录下的</w:t>
      </w:r>
      <w:r w:rsidRPr="00DD7F88">
        <w:t>Makefile</w:t>
      </w:r>
      <w:r w:rsidRPr="00DD7F88">
        <w:rPr>
          <w:rFonts w:hint="eastAsia"/>
        </w:rPr>
        <w:t>中，对应</w:t>
      </w:r>
      <w:r w:rsidRPr="00DD7F88">
        <w:t>kernel</w:t>
      </w:r>
      <w:r w:rsidRPr="00DD7F88">
        <w:rPr>
          <w:rFonts w:hint="eastAsia"/>
        </w:rPr>
        <w:t>伪目标的构建语句，在该文件的第</w:t>
      </w:r>
      <w:r w:rsidRPr="00DD7F88">
        <w:t>77~78</w:t>
      </w:r>
      <w:r w:rsidRPr="00DD7F88">
        <w:rPr>
          <w:rFonts w:hint="eastAsia"/>
        </w:rPr>
        <w:t>行：</w:t>
      </w:r>
    </w:p>
    <w:p w:rsidR="0095186E" w:rsidRPr="00DD7F88" w:rsidRDefault="0095186E" w:rsidP="0095186E">
      <w:pPr>
        <w:shd w:val="clear" w:color="auto" w:fill="AEAAAA" w:themeFill="background2" w:themeFillShade="BF"/>
      </w:pPr>
      <w:r w:rsidRPr="00DD7F88">
        <w:t>77 kernel</w:t>
      </w:r>
      <w:r>
        <w:t>：</w:t>
      </w:r>
      <w:r w:rsidRPr="00DD7F88">
        <w:t xml:space="preserve"> $</w:t>
      </w:r>
      <w:r>
        <w:t>（</w:t>
      </w:r>
      <w:r w:rsidRPr="00DD7F88">
        <w:t>OBJPATH_ROOT</w:t>
      </w:r>
      <w:r>
        <w:t>）</w:t>
      </w:r>
      <w:r w:rsidRPr="00DD7F88">
        <w:t xml:space="preserve"> $</w:t>
      </w:r>
      <w:r>
        <w:t>（</w:t>
      </w:r>
      <w:r w:rsidRPr="00DD7F88">
        <w:t>SFSIMG_LINK</w:t>
      </w:r>
      <w:r>
        <w:t>）</w:t>
      </w:r>
    </w:p>
    <w:p w:rsidR="0095186E" w:rsidRPr="00DD7F88" w:rsidRDefault="0095186E" w:rsidP="0095186E">
      <w:pPr>
        <w:shd w:val="clear" w:color="auto" w:fill="AEAAAA" w:themeFill="background2" w:themeFillShade="BF"/>
      </w:pPr>
      <w:r w:rsidRPr="00DD7F88">
        <w:t>78         $</w:t>
      </w:r>
      <w:r>
        <w:t>（</w:t>
      </w:r>
      <w:r w:rsidRPr="00DD7F88">
        <w:t>Q</w:t>
      </w:r>
      <w:r>
        <w:t>）</w:t>
      </w:r>
      <w:r w:rsidRPr="00DD7F88">
        <w:t>$</w:t>
      </w:r>
      <w:r>
        <w:t>（</w:t>
      </w:r>
      <w:r w:rsidRPr="00DD7F88">
        <w:t>MAKE</w:t>
      </w:r>
      <w:r>
        <w:t>）</w:t>
      </w:r>
      <w:r w:rsidRPr="00DD7F88">
        <w:t xml:space="preserve">  -C $</w:t>
      </w:r>
      <w:r>
        <w:t>（</w:t>
      </w:r>
      <w:r w:rsidRPr="00DD7F88">
        <w:t>KTREE</w:t>
      </w:r>
      <w:r>
        <w:t>）</w:t>
      </w:r>
      <w:r w:rsidRPr="00DD7F88">
        <w:t xml:space="preserve"> -f $</w:t>
      </w:r>
      <w:r>
        <w:t>（</w:t>
      </w:r>
      <w:r w:rsidRPr="00DD7F88">
        <w:t>KTREE</w:t>
      </w:r>
      <w:r>
        <w:t>）</w:t>
      </w:r>
      <w:r w:rsidRPr="00DD7F88">
        <w:t>/Makefile.build</w:t>
      </w:r>
    </w:p>
    <w:p w:rsidR="0095186E" w:rsidRPr="00DD7F88" w:rsidRDefault="0095186E" w:rsidP="0095186E">
      <w:pPr>
        <w:pStyle w:val="20"/>
      </w:pPr>
      <w:r w:rsidRPr="00DD7F88">
        <w:rPr>
          <w:rFonts w:hint="eastAsia"/>
        </w:rPr>
        <w:t>它的含义是转入</w:t>
      </w:r>
      <w:r w:rsidRPr="00DD7F88">
        <w:t>kern-ucore</w:t>
      </w:r>
      <w:r w:rsidRPr="00DD7F88">
        <w:rPr>
          <w:rFonts w:hint="eastAsia"/>
        </w:rPr>
        <w:t>目录</w:t>
      </w:r>
      <w:r>
        <w:rPr>
          <w:rFonts w:hint="eastAsia"/>
        </w:rPr>
        <w:t>（</w:t>
      </w:r>
      <w:r w:rsidRPr="00DD7F88">
        <w:t>KTREE = $</w:t>
      </w:r>
      <w:r>
        <w:t>（</w:t>
      </w:r>
      <w:r w:rsidRPr="00DD7F88">
        <w:t>TOPDIR</w:t>
      </w:r>
      <w:r>
        <w:t>）</w:t>
      </w:r>
      <w:r w:rsidRPr="00DD7F88">
        <w:t>/kern-ucore</w:t>
      </w:r>
      <w:r w:rsidRPr="00DD7F88">
        <w:rPr>
          <w:rFonts w:hint="eastAsia"/>
        </w:rPr>
        <w:t>，见</w:t>
      </w:r>
      <w:r w:rsidRPr="00DD7F88">
        <w:t>Makefile</w:t>
      </w:r>
      <w:r w:rsidRPr="00DD7F88">
        <w:rPr>
          <w:rFonts w:hint="eastAsia"/>
        </w:rPr>
        <w:t>的第</w:t>
      </w:r>
      <w:r w:rsidRPr="00DD7F88">
        <w:rPr>
          <w:rFonts w:hint="eastAsia"/>
        </w:rPr>
        <w:t>16</w:t>
      </w:r>
      <w:r w:rsidRPr="00DD7F88">
        <w:rPr>
          <w:rFonts w:hint="eastAsia"/>
        </w:rPr>
        <w:t>行</w:t>
      </w:r>
      <w:r>
        <w:rPr>
          <w:rFonts w:hint="eastAsia"/>
        </w:rPr>
        <w:t>）</w:t>
      </w:r>
      <w:r w:rsidRPr="00DD7F88">
        <w:rPr>
          <w:rFonts w:hint="eastAsia"/>
        </w:rPr>
        <w:t>下，以</w:t>
      </w:r>
      <w:r w:rsidRPr="00DD7F88">
        <w:t>Makefile.build</w:t>
      </w:r>
      <w:r w:rsidRPr="00DD7F88">
        <w:rPr>
          <w:rFonts w:hint="eastAsia"/>
        </w:rPr>
        <w:t>为主构建文件，开始构建过程。打开</w:t>
      </w:r>
      <w:r w:rsidRPr="00DD7F88">
        <w:t>kern-ucore/Makefile.build</w:t>
      </w:r>
      <w:r w:rsidRPr="00DD7F88">
        <w:rPr>
          <w:rFonts w:hint="eastAsia"/>
        </w:rPr>
        <w:t>，并查找它的默认构建伪目标</w:t>
      </w:r>
      <w:r>
        <w:rPr>
          <w:rFonts w:hint="eastAsia"/>
        </w:rPr>
        <w:t>（</w:t>
      </w:r>
      <w:r w:rsidRPr="00DD7F88">
        <w:t>all</w:t>
      </w:r>
      <w:r>
        <w:rPr>
          <w:rFonts w:hint="eastAsia"/>
        </w:rPr>
        <w:t>）</w:t>
      </w:r>
      <w:r w:rsidRPr="00DD7F88">
        <w:rPr>
          <w:rFonts w:hint="eastAsia"/>
        </w:rPr>
        <w:t>，我们看到：</w:t>
      </w:r>
    </w:p>
    <w:p w:rsidR="0095186E" w:rsidRPr="00DD7F88" w:rsidRDefault="0095186E" w:rsidP="0095186E">
      <w:pPr>
        <w:shd w:val="clear" w:color="auto" w:fill="AEAAAA" w:themeFill="background2" w:themeFillShade="BF"/>
      </w:pPr>
      <w:r w:rsidRPr="00DD7F88">
        <w:t>35 all</w:t>
      </w:r>
      <w:r>
        <w:t>：</w:t>
      </w:r>
      <w:r w:rsidRPr="00DD7F88">
        <w:t xml:space="preserve"> $</w:t>
      </w:r>
      <w:r>
        <w:t>（</w:t>
      </w:r>
      <w:r w:rsidRPr="00DD7F88">
        <w:t>KTREE_OBJ_ROOT</w:t>
      </w:r>
      <w:r>
        <w:t>）</w:t>
      </w:r>
      <w:r w:rsidRPr="00DD7F88">
        <w:t xml:space="preserve"> $</w:t>
      </w:r>
      <w:r>
        <w:t>（</w:t>
      </w:r>
      <w:r w:rsidRPr="00DD7F88">
        <w:t>KERNEL_BUILTIN_O</w:t>
      </w:r>
      <w:r>
        <w:t>）</w:t>
      </w:r>
    </w:p>
    <w:p w:rsidR="0095186E" w:rsidRPr="00DD7F88" w:rsidRDefault="0095186E" w:rsidP="0095186E">
      <w:pPr>
        <w:shd w:val="clear" w:color="auto" w:fill="AEAAAA" w:themeFill="background2" w:themeFillShade="BF"/>
      </w:pPr>
      <w:r w:rsidRPr="00DD7F88">
        <w:t xml:space="preserve"> 36 ifneq </w:t>
      </w:r>
      <w:r>
        <w:t>（</w:t>
      </w:r>
      <w:r w:rsidRPr="00DD7F88">
        <w:t>$</w:t>
      </w:r>
      <w:r>
        <w:t>（</w:t>
      </w:r>
      <w:r w:rsidRPr="00DD7F88">
        <w:t>UCORE_TEST</w:t>
      </w:r>
      <w:r>
        <w:t>）</w:t>
      </w:r>
      <w:r w:rsidRPr="00DD7F88">
        <w:t>,</w:t>
      </w:r>
      <w:r>
        <w:t>）</w:t>
      </w:r>
    </w:p>
    <w:p w:rsidR="0095186E" w:rsidRPr="00DD7F88" w:rsidRDefault="0095186E" w:rsidP="0095186E">
      <w:pPr>
        <w:shd w:val="clear" w:color="auto" w:fill="AEAAAA" w:themeFill="background2" w:themeFillShade="BF"/>
      </w:pPr>
      <w:r w:rsidRPr="00DD7F88">
        <w:t xml:space="preserve"> 37         $</w:t>
      </w:r>
      <w:r>
        <w:t>（</w:t>
      </w:r>
      <w:r w:rsidRPr="00DD7F88">
        <w:t>Q</w:t>
      </w:r>
      <w:r>
        <w:t>）</w:t>
      </w:r>
      <w:r w:rsidRPr="00DD7F88">
        <w:t>touch $</w:t>
      </w:r>
      <w:r>
        <w:t>（</w:t>
      </w:r>
      <w:r w:rsidRPr="00DD7F88">
        <w:t>KTREE</w:t>
      </w:r>
      <w:r>
        <w:t>）</w:t>
      </w:r>
      <w:r w:rsidRPr="00DD7F88">
        <w:t>/process/proc.c</w:t>
      </w:r>
    </w:p>
    <w:p w:rsidR="0095186E" w:rsidRPr="00DD7F88" w:rsidRDefault="0095186E" w:rsidP="0095186E">
      <w:pPr>
        <w:shd w:val="clear" w:color="auto" w:fill="AEAAAA" w:themeFill="background2" w:themeFillShade="BF"/>
      </w:pPr>
      <w:r w:rsidRPr="00DD7F88">
        <w:t xml:space="preserve"> 38 endif</w:t>
      </w:r>
    </w:p>
    <w:p w:rsidR="0095186E" w:rsidRPr="00DD7F88" w:rsidRDefault="0095186E" w:rsidP="0095186E">
      <w:pPr>
        <w:shd w:val="clear" w:color="auto" w:fill="AEAAAA" w:themeFill="background2" w:themeFillShade="BF"/>
      </w:pPr>
      <w:r w:rsidRPr="00DD7F88">
        <w:t xml:space="preserve"> 39         $</w:t>
      </w:r>
      <w:r>
        <w:t>（</w:t>
      </w:r>
      <w:r w:rsidRPr="00DD7F88">
        <w:t>Q</w:t>
      </w:r>
      <w:r>
        <w:t>）</w:t>
      </w:r>
      <w:r w:rsidRPr="00DD7F88">
        <w:t>$</w:t>
      </w:r>
      <w:r>
        <w:t>（</w:t>
      </w:r>
      <w:r w:rsidRPr="00DD7F88">
        <w:t>MAKE</w:t>
      </w:r>
      <w:r>
        <w:t>）</w:t>
      </w:r>
      <w:r w:rsidRPr="00DD7F88">
        <w:t xml:space="preserve"> KERNEL_BUILTIN=$</w:t>
      </w:r>
      <w:r>
        <w:t>（</w:t>
      </w:r>
      <w:r w:rsidRPr="00DD7F88">
        <w:t>KERNEL_BUILTIN_O</w:t>
      </w:r>
      <w:r>
        <w:t>）</w:t>
      </w:r>
      <w:r w:rsidRPr="00DD7F88">
        <w:t xml:space="preserve">  -C $</w:t>
      </w:r>
      <w:r>
        <w:t>（</w:t>
      </w:r>
      <w:r w:rsidRPr="00DD7F88">
        <w:t>KTREE</w:t>
      </w:r>
      <w:r>
        <w:t>）</w:t>
      </w:r>
      <w:r w:rsidRPr="00DD7F88">
        <w:t xml:space="preserve"> -f $</w:t>
      </w:r>
      <w:r>
        <w:t>（</w:t>
      </w:r>
      <w:r w:rsidRPr="00DD7F88">
        <w:t>KTREE</w:t>
      </w:r>
      <w:r>
        <w:t>）</w:t>
      </w:r>
      <w:r w:rsidRPr="00DD7F88">
        <w:t>/Makefile.image all</w:t>
      </w:r>
    </w:p>
    <w:p w:rsidR="0095186E" w:rsidRPr="00DD7F88" w:rsidRDefault="0095186E" w:rsidP="0095186E">
      <w:pPr>
        <w:shd w:val="clear" w:color="auto" w:fill="AEAAAA" w:themeFill="background2" w:themeFillShade="BF"/>
      </w:pPr>
      <w:r w:rsidRPr="00DD7F88">
        <w:t xml:space="preserve"> 40</w:t>
      </w:r>
    </w:p>
    <w:p w:rsidR="0095186E" w:rsidRPr="00DD7F88" w:rsidRDefault="0095186E" w:rsidP="0095186E">
      <w:pPr>
        <w:shd w:val="clear" w:color="auto" w:fill="AEAAAA" w:themeFill="background2" w:themeFillShade="BF"/>
      </w:pPr>
      <w:r w:rsidRPr="00DD7F88">
        <w:t xml:space="preserve"> 41 $</w:t>
      </w:r>
      <w:r>
        <w:t>（</w:t>
      </w:r>
      <w:r w:rsidRPr="00DD7F88">
        <w:t>KERNEL_BUILTIN_O</w:t>
      </w:r>
      <w:r>
        <w:t>）：</w:t>
      </w:r>
      <w:r w:rsidRPr="00DD7F88">
        <w:t xml:space="preserve"> subdir</w:t>
      </w:r>
    </w:p>
    <w:p w:rsidR="0095186E" w:rsidRPr="00DD7F88" w:rsidRDefault="0095186E" w:rsidP="0095186E">
      <w:pPr>
        <w:shd w:val="clear" w:color="auto" w:fill="AEAAAA" w:themeFill="background2" w:themeFillShade="BF"/>
      </w:pPr>
      <w:r w:rsidRPr="00DD7F88">
        <w:t xml:space="preserve"> 42         @echo Building uCore Kernel for $</w:t>
      </w:r>
      <w:r>
        <w:t>（</w:t>
      </w:r>
      <w:r w:rsidRPr="00DD7F88">
        <w:t>UCONFIG_ARCH</w:t>
      </w:r>
      <w:r>
        <w:t>）</w:t>
      </w:r>
    </w:p>
    <w:p w:rsidR="0095186E" w:rsidRPr="00DD7F88" w:rsidRDefault="0095186E" w:rsidP="0095186E">
      <w:pPr>
        <w:shd w:val="clear" w:color="auto" w:fill="AEAAAA" w:themeFill="background2" w:themeFillShade="BF"/>
      </w:pPr>
      <w:r w:rsidRPr="00DD7F88">
        <w:t xml:space="preserve"> 43         $</w:t>
      </w:r>
      <w:r>
        <w:t>（</w:t>
      </w:r>
      <w:r w:rsidRPr="00DD7F88">
        <w:t>Q</w:t>
      </w:r>
      <w:r>
        <w:t>）</w:t>
      </w:r>
      <w:r w:rsidRPr="00DD7F88">
        <w:t>$</w:t>
      </w:r>
      <w:r>
        <w:t>（</w:t>
      </w:r>
      <w:r w:rsidRPr="00DD7F88">
        <w:t>TARGET_LD</w:t>
      </w:r>
      <w:r>
        <w:t>）</w:t>
      </w:r>
      <w:r w:rsidRPr="00DD7F88">
        <w:t xml:space="preserve"> $</w:t>
      </w:r>
      <w:r>
        <w:t>（</w:t>
      </w:r>
      <w:r w:rsidRPr="00DD7F88">
        <w:t>TARGET_LDFLAGS</w:t>
      </w:r>
      <w:r>
        <w:t>）</w:t>
      </w:r>
      <w:r w:rsidRPr="00DD7F88">
        <w:t xml:space="preserve"> -r -o $@ $</w:t>
      </w:r>
      <w:r>
        <w:t>（</w:t>
      </w:r>
      <w:r w:rsidRPr="00DD7F88">
        <w:t>shell xargs &lt; .builtinlist.tmp</w:t>
      </w:r>
      <w:r>
        <w:t>）</w:t>
      </w:r>
    </w:p>
    <w:p w:rsidR="0095186E" w:rsidRPr="00DD7F88" w:rsidRDefault="0095186E" w:rsidP="0095186E">
      <w:pPr>
        <w:shd w:val="clear" w:color="auto" w:fill="AEAAAA" w:themeFill="background2" w:themeFillShade="BF"/>
      </w:pPr>
      <w:r w:rsidRPr="00DD7F88">
        <w:t xml:space="preserve"> 44</w:t>
      </w:r>
    </w:p>
    <w:p w:rsidR="0095186E" w:rsidRPr="00DD7F88" w:rsidRDefault="0095186E" w:rsidP="0095186E">
      <w:pPr>
        <w:shd w:val="clear" w:color="auto" w:fill="AEAAAA" w:themeFill="background2" w:themeFillShade="BF"/>
      </w:pPr>
      <w:r w:rsidRPr="00DD7F88">
        <w:t xml:space="preserve"> 45 $</w:t>
      </w:r>
      <w:r>
        <w:t>（</w:t>
      </w:r>
      <w:r w:rsidRPr="00DD7F88">
        <w:t>KTREE_OBJ_ROOT</w:t>
      </w:r>
      <w:r>
        <w:t>）：</w:t>
      </w:r>
    </w:p>
    <w:p w:rsidR="0095186E" w:rsidRPr="00DD7F88" w:rsidRDefault="0095186E" w:rsidP="0095186E">
      <w:pPr>
        <w:shd w:val="clear" w:color="auto" w:fill="AEAAAA" w:themeFill="background2" w:themeFillShade="BF"/>
      </w:pPr>
      <w:r w:rsidRPr="00DD7F88">
        <w:t xml:space="preserve"> 46         mkdir -p $@</w:t>
      </w:r>
    </w:p>
    <w:p w:rsidR="0095186E" w:rsidRPr="00DD7F88" w:rsidRDefault="0095186E" w:rsidP="0095186E">
      <w:pPr>
        <w:pStyle w:val="20"/>
      </w:pPr>
      <w:r w:rsidRPr="00DD7F88">
        <w:rPr>
          <w:rFonts w:hint="eastAsia"/>
        </w:rPr>
        <w:t>我们看到，这里</w:t>
      </w:r>
      <w:r w:rsidRPr="00DD7F88">
        <w:t>all</w:t>
      </w:r>
      <w:r w:rsidRPr="00DD7F88">
        <w:rPr>
          <w:rFonts w:hint="eastAsia"/>
        </w:rPr>
        <w:t>的构建又依赖于两个新的伪目标：</w:t>
      </w:r>
      <w:r w:rsidRPr="00DD7F88">
        <w:t>$</w:t>
      </w:r>
      <w:r>
        <w:t>（</w:t>
      </w:r>
      <w:r w:rsidRPr="00DD7F88">
        <w:t>KTREE_OBJ_ROOT</w:t>
      </w:r>
      <w:r>
        <w:t>）</w:t>
      </w:r>
      <w:r w:rsidRPr="00DD7F88">
        <w:rPr>
          <w:rFonts w:hint="eastAsia"/>
        </w:rPr>
        <w:t>、</w:t>
      </w:r>
      <w:r w:rsidRPr="00DD7F88">
        <w:t xml:space="preserve"> $</w:t>
      </w:r>
      <w:r>
        <w:t>（</w:t>
      </w:r>
      <w:r w:rsidRPr="00DD7F88">
        <w:t>KERNEL_BUILTIN_O</w:t>
      </w:r>
      <w:r>
        <w:t>）</w:t>
      </w:r>
      <w:r w:rsidRPr="00DD7F88">
        <w:rPr>
          <w:rFonts w:hint="eastAsia"/>
        </w:rPr>
        <w:t>。我们将两个伪目标展开，得到：</w:t>
      </w:r>
    </w:p>
    <w:p w:rsidR="0095186E" w:rsidRPr="00DD7F88" w:rsidRDefault="0095186E" w:rsidP="0095186E">
      <w:pPr>
        <w:pStyle w:val="20"/>
      </w:pPr>
      <w:r w:rsidRPr="00DD7F88">
        <w:rPr>
          <w:rFonts w:hint="eastAsia"/>
        </w:rPr>
        <w:t>$</w:t>
      </w:r>
      <w:r>
        <w:rPr>
          <w:rFonts w:hint="eastAsia"/>
        </w:rPr>
        <w:t>（</w:t>
      </w:r>
      <w:r w:rsidRPr="00DD7F88">
        <w:rPr>
          <w:rFonts w:hint="eastAsia"/>
        </w:rPr>
        <w:t>KTREE_OBJ_ROOT</w:t>
      </w:r>
      <w:r>
        <w:rPr>
          <w:rFonts w:hint="eastAsia"/>
        </w:rPr>
        <w:t>）</w:t>
      </w:r>
      <w:r w:rsidRPr="00DD7F88">
        <w:rPr>
          <w:rFonts w:hint="eastAsia"/>
        </w:rPr>
        <w:t xml:space="preserve"> = $</w:t>
      </w:r>
      <w:r>
        <w:rPr>
          <w:rFonts w:hint="eastAsia"/>
        </w:rPr>
        <w:t>（</w:t>
      </w:r>
      <w:r w:rsidRPr="00DD7F88">
        <w:rPr>
          <w:rFonts w:hint="eastAsia"/>
        </w:rPr>
        <w:t>TOPDIR</w:t>
      </w:r>
      <w:r>
        <w:rPr>
          <w:rFonts w:hint="eastAsia"/>
        </w:rPr>
        <w:t>）</w:t>
      </w:r>
      <w:r w:rsidRPr="00DD7F88">
        <w:rPr>
          <w:rFonts w:hint="eastAsia"/>
        </w:rPr>
        <w:t>/obj/kernel</w:t>
      </w:r>
    </w:p>
    <w:p w:rsidR="0095186E" w:rsidRPr="00DD7F88" w:rsidRDefault="0095186E" w:rsidP="0095186E">
      <w:pPr>
        <w:pStyle w:val="20"/>
      </w:pPr>
      <w:r w:rsidRPr="00DD7F88">
        <w:rPr>
          <w:rFonts w:hint="eastAsia"/>
        </w:rPr>
        <w:t>$</w:t>
      </w:r>
      <w:r>
        <w:rPr>
          <w:rFonts w:hint="eastAsia"/>
        </w:rPr>
        <w:t>（</w:t>
      </w:r>
      <w:r w:rsidRPr="00DD7F88">
        <w:rPr>
          <w:rFonts w:hint="eastAsia"/>
        </w:rPr>
        <w:t>KERNEL_BUILTIN_O</w:t>
      </w:r>
      <w:r>
        <w:rPr>
          <w:rFonts w:hint="eastAsia"/>
        </w:rPr>
        <w:t>）</w:t>
      </w:r>
      <w:r w:rsidRPr="00DD7F88">
        <w:rPr>
          <w:rFonts w:hint="eastAsia"/>
        </w:rPr>
        <w:t xml:space="preserve"> = $</w:t>
      </w:r>
      <w:r>
        <w:rPr>
          <w:rFonts w:hint="eastAsia"/>
        </w:rPr>
        <w:t>（</w:t>
      </w:r>
      <w:r w:rsidRPr="00DD7F88">
        <w:rPr>
          <w:rFonts w:hint="eastAsia"/>
        </w:rPr>
        <w:t>TOPDIR</w:t>
      </w:r>
      <w:r>
        <w:rPr>
          <w:rFonts w:hint="eastAsia"/>
        </w:rPr>
        <w:t>）</w:t>
      </w:r>
      <w:r w:rsidRPr="00DD7F88">
        <w:rPr>
          <w:rFonts w:hint="eastAsia"/>
        </w:rPr>
        <w:t>/obj/kernel/kernel-builtin.o</w:t>
      </w:r>
    </w:p>
    <w:p w:rsidR="0095186E" w:rsidRPr="00DD7F88" w:rsidRDefault="0095186E" w:rsidP="0095186E">
      <w:pPr>
        <w:pStyle w:val="20"/>
      </w:pPr>
      <w:r w:rsidRPr="00DD7F88">
        <w:rPr>
          <w:rFonts w:hint="eastAsia"/>
        </w:rPr>
        <w:t>对于第一个伪目标</w:t>
      </w:r>
      <w:r w:rsidRPr="00DD7F88">
        <w:rPr>
          <w:rFonts w:hint="eastAsia"/>
        </w:rPr>
        <w:t>$</w:t>
      </w:r>
      <w:r>
        <w:rPr>
          <w:rFonts w:hint="eastAsia"/>
        </w:rPr>
        <w:t>（</w:t>
      </w:r>
      <w:r w:rsidRPr="00DD7F88">
        <w:rPr>
          <w:rFonts w:hint="eastAsia"/>
        </w:rPr>
        <w:t>KTREE_OBJ_ROOT</w:t>
      </w:r>
      <w:r>
        <w:rPr>
          <w:rFonts w:hint="eastAsia"/>
        </w:rPr>
        <w:t>）</w:t>
      </w:r>
      <w:r w:rsidRPr="00DD7F88">
        <w:rPr>
          <w:rFonts w:hint="eastAsia"/>
        </w:rPr>
        <w:t>，我们看到，对应的操作非常简单</w:t>
      </w:r>
      <w:r>
        <w:rPr>
          <w:rFonts w:hint="eastAsia"/>
        </w:rPr>
        <w:t>（</w:t>
      </w:r>
      <w:r w:rsidRPr="00DD7F88">
        <w:t>45</w:t>
      </w:r>
      <w:r w:rsidRPr="00DD7F88">
        <w:rPr>
          <w:rFonts w:hint="eastAsia"/>
        </w:rPr>
        <w:t>-</w:t>
      </w:r>
      <w:r w:rsidRPr="00DD7F88">
        <w:t>46</w:t>
      </w:r>
      <w:r w:rsidRPr="00DD7F88">
        <w:rPr>
          <w:rFonts w:hint="eastAsia"/>
        </w:rPr>
        <w:t>行</w:t>
      </w:r>
      <w:r>
        <w:rPr>
          <w:rFonts w:hint="eastAsia"/>
        </w:rPr>
        <w:t>）</w:t>
      </w:r>
      <w:r w:rsidRPr="00DD7F88">
        <w:rPr>
          <w:rFonts w:hint="eastAsia"/>
        </w:rPr>
        <w:t>，就是创建</w:t>
      </w:r>
      <w:r w:rsidRPr="00DD7F88">
        <w:t>./</w:t>
      </w:r>
      <w:r w:rsidRPr="00DD7F88">
        <w:rPr>
          <w:rFonts w:hint="eastAsia"/>
        </w:rPr>
        <w:t>obj/kernel</w:t>
      </w:r>
      <w:r w:rsidRPr="00DD7F88">
        <w:rPr>
          <w:rFonts w:hint="eastAsia"/>
        </w:rPr>
        <w:t>目录而已。然而，第二个伪目标</w:t>
      </w:r>
      <w:r w:rsidRPr="00DD7F88">
        <w:rPr>
          <w:rFonts w:hint="eastAsia"/>
        </w:rPr>
        <w:t>$</w:t>
      </w:r>
      <w:r>
        <w:rPr>
          <w:rFonts w:hint="eastAsia"/>
        </w:rPr>
        <w:t>（</w:t>
      </w:r>
      <w:r w:rsidRPr="00DD7F88">
        <w:rPr>
          <w:rFonts w:hint="eastAsia"/>
        </w:rPr>
        <w:t>KERNEL_BUILTIN_O</w:t>
      </w:r>
      <w:r>
        <w:rPr>
          <w:rFonts w:hint="eastAsia"/>
        </w:rPr>
        <w:t>）</w:t>
      </w:r>
      <w:r w:rsidRPr="00DD7F88">
        <w:rPr>
          <w:rFonts w:hint="eastAsia"/>
        </w:rPr>
        <w:t>所对应的操作</w:t>
      </w:r>
      <w:r>
        <w:rPr>
          <w:rFonts w:hint="eastAsia"/>
        </w:rPr>
        <w:t>（</w:t>
      </w:r>
      <w:r w:rsidRPr="00DD7F88">
        <w:t>41</w:t>
      </w:r>
      <w:r w:rsidRPr="00DD7F88">
        <w:rPr>
          <w:rFonts w:hint="eastAsia"/>
        </w:rPr>
        <w:t>-</w:t>
      </w:r>
      <w:r w:rsidRPr="00DD7F88">
        <w:t>43</w:t>
      </w:r>
      <w:r w:rsidRPr="00DD7F88">
        <w:rPr>
          <w:rFonts w:hint="eastAsia"/>
        </w:rPr>
        <w:t>行</w:t>
      </w:r>
      <w:r>
        <w:rPr>
          <w:rFonts w:hint="eastAsia"/>
        </w:rPr>
        <w:t>）</w:t>
      </w:r>
      <w:r w:rsidRPr="00DD7F88">
        <w:rPr>
          <w:rFonts w:hint="eastAsia"/>
        </w:rPr>
        <w:t>，就比较复杂，它也有自己的依赖伪目标</w:t>
      </w:r>
      <w:r w:rsidRPr="00DD7F88">
        <w:rPr>
          <w:rFonts w:hint="eastAsia"/>
        </w:rPr>
        <w:t>subdir</w:t>
      </w:r>
      <w:r w:rsidRPr="00DD7F88">
        <w:rPr>
          <w:rFonts w:hint="eastAsia"/>
        </w:rPr>
        <w:t>，所以我们不得不先来看这个</w:t>
      </w:r>
      <w:r w:rsidRPr="00DD7F88">
        <w:rPr>
          <w:rFonts w:hint="eastAsia"/>
        </w:rPr>
        <w:t>subdir</w:t>
      </w:r>
      <w:r w:rsidRPr="00DD7F88">
        <w:rPr>
          <w:rFonts w:hint="eastAsia"/>
        </w:rPr>
        <w:t>伪目标所对应的操作：</w:t>
      </w:r>
    </w:p>
    <w:p w:rsidR="0095186E" w:rsidRPr="00DD7F88" w:rsidRDefault="0095186E" w:rsidP="0095186E">
      <w:pPr>
        <w:shd w:val="clear" w:color="auto" w:fill="AEAAAA" w:themeFill="background2" w:themeFillShade="BF"/>
      </w:pPr>
      <w:r w:rsidRPr="00DD7F88">
        <w:t>53 subdir</w:t>
      </w:r>
      <w:r>
        <w:t>：</w:t>
      </w:r>
      <w:r w:rsidRPr="00DD7F88">
        <w:t xml:space="preserve"> $</w:t>
      </w:r>
      <w:r>
        <w:t>（</w:t>
      </w:r>
      <w:r w:rsidRPr="00DD7F88">
        <w:t>KTREE_OBJ_ROOT</w:t>
      </w:r>
      <w:r>
        <w:t>）</w:t>
      </w:r>
      <w:r w:rsidRPr="00DD7F88">
        <w:t xml:space="preserve"> $</w:t>
      </w:r>
      <w:r>
        <w:t>（</w:t>
      </w:r>
      <w:r w:rsidRPr="00DD7F88">
        <w:t>KCONFIG_AUTOCONFIG</w:t>
      </w:r>
      <w:r>
        <w:t>）</w:t>
      </w:r>
      <w:r w:rsidRPr="00DD7F88">
        <w:t xml:space="preserve"> FORCE</w:t>
      </w:r>
    </w:p>
    <w:p w:rsidR="0095186E" w:rsidRPr="00DD7F88" w:rsidRDefault="0095186E" w:rsidP="0095186E">
      <w:pPr>
        <w:shd w:val="clear" w:color="auto" w:fill="AEAAAA" w:themeFill="background2" w:themeFillShade="BF"/>
      </w:pPr>
      <w:r w:rsidRPr="00DD7F88">
        <w:t xml:space="preserve"> 54         $</w:t>
      </w:r>
      <w:r>
        <w:t>（</w:t>
      </w:r>
      <w:r w:rsidRPr="00DD7F88">
        <w:t>Q</w:t>
      </w:r>
      <w:r>
        <w:t>）</w:t>
      </w:r>
      <w:r w:rsidRPr="00DD7F88">
        <w:t>rm -f .builtinlist.tmp</w:t>
      </w:r>
    </w:p>
    <w:p w:rsidR="0095186E" w:rsidRPr="00DD7F88" w:rsidRDefault="0095186E" w:rsidP="0095186E">
      <w:pPr>
        <w:shd w:val="clear" w:color="auto" w:fill="AEAAAA" w:themeFill="background2" w:themeFillShade="BF"/>
      </w:pPr>
      <w:r w:rsidRPr="00DD7F88">
        <w:t xml:space="preserve"> 55         $</w:t>
      </w:r>
      <w:r>
        <w:t>（</w:t>
      </w:r>
      <w:r w:rsidRPr="00DD7F88">
        <w:t>Q</w:t>
      </w:r>
      <w:r>
        <w:t>）</w:t>
      </w:r>
      <w:r w:rsidRPr="00DD7F88">
        <w:t>touch .builtinlist.tmp</w:t>
      </w:r>
    </w:p>
    <w:p w:rsidR="0095186E" w:rsidRPr="00DD7F88" w:rsidRDefault="0095186E" w:rsidP="0095186E">
      <w:pPr>
        <w:shd w:val="clear" w:color="auto" w:fill="AEAAAA" w:themeFill="background2" w:themeFillShade="BF"/>
      </w:pPr>
      <w:r w:rsidRPr="00DD7F88">
        <w:t xml:space="preserve"> 56 ifneq </w:t>
      </w:r>
      <w:r>
        <w:t>（</w:t>
      </w:r>
      <w:r w:rsidRPr="00DD7F88">
        <w:t>$</w:t>
      </w:r>
      <w:r>
        <w:t>（</w:t>
      </w:r>
      <w:r w:rsidRPr="00DD7F88">
        <w:t>UCORE_TEST</w:t>
      </w:r>
      <w:r>
        <w:t>）</w:t>
      </w:r>
      <w:r w:rsidRPr="00DD7F88">
        <w:t>,</w:t>
      </w:r>
      <w:r>
        <w:t>）</w:t>
      </w:r>
    </w:p>
    <w:p w:rsidR="0095186E" w:rsidRPr="00DD7F88" w:rsidRDefault="0095186E" w:rsidP="0095186E">
      <w:pPr>
        <w:shd w:val="clear" w:color="auto" w:fill="AEAAAA" w:themeFill="background2" w:themeFillShade="BF"/>
      </w:pPr>
      <w:r w:rsidRPr="00DD7F88">
        <w:t xml:space="preserve"> 57         $</w:t>
      </w:r>
      <w:r>
        <w:t>（</w:t>
      </w:r>
      <w:r w:rsidRPr="00DD7F88">
        <w:t>Q</w:t>
      </w:r>
      <w:r>
        <w:t>）</w:t>
      </w:r>
      <w:r w:rsidRPr="00DD7F88">
        <w:t>touch $</w:t>
      </w:r>
      <w:r>
        <w:t>（</w:t>
      </w:r>
      <w:r w:rsidRPr="00DD7F88">
        <w:t>KTREE</w:t>
      </w:r>
      <w:r>
        <w:t>）</w:t>
      </w:r>
      <w:r w:rsidRPr="00DD7F88">
        <w:t>/process/proc.c</w:t>
      </w:r>
    </w:p>
    <w:p w:rsidR="0095186E" w:rsidRPr="00DD7F88" w:rsidRDefault="0095186E" w:rsidP="0095186E">
      <w:pPr>
        <w:shd w:val="clear" w:color="auto" w:fill="AEAAAA" w:themeFill="background2" w:themeFillShade="BF"/>
      </w:pPr>
      <w:r w:rsidRPr="00DD7F88">
        <w:t xml:space="preserve"> 58 endif</w:t>
      </w:r>
    </w:p>
    <w:p w:rsidR="0095186E" w:rsidRPr="00DD7F88" w:rsidRDefault="0095186E" w:rsidP="0095186E">
      <w:pPr>
        <w:shd w:val="clear" w:color="auto" w:fill="AEAAAA" w:themeFill="background2" w:themeFillShade="BF"/>
      </w:pPr>
      <w:r w:rsidRPr="00DD7F88">
        <w:t xml:space="preserve"> 59         $</w:t>
      </w:r>
      <w:r>
        <w:t>（</w:t>
      </w:r>
      <w:r w:rsidRPr="00DD7F88">
        <w:t>Q</w:t>
      </w:r>
      <w:r>
        <w:t>）</w:t>
      </w:r>
      <w:r w:rsidRPr="00DD7F88">
        <w:t>$</w:t>
      </w:r>
      <w:r>
        <w:t>（</w:t>
      </w:r>
      <w:r w:rsidRPr="00DD7F88">
        <w:t>MAKE</w:t>
      </w:r>
      <w:r>
        <w:t>）</w:t>
      </w:r>
      <w:r w:rsidRPr="00DD7F88">
        <w:t xml:space="preserve"> -f Makefile.subdir OBJPATH=$</w:t>
      </w:r>
      <w:r>
        <w:t>（</w:t>
      </w:r>
      <w:r w:rsidRPr="00DD7F88">
        <w:t>KTREE_OBJ_ROOT</w:t>
      </w:r>
      <w:r>
        <w:t>）</w:t>
      </w:r>
      <w:r w:rsidRPr="00DD7F88">
        <w:t xml:space="preserve"> LOCALPATH=$</w:t>
      </w:r>
      <w:r>
        <w:t>（</w:t>
      </w:r>
      <w:r w:rsidRPr="00DD7F88">
        <w:t>KTREE</w:t>
      </w:r>
      <w:r>
        <w:t>）</w:t>
      </w:r>
      <w:r w:rsidRPr="00DD7F88">
        <w:t xml:space="preserve"> BUILTINLIST=$</w:t>
      </w:r>
      <w:r>
        <w:t>（</w:t>
      </w:r>
      <w:r w:rsidRPr="00DD7F88">
        <w:t>KTREE</w:t>
      </w:r>
      <w:r>
        <w:t>）</w:t>
      </w:r>
      <w:r w:rsidRPr="00DD7F88">
        <w:t>/.builtinlist.tmp</w:t>
      </w:r>
    </w:p>
    <w:p w:rsidR="0095186E" w:rsidRPr="00DD7F88" w:rsidRDefault="0095186E" w:rsidP="0095186E">
      <w:pPr>
        <w:pStyle w:val="20"/>
      </w:pPr>
      <w:r w:rsidRPr="00DD7F88">
        <w:rPr>
          <w:rFonts w:hint="eastAsia"/>
        </w:rPr>
        <w:t>这个</w:t>
      </w:r>
      <w:r w:rsidRPr="00DD7F88">
        <w:rPr>
          <w:rFonts w:hint="eastAsia"/>
        </w:rPr>
        <w:t>subdir</w:t>
      </w:r>
      <w:r w:rsidRPr="00DD7F88">
        <w:rPr>
          <w:rFonts w:hint="eastAsia"/>
        </w:rPr>
        <w:t>伪目标也不简单，它也有</w:t>
      </w:r>
      <w:r w:rsidRPr="00DD7F88">
        <w:t>3</w:t>
      </w:r>
      <w:r w:rsidRPr="00DD7F88">
        <w:rPr>
          <w:rFonts w:hint="eastAsia"/>
        </w:rPr>
        <w:t>个依赖伪目标：</w:t>
      </w:r>
      <w:r w:rsidRPr="00DD7F88">
        <w:rPr>
          <w:rFonts w:hint="eastAsia"/>
        </w:rPr>
        <w:t>$</w:t>
      </w:r>
      <w:r>
        <w:rPr>
          <w:rFonts w:hint="eastAsia"/>
        </w:rPr>
        <w:t>（</w:t>
      </w:r>
      <w:r w:rsidRPr="00DD7F88">
        <w:rPr>
          <w:rFonts w:hint="eastAsia"/>
        </w:rPr>
        <w:t>KTREE_OBJ_ROOT</w:t>
      </w:r>
      <w:r>
        <w:rPr>
          <w:rFonts w:hint="eastAsia"/>
        </w:rPr>
        <w:t>）</w:t>
      </w:r>
      <w:r w:rsidRPr="00DD7F88">
        <w:rPr>
          <w:rFonts w:hint="eastAsia"/>
        </w:rPr>
        <w:t>、</w:t>
      </w:r>
      <w:r w:rsidRPr="00DD7F88">
        <w:rPr>
          <w:rFonts w:hint="eastAsia"/>
        </w:rPr>
        <w:t>$</w:t>
      </w:r>
      <w:r>
        <w:rPr>
          <w:rFonts w:hint="eastAsia"/>
        </w:rPr>
        <w:t>（</w:t>
      </w:r>
      <w:r w:rsidRPr="00DD7F88">
        <w:rPr>
          <w:rFonts w:hint="eastAsia"/>
        </w:rPr>
        <w:t>KCONFIG_AUTOHEADER</w:t>
      </w:r>
      <w:r>
        <w:rPr>
          <w:rFonts w:hint="eastAsia"/>
        </w:rPr>
        <w:t>）</w:t>
      </w:r>
      <w:r w:rsidRPr="00DD7F88">
        <w:rPr>
          <w:rFonts w:hint="eastAsia"/>
        </w:rPr>
        <w:t>和</w:t>
      </w:r>
      <w:r w:rsidRPr="00DD7F88">
        <w:rPr>
          <w:rFonts w:hint="eastAsia"/>
        </w:rPr>
        <w:t>FORCE</w:t>
      </w:r>
      <w:r w:rsidRPr="00DD7F88">
        <w:rPr>
          <w:rFonts w:hint="eastAsia"/>
        </w:rPr>
        <w:t>，先将宏展开：</w:t>
      </w:r>
    </w:p>
    <w:p w:rsidR="0095186E" w:rsidRPr="00DD7F88" w:rsidRDefault="0095186E" w:rsidP="0095186E">
      <w:pPr>
        <w:pStyle w:val="20"/>
      </w:pPr>
      <w:r w:rsidRPr="00DD7F88">
        <w:rPr>
          <w:rFonts w:hint="eastAsia"/>
        </w:rPr>
        <w:lastRenderedPageBreak/>
        <w:t>$</w:t>
      </w:r>
      <w:r>
        <w:rPr>
          <w:rFonts w:hint="eastAsia"/>
        </w:rPr>
        <w:t>（</w:t>
      </w:r>
      <w:r w:rsidRPr="00DD7F88">
        <w:rPr>
          <w:rFonts w:hint="eastAsia"/>
        </w:rPr>
        <w:t>KTREE_OBJ_ROOT</w:t>
      </w:r>
      <w:r>
        <w:rPr>
          <w:rFonts w:hint="eastAsia"/>
        </w:rPr>
        <w:t>）</w:t>
      </w:r>
      <w:r w:rsidRPr="00DD7F88">
        <w:rPr>
          <w:rFonts w:hint="eastAsia"/>
        </w:rPr>
        <w:t xml:space="preserve"> = $</w:t>
      </w:r>
      <w:r>
        <w:rPr>
          <w:rFonts w:hint="eastAsia"/>
        </w:rPr>
        <w:t>（</w:t>
      </w:r>
      <w:r w:rsidRPr="00DD7F88">
        <w:rPr>
          <w:rFonts w:hint="eastAsia"/>
        </w:rPr>
        <w:t>TOPDIR</w:t>
      </w:r>
      <w:r>
        <w:rPr>
          <w:rFonts w:hint="eastAsia"/>
        </w:rPr>
        <w:t>）</w:t>
      </w:r>
      <w:r w:rsidRPr="00DD7F88">
        <w:rPr>
          <w:rFonts w:hint="eastAsia"/>
        </w:rPr>
        <w:t>/obj/kernel</w:t>
      </w:r>
    </w:p>
    <w:p w:rsidR="0095186E" w:rsidRPr="00DD7F88" w:rsidRDefault="0095186E" w:rsidP="0095186E">
      <w:pPr>
        <w:pStyle w:val="20"/>
      </w:pPr>
      <w:r w:rsidRPr="00DD7F88">
        <w:rPr>
          <w:rFonts w:hint="eastAsia"/>
        </w:rPr>
        <w:t>$</w:t>
      </w:r>
      <w:r>
        <w:rPr>
          <w:rFonts w:hint="eastAsia"/>
        </w:rPr>
        <w:t>（</w:t>
      </w:r>
      <w:r w:rsidRPr="00DD7F88">
        <w:rPr>
          <w:rFonts w:hint="eastAsia"/>
        </w:rPr>
        <w:t>KCONFIG_AUTOCONFIG</w:t>
      </w:r>
      <w:r>
        <w:rPr>
          <w:rFonts w:hint="eastAsia"/>
        </w:rPr>
        <w:t>）</w:t>
      </w:r>
      <w:r w:rsidRPr="00DD7F88">
        <w:rPr>
          <w:rFonts w:hint="eastAsia"/>
        </w:rPr>
        <w:t xml:space="preserve"> = </w:t>
      </w:r>
      <w:r w:rsidRPr="00DD7F88">
        <w:t>$</w:t>
      </w:r>
      <w:r>
        <w:t>（</w:t>
      </w:r>
      <w:r w:rsidRPr="00DD7F88">
        <w:t>TOPDIR</w:t>
      </w:r>
      <w:r>
        <w:t>）</w:t>
      </w:r>
      <w:r w:rsidRPr="00DD7F88">
        <w:t>/Makefile.config</w:t>
      </w:r>
    </w:p>
    <w:p w:rsidR="0095186E" w:rsidRPr="00DD7F88" w:rsidRDefault="0095186E" w:rsidP="0095186E">
      <w:pPr>
        <w:pStyle w:val="20"/>
      </w:pPr>
      <w:r w:rsidRPr="00DD7F88">
        <w:rPr>
          <w:rFonts w:hint="eastAsia"/>
        </w:rPr>
        <w:t>由于</w:t>
      </w:r>
      <w:r w:rsidRPr="00DD7F88">
        <w:t>./</w:t>
      </w:r>
      <w:r w:rsidRPr="00DD7F88">
        <w:rPr>
          <w:rFonts w:hint="eastAsia"/>
        </w:rPr>
        <w:t>obj/kernel</w:t>
      </w:r>
      <w:r w:rsidRPr="00DD7F88">
        <w:rPr>
          <w:rFonts w:hint="eastAsia"/>
        </w:rPr>
        <w:t>目录已经创建，而</w:t>
      </w:r>
      <w:r w:rsidRPr="00DD7F88">
        <w:t>Hos</w:t>
      </w:r>
      <w:r w:rsidRPr="00DD7F88">
        <w:rPr>
          <w:rFonts w:hint="eastAsia"/>
        </w:rPr>
        <w:t>根目录下的</w:t>
      </w:r>
      <w:r w:rsidRPr="00DD7F88">
        <w:rPr>
          <w:rFonts w:hint="eastAsia"/>
        </w:rPr>
        <w:t>./</w:t>
      </w:r>
      <w:r w:rsidRPr="00DD7F88">
        <w:t>Makefile.config</w:t>
      </w:r>
      <w:r w:rsidRPr="00DD7F88">
        <w:rPr>
          <w:rFonts w:hint="eastAsia"/>
        </w:rPr>
        <w:t>早已存在，</w:t>
      </w:r>
      <w:r w:rsidRPr="00DD7F88">
        <w:rPr>
          <w:rFonts w:hint="eastAsia"/>
        </w:rPr>
        <w:t>FORCE</w:t>
      </w:r>
      <w:r w:rsidRPr="00DD7F88">
        <w:rPr>
          <w:rFonts w:hint="eastAsia"/>
        </w:rPr>
        <w:t>无实际动作，所以</w:t>
      </w:r>
      <w:r w:rsidRPr="00DD7F88">
        <w:rPr>
          <w:rFonts w:hint="eastAsia"/>
        </w:rPr>
        <w:t>subdir</w:t>
      </w:r>
      <w:r w:rsidRPr="00DD7F88">
        <w:rPr>
          <w:rFonts w:hint="eastAsia"/>
        </w:rPr>
        <w:t>的依赖伪目标都已满足，</w:t>
      </w:r>
      <w:r w:rsidRPr="00DD7F88">
        <w:t>make</w:t>
      </w:r>
      <w:r w:rsidRPr="00DD7F88">
        <w:rPr>
          <w:rFonts w:hint="eastAsia"/>
        </w:rPr>
        <w:t>将继续执行它所规定的动作</w:t>
      </w:r>
      <w:r>
        <w:rPr>
          <w:rFonts w:hint="eastAsia"/>
        </w:rPr>
        <w:t>（</w:t>
      </w:r>
      <w:r w:rsidRPr="00DD7F88">
        <w:rPr>
          <w:rFonts w:hint="eastAsia"/>
        </w:rPr>
        <w:t>54~</w:t>
      </w:r>
      <w:r w:rsidRPr="00DD7F88">
        <w:t>59</w:t>
      </w:r>
      <w:r>
        <w:rPr>
          <w:rFonts w:hint="eastAsia"/>
        </w:rPr>
        <w:t>）</w:t>
      </w:r>
      <w:r w:rsidRPr="00DD7F88">
        <w:rPr>
          <w:rFonts w:hint="eastAsia"/>
        </w:rPr>
        <w:t>。大体来说有两个动作：创建空白的</w:t>
      </w:r>
      <w:r w:rsidRPr="00DD7F88">
        <w:t>kern-ucore/.builtinlist.tmp</w:t>
      </w:r>
      <w:r w:rsidRPr="00DD7F88">
        <w:rPr>
          <w:rFonts w:hint="eastAsia"/>
        </w:rPr>
        <w:t>文件，以及执行</w:t>
      </w:r>
      <w:r w:rsidRPr="00DD7F88">
        <w:t>Makefile.subdir</w:t>
      </w:r>
      <w:r w:rsidRPr="00DD7F88">
        <w:rPr>
          <w:rFonts w:hint="eastAsia"/>
        </w:rPr>
        <w:t>中所规定的创建动作，且输入三个环境变量：</w:t>
      </w:r>
      <w:r w:rsidRPr="00DD7F88">
        <w:t>OBJPATH</w:t>
      </w:r>
      <w:r w:rsidRPr="00DD7F88">
        <w:rPr>
          <w:rFonts w:hint="eastAsia"/>
        </w:rPr>
        <w:t>、</w:t>
      </w:r>
      <w:r w:rsidRPr="00DD7F88">
        <w:t>LOCALPATH</w:t>
      </w:r>
      <w:r w:rsidRPr="00DD7F88">
        <w:rPr>
          <w:rFonts w:hint="eastAsia"/>
        </w:rPr>
        <w:t>以及</w:t>
      </w:r>
      <w:r w:rsidRPr="00DD7F88">
        <w:t>BUILTINLIST</w:t>
      </w:r>
      <w:r w:rsidRPr="00DD7F88">
        <w:rPr>
          <w:rFonts w:hint="eastAsia"/>
        </w:rPr>
        <w:t>，它们的定义如下：</w:t>
      </w:r>
    </w:p>
    <w:p w:rsidR="0095186E" w:rsidRPr="00DD7F88" w:rsidRDefault="0095186E" w:rsidP="0095186E">
      <w:pPr>
        <w:pStyle w:val="20"/>
      </w:pPr>
      <w:r w:rsidRPr="00DD7F88">
        <w:t>$</w:t>
      </w:r>
      <w:r>
        <w:t>（</w:t>
      </w:r>
      <w:r w:rsidRPr="00DD7F88">
        <w:t>OBJPATH</w:t>
      </w:r>
      <w:r>
        <w:t>）</w:t>
      </w:r>
      <w:r w:rsidRPr="00DD7F88">
        <w:t>=$</w:t>
      </w:r>
      <w:r>
        <w:t>（</w:t>
      </w:r>
      <w:r w:rsidRPr="00DD7F88">
        <w:t>KTREE_OBJ_ROOT</w:t>
      </w:r>
      <w:r>
        <w:t>）</w:t>
      </w:r>
      <w:r w:rsidRPr="00DD7F88">
        <w:t>=</w:t>
      </w:r>
      <w:r w:rsidRPr="00DD7F88">
        <w:rPr>
          <w:rFonts w:hint="eastAsia"/>
        </w:rPr>
        <w:t xml:space="preserve"> $</w:t>
      </w:r>
      <w:r>
        <w:rPr>
          <w:rFonts w:hint="eastAsia"/>
        </w:rPr>
        <w:t>（</w:t>
      </w:r>
      <w:r w:rsidRPr="00DD7F88">
        <w:rPr>
          <w:rFonts w:hint="eastAsia"/>
        </w:rPr>
        <w:t>TOPDIR</w:t>
      </w:r>
      <w:r>
        <w:rPr>
          <w:rFonts w:hint="eastAsia"/>
        </w:rPr>
        <w:t>）</w:t>
      </w:r>
      <w:r w:rsidRPr="00DD7F88">
        <w:rPr>
          <w:rFonts w:hint="eastAsia"/>
        </w:rPr>
        <w:t>/obj/kernel</w:t>
      </w:r>
    </w:p>
    <w:p w:rsidR="0095186E" w:rsidRPr="00DD7F88" w:rsidRDefault="0095186E" w:rsidP="0095186E">
      <w:pPr>
        <w:pStyle w:val="20"/>
      </w:pPr>
      <w:r w:rsidRPr="00DD7F88">
        <w:t>$</w:t>
      </w:r>
      <w:r>
        <w:t>（</w:t>
      </w:r>
      <w:r w:rsidRPr="00DD7F88">
        <w:t>LOCALPATH</w:t>
      </w:r>
      <w:r>
        <w:t>）</w:t>
      </w:r>
      <w:r w:rsidRPr="00DD7F88">
        <w:t>=$</w:t>
      </w:r>
      <w:r>
        <w:t>（</w:t>
      </w:r>
      <w:r w:rsidRPr="00DD7F88">
        <w:t>KTREE</w:t>
      </w:r>
      <w:r>
        <w:t>）</w:t>
      </w:r>
      <w:r w:rsidRPr="00DD7F88">
        <w:t>=</w:t>
      </w:r>
      <w:r w:rsidRPr="00DD7F88">
        <w:rPr>
          <w:rFonts w:hint="eastAsia"/>
        </w:rPr>
        <w:t xml:space="preserve"> </w:t>
      </w:r>
      <w:r w:rsidRPr="00DD7F88">
        <w:t>$</w:t>
      </w:r>
      <w:r>
        <w:t>（</w:t>
      </w:r>
      <w:r w:rsidRPr="00DD7F88">
        <w:t>TOPDIR</w:t>
      </w:r>
      <w:r>
        <w:t>）</w:t>
      </w:r>
      <w:r w:rsidRPr="00DD7F88">
        <w:t>/kern-ucore</w:t>
      </w:r>
    </w:p>
    <w:p w:rsidR="0095186E" w:rsidRPr="00DD7F88" w:rsidRDefault="0095186E" w:rsidP="0095186E">
      <w:pPr>
        <w:pStyle w:val="20"/>
      </w:pPr>
      <w:r w:rsidRPr="00DD7F88">
        <w:t>$</w:t>
      </w:r>
      <w:r>
        <w:t>（</w:t>
      </w:r>
      <w:r w:rsidRPr="00DD7F88">
        <w:t>BUILTINLIST</w:t>
      </w:r>
      <w:r>
        <w:t>）</w:t>
      </w:r>
      <w:r w:rsidRPr="00DD7F88">
        <w:t>= $</w:t>
      </w:r>
      <w:r>
        <w:t>（</w:t>
      </w:r>
      <w:r w:rsidRPr="00DD7F88">
        <w:t>KTREE</w:t>
      </w:r>
      <w:r>
        <w:t>）</w:t>
      </w:r>
      <w:r w:rsidRPr="00DD7F88">
        <w:t>/.builtinlist.tmp=</w:t>
      </w:r>
      <w:r w:rsidRPr="00DD7F88">
        <w:rPr>
          <w:rFonts w:hint="eastAsia"/>
        </w:rPr>
        <w:t xml:space="preserve"> </w:t>
      </w:r>
      <w:r w:rsidRPr="00DD7F88">
        <w:t>$</w:t>
      </w:r>
      <w:r>
        <w:t>（</w:t>
      </w:r>
      <w:r w:rsidRPr="00DD7F88">
        <w:t>TOPDIR</w:t>
      </w:r>
      <w:r>
        <w:t>）</w:t>
      </w:r>
      <w:r w:rsidRPr="00DD7F88">
        <w:t>/kern-ucore/.builtinlist.tmp</w:t>
      </w:r>
    </w:p>
    <w:p w:rsidR="0095186E" w:rsidRPr="00DD7F88" w:rsidRDefault="0095186E" w:rsidP="0095186E">
      <w:pPr>
        <w:pStyle w:val="20"/>
      </w:pPr>
      <w:r w:rsidRPr="00DD7F88">
        <w:rPr>
          <w:rFonts w:hint="eastAsia"/>
        </w:rPr>
        <w:t>接下来，打开</w:t>
      </w:r>
      <w:r w:rsidRPr="00DD7F88">
        <w:rPr>
          <w:rFonts w:hint="eastAsia"/>
        </w:rPr>
        <w:t>$</w:t>
      </w:r>
      <w:r>
        <w:rPr>
          <w:rFonts w:hint="eastAsia"/>
        </w:rPr>
        <w:t>（</w:t>
      </w:r>
      <w:r w:rsidRPr="00DD7F88">
        <w:rPr>
          <w:rFonts w:hint="eastAsia"/>
        </w:rPr>
        <w:t>TOPDIR</w:t>
      </w:r>
      <w:r>
        <w:rPr>
          <w:rFonts w:hint="eastAsia"/>
        </w:rPr>
        <w:t>）</w:t>
      </w:r>
      <w:r w:rsidRPr="00DD7F88">
        <w:rPr>
          <w:rFonts w:hint="eastAsia"/>
        </w:rPr>
        <w:t>/src/kern-ucore/Makefile.subdir</w:t>
      </w:r>
      <w:r w:rsidRPr="00DD7F88">
        <w:rPr>
          <w:rFonts w:hint="eastAsia"/>
        </w:rPr>
        <w:t>文件</w:t>
      </w:r>
      <w:r>
        <w:rPr>
          <w:rFonts w:hint="eastAsia"/>
        </w:rPr>
        <w:t>（</w:t>
      </w:r>
      <w:r w:rsidRPr="00DD7F88">
        <w:rPr>
          <w:rFonts w:hint="eastAsia"/>
        </w:rPr>
        <w:t>以下简称</w:t>
      </w:r>
      <w:r w:rsidRPr="00DD7F88">
        <w:rPr>
          <w:rFonts w:hint="eastAsia"/>
        </w:rPr>
        <w:t>Makefile.subdir</w:t>
      </w:r>
      <w:r w:rsidRPr="00DD7F88">
        <w:rPr>
          <w:rFonts w:hint="eastAsia"/>
        </w:rPr>
        <w:t>文件</w:t>
      </w:r>
      <w:r>
        <w:rPr>
          <w:rFonts w:hint="eastAsia"/>
        </w:rPr>
        <w:t>）</w:t>
      </w:r>
      <w:r w:rsidRPr="00DD7F88">
        <w:rPr>
          <w:rFonts w:hint="eastAsia"/>
        </w:rPr>
        <w:t>：</w:t>
      </w:r>
    </w:p>
    <w:p w:rsidR="0095186E" w:rsidRPr="00DD7F88" w:rsidRDefault="0095186E" w:rsidP="0095186E">
      <w:pPr>
        <w:shd w:val="clear" w:color="auto" w:fill="AEAAAA" w:themeFill="background2" w:themeFillShade="BF"/>
      </w:pPr>
      <w:r w:rsidRPr="00DD7F88">
        <w:rPr>
          <w:rFonts w:hint="eastAsia"/>
        </w:rPr>
        <w:t xml:space="preserve">  1 include $</w:t>
      </w:r>
      <w:r>
        <w:rPr>
          <w:rFonts w:hint="eastAsia"/>
        </w:rPr>
        <w:t>（</w:t>
      </w:r>
      <w:r w:rsidRPr="00DD7F88">
        <w:rPr>
          <w:rFonts w:hint="eastAsia"/>
        </w:rPr>
        <w:t>KCONFIG_AUTOCONFIG</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2 </w:t>
      </w:r>
    </w:p>
    <w:p w:rsidR="0095186E" w:rsidRPr="00DD7F88" w:rsidRDefault="0095186E" w:rsidP="0095186E">
      <w:pPr>
        <w:shd w:val="clear" w:color="auto" w:fill="AEAAAA" w:themeFill="background2" w:themeFillShade="BF"/>
      </w:pPr>
      <w:r w:rsidRPr="00DD7F88">
        <w:rPr>
          <w:rFonts w:hint="eastAsia"/>
        </w:rPr>
        <w:t xml:space="preserve">  3 include Makefile</w:t>
      </w:r>
    </w:p>
    <w:p w:rsidR="0095186E" w:rsidRPr="00DD7F88" w:rsidRDefault="0095186E" w:rsidP="0095186E">
      <w:pPr>
        <w:shd w:val="clear" w:color="auto" w:fill="AEAAAA" w:themeFill="background2" w:themeFillShade="BF"/>
      </w:pPr>
      <w:r w:rsidRPr="00DD7F88">
        <w:rPr>
          <w:rFonts w:hint="eastAsia"/>
        </w:rPr>
        <w:t xml:space="preserve">  4 </w:t>
      </w:r>
    </w:p>
    <w:p w:rsidR="0095186E" w:rsidRPr="00DD7F88" w:rsidRDefault="0095186E" w:rsidP="0095186E">
      <w:pPr>
        <w:shd w:val="clear" w:color="auto" w:fill="AEAAAA" w:themeFill="background2" w:themeFillShade="BF"/>
      </w:pPr>
      <w:r w:rsidRPr="00DD7F88">
        <w:rPr>
          <w:rFonts w:hint="eastAsia"/>
        </w:rPr>
        <w:t xml:space="preserve">  5 DEPS </w:t>
      </w:r>
      <w:r>
        <w:rPr>
          <w:rFonts w:hint="eastAsia"/>
        </w:rPr>
        <w:t>：</w:t>
      </w:r>
      <w:r w:rsidRPr="00DD7F88">
        <w:rPr>
          <w:rFonts w:hint="eastAsia"/>
        </w:rPr>
        <w:t>= $</w:t>
      </w:r>
      <w:r>
        <w:rPr>
          <w:rFonts w:hint="eastAsia"/>
        </w:rPr>
        <w:t>（</w:t>
      </w:r>
      <w:r w:rsidRPr="00DD7F88">
        <w:rPr>
          <w:rFonts w:hint="eastAsia"/>
        </w:rPr>
        <w:t>addprefix $</w:t>
      </w:r>
      <w:r>
        <w:rPr>
          <w:rFonts w:hint="eastAsia"/>
        </w:rPr>
        <w:t>（</w:t>
      </w:r>
      <w:r w:rsidRPr="00DD7F88">
        <w:rPr>
          <w:rFonts w:hint="eastAsia"/>
        </w:rPr>
        <w:t>OBJPATH</w:t>
      </w:r>
      <w:r>
        <w:rPr>
          <w:rFonts w:hint="eastAsia"/>
        </w:rPr>
        <w:t>）</w:t>
      </w:r>
      <w:r w:rsidRPr="00DD7F88">
        <w:rPr>
          <w:rFonts w:hint="eastAsia"/>
        </w:rPr>
        <w:t>/, $</w:t>
      </w:r>
      <w:r>
        <w:rPr>
          <w:rFonts w:hint="eastAsia"/>
        </w:rPr>
        <w:t>（</w:t>
      </w:r>
      <w:r w:rsidRPr="00DD7F88">
        <w:rPr>
          <w:rFonts w:hint="eastAsia"/>
        </w:rPr>
        <w:t>obj-y</w:t>
      </w:r>
      <w:r>
        <w:rPr>
          <w:rFonts w:hint="eastAsia"/>
        </w:rPr>
        <w:t>：</w:t>
      </w:r>
      <w:r w:rsidRPr="00DD7F88">
        <w:rPr>
          <w:rFonts w:hint="eastAsia"/>
        </w:rPr>
        <w:t>.o=.d</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6 BUILTIN_O </w:t>
      </w:r>
      <w:r>
        <w:rPr>
          <w:rFonts w:hint="eastAsia"/>
        </w:rPr>
        <w:t>：</w:t>
      </w:r>
      <w:r w:rsidRPr="00DD7F88">
        <w:rPr>
          <w:rFonts w:hint="eastAsia"/>
        </w:rPr>
        <w:t>= $</w:t>
      </w:r>
      <w:r>
        <w:rPr>
          <w:rFonts w:hint="eastAsia"/>
        </w:rPr>
        <w:t>（</w:t>
      </w:r>
      <w:r w:rsidRPr="00DD7F88">
        <w:rPr>
          <w:rFonts w:hint="eastAsia"/>
        </w:rPr>
        <w:t>OBJPATH</w:t>
      </w:r>
      <w:r>
        <w:rPr>
          <w:rFonts w:hint="eastAsia"/>
        </w:rPr>
        <w:t>）</w:t>
      </w:r>
      <w:r w:rsidRPr="00DD7F88">
        <w:rPr>
          <w:rFonts w:hint="eastAsia"/>
        </w:rPr>
        <w:t>/builtin.o</w:t>
      </w:r>
    </w:p>
    <w:p w:rsidR="0095186E" w:rsidRPr="00DD7F88" w:rsidRDefault="0095186E" w:rsidP="0095186E">
      <w:pPr>
        <w:shd w:val="clear" w:color="auto" w:fill="AEAAAA" w:themeFill="background2" w:themeFillShade="BF"/>
      </w:pPr>
      <w:r w:rsidRPr="00DD7F88">
        <w:rPr>
          <w:rFonts w:hint="eastAsia"/>
        </w:rPr>
        <w:t xml:space="preserve">  7 OBJ_Y </w:t>
      </w:r>
      <w:r>
        <w:rPr>
          <w:rFonts w:hint="eastAsia"/>
        </w:rPr>
        <w:t>：</w:t>
      </w:r>
      <w:r w:rsidRPr="00DD7F88">
        <w:rPr>
          <w:rFonts w:hint="eastAsia"/>
        </w:rPr>
        <w:t>= $</w:t>
      </w:r>
      <w:r>
        <w:rPr>
          <w:rFonts w:hint="eastAsia"/>
        </w:rPr>
        <w:t>（</w:t>
      </w:r>
      <w:r w:rsidRPr="00DD7F88">
        <w:rPr>
          <w:rFonts w:hint="eastAsia"/>
        </w:rPr>
        <w:t>addprefix $</w:t>
      </w:r>
      <w:r>
        <w:rPr>
          <w:rFonts w:hint="eastAsia"/>
        </w:rPr>
        <w:t>（</w:t>
      </w:r>
      <w:r w:rsidRPr="00DD7F88">
        <w:rPr>
          <w:rFonts w:hint="eastAsia"/>
        </w:rPr>
        <w:t>OBJPATH</w:t>
      </w:r>
      <w:r>
        <w:rPr>
          <w:rFonts w:hint="eastAsia"/>
        </w:rPr>
        <w:t>）</w:t>
      </w:r>
      <w:r w:rsidRPr="00DD7F88">
        <w:rPr>
          <w:rFonts w:hint="eastAsia"/>
        </w:rPr>
        <w:t>/,$</w:t>
      </w:r>
      <w:r>
        <w:rPr>
          <w:rFonts w:hint="eastAsia"/>
        </w:rPr>
        <w:t>（</w:t>
      </w:r>
      <w:r w:rsidRPr="00DD7F88">
        <w:rPr>
          <w:rFonts w:hint="eastAsia"/>
        </w:rPr>
        <w:t>obj-y</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8 </w:t>
      </w:r>
    </w:p>
    <w:p w:rsidR="0095186E" w:rsidRPr="00DD7F88" w:rsidRDefault="0095186E" w:rsidP="0095186E">
      <w:pPr>
        <w:shd w:val="clear" w:color="auto" w:fill="AEAAAA" w:themeFill="background2" w:themeFillShade="BF"/>
      </w:pPr>
      <w:r w:rsidRPr="00DD7F88">
        <w:rPr>
          <w:rFonts w:hint="eastAsia"/>
        </w:rPr>
        <w:t xml:space="preserve">  9 all</w:t>
      </w:r>
      <w:r>
        <w:rPr>
          <w:rFonts w:hint="eastAsia"/>
        </w:rPr>
        <w:t>：</w:t>
      </w:r>
      <w:r w:rsidRPr="00DD7F88">
        <w:rPr>
          <w:rFonts w:hint="eastAsia"/>
        </w:rPr>
        <w:t xml:space="preserve"> $</w:t>
      </w:r>
      <w:r>
        <w:rPr>
          <w:rFonts w:hint="eastAsia"/>
        </w:rPr>
        <w:t>（</w:t>
      </w:r>
      <w:r w:rsidRPr="00DD7F88">
        <w:rPr>
          <w:rFonts w:hint="eastAsia"/>
        </w:rPr>
        <w:t>OBJPATH</w:t>
      </w:r>
      <w:r>
        <w:rPr>
          <w:rFonts w:hint="eastAsia"/>
        </w:rPr>
        <w:t>）</w:t>
      </w:r>
      <w:r w:rsidRPr="00DD7F88">
        <w:rPr>
          <w:rFonts w:hint="eastAsia"/>
        </w:rPr>
        <w:t xml:space="preserve"> $</w:t>
      </w:r>
      <w:r>
        <w:rPr>
          <w:rFonts w:hint="eastAsia"/>
        </w:rPr>
        <w:t>（</w:t>
      </w:r>
      <w:r w:rsidRPr="00DD7F88">
        <w:rPr>
          <w:rFonts w:hint="eastAsia"/>
        </w:rPr>
        <w:t>BUILTIN_O</w:t>
      </w:r>
      <w:r>
        <w:rPr>
          <w:rFonts w:hint="eastAsia"/>
        </w:rPr>
        <w:t>）</w:t>
      </w:r>
      <w:r w:rsidRPr="00DD7F88">
        <w:rPr>
          <w:rFonts w:hint="eastAsia"/>
        </w:rPr>
        <w:t xml:space="preserve"> $</w:t>
      </w:r>
      <w:r>
        <w:rPr>
          <w:rFonts w:hint="eastAsia"/>
        </w:rPr>
        <w:t>（</w:t>
      </w:r>
      <w:r w:rsidRPr="00DD7F88">
        <w:rPr>
          <w:rFonts w:hint="eastAsia"/>
        </w:rPr>
        <w:t>dirs-y</w:t>
      </w:r>
      <w:r>
        <w:rPr>
          <w:rFonts w:hint="eastAsia"/>
        </w:rPr>
        <w:t>）</w:t>
      </w:r>
      <w:r w:rsidRPr="00DD7F88">
        <w:rPr>
          <w:rFonts w:hint="eastAsia"/>
        </w:rPr>
        <w:t xml:space="preserve"> FORCE</w:t>
      </w:r>
    </w:p>
    <w:p w:rsidR="0095186E" w:rsidRPr="00DD7F88" w:rsidRDefault="0095186E" w:rsidP="0095186E">
      <w:pPr>
        <w:shd w:val="clear" w:color="auto" w:fill="AEAAAA" w:themeFill="background2" w:themeFillShade="BF"/>
      </w:pPr>
      <w:r w:rsidRPr="00DD7F88">
        <w:rPr>
          <w:rFonts w:hint="eastAsia"/>
        </w:rPr>
        <w:t xml:space="preserve"> 10 ifneq </w:t>
      </w:r>
      <w:r>
        <w:rPr>
          <w:rFonts w:hint="eastAsia"/>
        </w:rPr>
        <w:t>（</w:t>
      </w:r>
      <w:r w:rsidRPr="00DD7F88">
        <w:rPr>
          <w:rFonts w:hint="eastAsia"/>
        </w:rPr>
        <w:t>$</w:t>
      </w:r>
      <w:r>
        <w:rPr>
          <w:rFonts w:hint="eastAsia"/>
        </w:rPr>
        <w:t>（</w:t>
      </w:r>
      <w:r w:rsidRPr="00DD7F88">
        <w:rPr>
          <w:rFonts w:hint="eastAsia"/>
        </w:rPr>
        <w:t>obj-y</w:t>
      </w:r>
      <w:r>
        <w:rPr>
          <w:rFonts w:hint="eastAsia"/>
        </w:rPr>
        <w:t>）</w:t>
      </w:r>
      <w:r w:rsidRPr="00DD7F88">
        <w:rPr>
          <w:rFonts w:hint="eastAsia"/>
        </w:rPr>
        <w:t>,</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11     $</w:t>
      </w:r>
      <w:r>
        <w:rPr>
          <w:rFonts w:hint="eastAsia"/>
        </w:rPr>
        <w:t>（</w:t>
      </w:r>
      <w:r w:rsidRPr="00DD7F88">
        <w:rPr>
          <w:rFonts w:hint="eastAsia"/>
        </w:rPr>
        <w:t>Q</w:t>
      </w:r>
      <w:r>
        <w:rPr>
          <w:rFonts w:hint="eastAsia"/>
        </w:rPr>
        <w:t>）</w:t>
      </w:r>
      <w:r w:rsidRPr="00DD7F88">
        <w:rPr>
          <w:rFonts w:hint="eastAsia"/>
        </w:rPr>
        <w:t>echo $</w:t>
      </w:r>
      <w:r>
        <w:rPr>
          <w:rFonts w:hint="eastAsia"/>
        </w:rPr>
        <w:t>（</w:t>
      </w:r>
      <w:r w:rsidRPr="00DD7F88">
        <w:rPr>
          <w:rFonts w:hint="eastAsia"/>
        </w:rPr>
        <w:t>BUILTIN_O</w:t>
      </w:r>
      <w:r>
        <w:rPr>
          <w:rFonts w:hint="eastAsia"/>
        </w:rPr>
        <w:t>）</w:t>
      </w:r>
      <w:r w:rsidRPr="00DD7F88">
        <w:rPr>
          <w:rFonts w:hint="eastAsia"/>
        </w:rPr>
        <w:t xml:space="preserve"> &gt;&gt; $</w:t>
      </w:r>
      <w:r>
        <w:rPr>
          <w:rFonts w:hint="eastAsia"/>
        </w:rPr>
        <w:t>（</w:t>
      </w:r>
      <w:r w:rsidRPr="00DD7F88">
        <w:rPr>
          <w:rFonts w:hint="eastAsia"/>
        </w:rPr>
        <w:t>BUILTINLIST</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12 endif</w:t>
      </w:r>
    </w:p>
    <w:p w:rsidR="0095186E" w:rsidRPr="00DD7F88" w:rsidRDefault="0095186E" w:rsidP="0095186E">
      <w:pPr>
        <w:shd w:val="clear" w:color="auto" w:fill="AEAAAA" w:themeFill="background2" w:themeFillShade="BF"/>
      </w:pPr>
      <w:r w:rsidRPr="00DD7F88">
        <w:rPr>
          <w:rFonts w:hint="eastAsia"/>
        </w:rPr>
        <w:t xml:space="preserve"> 13 </w:t>
      </w:r>
    </w:p>
    <w:p w:rsidR="0095186E" w:rsidRPr="00DD7F88" w:rsidRDefault="0095186E" w:rsidP="0095186E">
      <w:pPr>
        <w:shd w:val="clear" w:color="auto" w:fill="AEAAAA" w:themeFill="background2" w:themeFillShade="BF"/>
      </w:pPr>
      <w:r w:rsidRPr="00DD7F88">
        <w:rPr>
          <w:rFonts w:hint="eastAsia"/>
        </w:rPr>
        <w:t xml:space="preserve"> 14 ifneq </w:t>
      </w:r>
      <w:r>
        <w:rPr>
          <w:rFonts w:hint="eastAsia"/>
        </w:rPr>
        <w:t>（</w:t>
      </w:r>
      <w:r w:rsidRPr="00DD7F88">
        <w:rPr>
          <w:rFonts w:hint="eastAsia"/>
        </w:rPr>
        <w:t>$</w:t>
      </w:r>
      <w:r>
        <w:rPr>
          <w:rFonts w:hint="eastAsia"/>
        </w:rPr>
        <w:t>（</w:t>
      </w:r>
      <w:r w:rsidRPr="00DD7F88">
        <w:rPr>
          <w:rFonts w:hint="eastAsia"/>
        </w:rPr>
        <w:t>obj-y</w:t>
      </w:r>
      <w:r>
        <w:rPr>
          <w:rFonts w:hint="eastAsia"/>
        </w:rPr>
        <w:t>）</w:t>
      </w:r>
      <w:r w:rsidRPr="00DD7F88">
        <w:rPr>
          <w:rFonts w:hint="eastAsia"/>
        </w:rPr>
        <w:t>,</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15 $</w:t>
      </w:r>
      <w:r>
        <w:rPr>
          <w:rFonts w:hint="eastAsia"/>
        </w:rPr>
        <w:t>（</w:t>
      </w:r>
      <w:r w:rsidRPr="00DD7F88">
        <w:rPr>
          <w:rFonts w:hint="eastAsia"/>
        </w:rPr>
        <w:t>BUILTIN_O</w:t>
      </w:r>
      <w:r>
        <w:rPr>
          <w:rFonts w:hint="eastAsia"/>
        </w:rPr>
        <w:t>）：</w:t>
      </w:r>
      <w:r w:rsidRPr="00DD7F88">
        <w:rPr>
          <w:rFonts w:hint="eastAsia"/>
        </w:rPr>
        <w:t xml:space="preserve"> $</w:t>
      </w:r>
      <w:r>
        <w:rPr>
          <w:rFonts w:hint="eastAsia"/>
        </w:rPr>
        <w:t>（</w:t>
      </w:r>
      <w:r w:rsidRPr="00DD7F88">
        <w:rPr>
          <w:rFonts w:hint="eastAsia"/>
        </w:rPr>
        <w:t>OBJ_Y</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16     @echo LD $@</w:t>
      </w:r>
    </w:p>
    <w:p w:rsidR="0095186E" w:rsidRPr="00DD7F88" w:rsidRDefault="0095186E" w:rsidP="0095186E">
      <w:pPr>
        <w:shd w:val="clear" w:color="auto" w:fill="AEAAAA" w:themeFill="background2" w:themeFillShade="BF"/>
      </w:pPr>
      <w:r w:rsidRPr="00DD7F88">
        <w:rPr>
          <w:rFonts w:hint="eastAsia"/>
        </w:rPr>
        <w:t xml:space="preserve"> 17     $</w:t>
      </w:r>
      <w:r>
        <w:rPr>
          <w:rFonts w:hint="eastAsia"/>
        </w:rPr>
        <w:t>（</w:t>
      </w:r>
      <w:r w:rsidRPr="00DD7F88">
        <w:rPr>
          <w:rFonts w:hint="eastAsia"/>
        </w:rPr>
        <w:t>Q</w:t>
      </w:r>
      <w:r>
        <w:rPr>
          <w:rFonts w:hint="eastAsia"/>
        </w:rPr>
        <w:t>）</w:t>
      </w:r>
      <w:r w:rsidRPr="00DD7F88">
        <w:rPr>
          <w:rFonts w:hint="eastAsia"/>
        </w:rPr>
        <w:t>$</w:t>
      </w:r>
      <w:r>
        <w:rPr>
          <w:rFonts w:hint="eastAsia"/>
        </w:rPr>
        <w:t>（</w:t>
      </w:r>
      <w:r w:rsidRPr="00DD7F88">
        <w:rPr>
          <w:rFonts w:hint="eastAsia"/>
        </w:rPr>
        <w:t>TARGET_LD</w:t>
      </w:r>
      <w:r>
        <w:rPr>
          <w:rFonts w:hint="eastAsia"/>
        </w:rPr>
        <w:t>）</w:t>
      </w:r>
      <w:r w:rsidRPr="00DD7F88">
        <w:rPr>
          <w:rFonts w:hint="eastAsia"/>
        </w:rPr>
        <w:t xml:space="preserve"> $</w:t>
      </w:r>
      <w:r>
        <w:rPr>
          <w:rFonts w:hint="eastAsia"/>
        </w:rPr>
        <w:t>（</w:t>
      </w:r>
      <w:r w:rsidRPr="00DD7F88">
        <w:rPr>
          <w:rFonts w:hint="eastAsia"/>
        </w:rPr>
        <w:t>TARGET_LDFLAGS</w:t>
      </w:r>
      <w:r>
        <w:rPr>
          <w:rFonts w:hint="eastAsia"/>
        </w:rPr>
        <w:t>）</w:t>
      </w:r>
      <w:r w:rsidRPr="00DD7F88">
        <w:rPr>
          <w:rFonts w:hint="eastAsia"/>
        </w:rPr>
        <w:t xml:space="preserve"> -r -o $@ $</w:t>
      </w:r>
      <w:r>
        <w:rPr>
          <w:rFonts w:hint="eastAsia"/>
        </w:rPr>
        <w:t>（</w:t>
      </w:r>
      <w:r w:rsidRPr="00DD7F88">
        <w:rPr>
          <w:rFonts w:hint="eastAsia"/>
        </w:rPr>
        <w:t>OBJ_Y</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18 </w:t>
      </w:r>
    </w:p>
    <w:p w:rsidR="0095186E" w:rsidRPr="00DD7F88" w:rsidRDefault="0095186E" w:rsidP="0095186E">
      <w:pPr>
        <w:shd w:val="clear" w:color="auto" w:fill="AEAAAA" w:themeFill="background2" w:themeFillShade="BF"/>
      </w:pPr>
      <w:r w:rsidRPr="00DD7F88">
        <w:rPr>
          <w:rFonts w:hint="eastAsia"/>
        </w:rPr>
        <w:t xml:space="preserve"> 19 -include $</w:t>
      </w:r>
      <w:r>
        <w:rPr>
          <w:rFonts w:hint="eastAsia"/>
        </w:rPr>
        <w:t>（</w:t>
      </w:r>
      <w:r w:rsidRPr="00DD7F88">
        <w:rPr>
          <w:rFonts w:hint="eastAsia"/>
        </w:rPr>
        <w:t>DEPS</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20 </w:t>
      </w:r>
    </w:p>
    <w:p w:rsidR="0095186E" w:rsidRPr="00DD7F88" w:rsidRDefault="0095186E" w:rsidP="0095186E">
      <w:pPr>
        <w:shd w:val="clear" w:color="auto" w:fill="AEAAAA" w:themeFill="background2" w:themeFillShade="BF"/>
      </w:pPr>
      <w:r w:rsidRPr="00DD7F88">
        <w:rPr>
          <w:rFonts w:hint="eastAsia"/>
        </w:rPr>
        <w:t xml:space="preserve"> 21 else</w:t>
      </w:r>
    </w:p>
    <w:p w:rsidR="0095186E" w:rsidRPr="00DD7F88" w:rsidRDefault="0095186E" w:rsidP="0095186E">
      <w:pPr>
        <w:shd w:val="clear" w:color="auto" w:fill="AEAAAA" w:themeFill="background2" w:themeFillShade="BF"/>
      </w:pPr>
      <w:r w:rsidRPr="00DD7F88">
        <w:rPr>
          <w:rFonts w:hint="eastAsia"/>
        </w:rPr>
        <w:t xml:space="preserve"> 22 $</w:t>
      </w:r>
      <w:r>
        <w:rPr>
          <w:rFonts w:hint="eastAsia"/>
        </w:rPr>
        <w:t>（</w:t>
      </w:r>
      <w:r w:rsidRPr="00DD7F88">
        <w:rPr>
          <w:rFonts w:hint="eastAsia"/>
        </w:rPr>
        <w:t>BUILTIN_O</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23     $</w:t>
      </w:r>
      <w:r>
        <w:rPr>
          <w:rFonts w:hint="eastAsia"/>
        </w:rPr>
        <w:t>（</w:t>
      </w:r>
      <w:r w:rsidRPr="00DD7F88">
        <w:rPr>
          <w:rFonts w:hint="eastAsia"/>
        </w:rPr>
        <w:t>Q</w:t>
      </w:r>
      <w:r>
        <w:rPr>
          <w:rFonts w:hint="eastAsia"/>
        </w:rPr>
        <w:t>）</w:t>
      </w:r>
      <w:r w:rsidRPr="00DD7F88">
        <w:rPr>
          <w:rFonts w:hint="eastAsia"/>
        </w:rPr>
        <w:t>touch $@</w:t>
      </w:r>
    </w:p>
    <w:p w:rsidR="0095186E" w:rsidRPr="00DD7F88" w:rsidRDefault="0095186E" w:rsidP="0095186E">
      <w:pPr>
        <w:shd w:val="clear" w:color="auto" w:fill="AEAAAA" w:themeFill="background2" w:themeFillShade="BF"/>
      </w:pPr>
      <w:r w:rsidRPr="00DD7F88">
        <w:rPr>
          <w:rFonts w:hint="eastAsia"/>
        </w:rPr>
        <w:t xml:space="preserve"> 24 endif</w:t>
      </w:r>
    </w:p>
    <w:p w:rsidR="0095186E" w:rsidRPr="00DD7F88" w:rsidRDefault="0095186E" w:rsidP="0095186E">
      <w:pPr>
        <w:shd w:val="clear" w:color="auto" w:fill="AEAAAA" w:themeFill="background2" w:themeFillShade="BF"/>
      </w:pPr>
      <w:r w:rsidRPr="00DD7F88">
        <w:rPr>
          <w:rFonts w:hint="eastAsia"/>
        </w:rPr>
        <w:t xml:space="preserve"> 25 </w:t>
      </w:r>
    </w:p>
    <w:p w:rsidR="0095186E" w:rsidRPr="00DD7F88" w:rsidRDefault="0095186E" w:rsidP="0095186E">
      <w:pPr>
        <w:shd w:val="clear" w:color="auto" w:fill="AEAAAA" w:themeFill="background2" w:themeFillShade="BF"/>
      </w:pPr>
      <w:r w:rsidRPr="00DD7F88">
        <w:rPr>
          <w:rFonts w:hint="eastAsia"/>
        </w:rPr>
        <w:t xml:space="preserve"> 26 $</w:t>
      </w:r>
      <w:r>
        <w:rPr>
          <w:rFonts w:hint="eastAsia"/>
        </w:rPr>
        <w:t>（</w:t>
      </w:r>
      <w:r w:rsidRPr="00DD7F88">
        <w:rPr>
          <w:rFonts w:hint="eastAsia"/>
        </w:rPr>
        <w:t>OBJPATH</w:t>
      </w:r>
      <w:r>
        <w:rPr>
          <w:rFonts w:hint="eastAsia"/>
        </w:rPr>
        <w:t>）</w:t>
      </w:r>
      <w:r w:rsidRPr="00DD7F88">
        <w:rPr>
          <w:rFonts w:hint="eastAsia"/>
        </w:rPr>
        <w:t>/%.ko</w:t>
      </w:r>
      <w:r>
        <w:rPr>
          <w:rFonts w:hint="eastAsia"/>
        </w:rPr>
        <w:t>：</w:t>
      </w:r>
      <w:r w:rsidRPr="00DD7F88">
        <w:rPr>
          <w:rFonts w:hint="eastAsia"/>
        </w:rPr>
        <w:t xml:space="preserve"> %.c</w:t>
      </w:r>
    </w:p>
    <w:p w:rsidR="0095186E" w:rsidRPr="00DD7F88" w:rsidRDefault="0095186E" w:rsidP="0095186E">
      <w:pPr>
        <w:shd w:val="clear" w:color="auto" w:fill="AEAAAA" w:themeFill="background2" w:themeFillShade="BF"/>
      </w:pPr>
      <w:r w:rsidRPr="00DD7F88">
        <w:rPr>
          <w:rFonts w:hint="eastAsia"/>
        </w:rPr>
        <w:t xml:space="preserve"> 27     @echo CC $&lt;</w:t>
      </w:r>
    </w:p>
    <w:p w:rsidR="0095186E" w:rsidRPr="00DD7F88" w:rsidRDefault="0095186E" w:rsidP="0095186E">
      <w:pPr>
        <w:shd w:val="clear" w:color="auto" w:fill="AEAAAA" w:themeFill="background2" w:themeFillShade="BF"/>
      </w:pPr>
      <w:r w:rsidRPr="00DD7F88">
        <w:rPr>
          <w:rFonts w:hint="eastAsia"/>
        </w:rPr>
        <w:t xml:space="preserve"> 28     $</w:t>
      </w:r>
      <w:r>
        <w:rPr>
          <w:rFonts w:hint="eastAsia"/>
        </w:rPr>
        <w:t>（</w:t>
      </w:r>
      <w:r w:rsidRPr="00DD7F88">
        <w:rPr>
          <w:rFonts w:hint="eastAsia"/>
        </w:rPr>
        <w:t>Q</w:t>
      </w:r>
      <w:r>
        <w:rPr>
          <w:rFonts w:hint="eastAsia"/>
        </w:rPr>
        <w:t>）</w:t>
      </w:r>
      <w:r w:rsidRPr="00DD7F88">
        <w:rPr>
          <w:rFonts w:hint="eastAsia"/>
        </w:rPr>
        <w:t>$</w:t>
      </w:r>
      <w:r>
        <w:rPr>
          <w:rFonts w:hint="eastAsia"/>
        </w:rPr>
        <w:t>（</w:t>
      </w:r>
      <w:r w:rsidRPr="00DD7F88">
        <w:rPr>
          <w:rFonts w:hint="eastAsia"/>
        </w:rPr>
        <w:t>TARGET_CC</w:t>
      </w:r>
      <w:r>
        <w:rPr>
          <w:rFonts w:hint="eastAsia"/>
        </w:rPr>
        <w:t>）</w:t>
      </w:r>
      <w:r w:rsidRPr="00DD7F88">
        <w:rPr>
          <w:rFonts w:hint="eastAsia"/>
        </w:rPr>
        <w:t xml:space="preserve"> $</w:t>
      </w:r>
      <w:r>
        <w:rPr>
          <w:rFonts w:hint="eastAsia"/>
        </w:rPr>
        <w:t>（</w:t>
      </w:r>
      <w:r w:rsidRPr="00DD7F88">
        <w:rPr>
          <w:rFonts w:hint="eastAsia"/>
        </w:rPr>
        <w:t>TARGET_CFLAGS</w:t>
      </w:r>
      <w:r>
        <w:rPr>
          <w:rFonts w:hint="eastAsia"/>
        </w:rPr>
        <w:t>）</w:t>
      </w:r>
      <w:r w:rsidRPr="00DD7F88">
        <w:rPr>
          <w:rFonts w:hint="eastAsia"/>
        </w:rPr>
        <w:t xml:space="preserve"> -c -o $@ $&lt;</w:t>
      </w:r>
    </w:p>
    <w:p w:rsidR="0095186E" w:rsidRPr="00DD7F88" w:rsidRDefault="0095186E" w:rsidP="0095186E">
      <w:pPr>
        <w:shd w:val="clear" w:color="auto" w:fill="AEAAAA" w:themeFill="background2" w:themeFillShade="BF"/>
      </w:pPr>
      <w:r w:rsidRPr="00DD7F88">
        <w:rPr>
          <w:rFonts w:hint="eastAsia"/>
        </w:rPr>
        <w:t xml:space="preserve"> 29 </w:t>
      </w:r>
    </w:p>
    <w:p w:rsidR="0095186E" w:rsidRPr="00DD7F88" w:rsidRDefault="0095186E" w:rsidP="0095186E">
      <w:pPr>
        <w:shd w:val="clear" w:color="auto" w:fill="AEAAAA" w:themeFill="background2" w:themeFillShade="BF"/>
      </w:pPr>
      <w:r w:rsidRPr="00DD7F88">
        <w:rPr>
          <w:rFonts w:hint="eastAsia"/>
        </w:rPr>
        <w:t xml:space="preserve"> 30 $</w:t>
      </w:r>
      <w:r>
        <w:rPr>
          <w:rFonts w:hint="eastAsia"/>
        </w:rPr>
        <w:t>（</w:t>
      </w:r>
      <w:r w:rsidRPr="00DD7F88">
        <w:rPr>
          <w:rFonts w:hint="eastAsia"/>
        </w:rPr>
        <w:t>OBJPATH</w:t>
      </w:r>
      <w:r>
        <w:rPr>
          <w:rFonts w:hint="eastAsia"/>
        </w:rPr>
        <w:t>）</w:t>
      </w:r>
      <w:r w:rsidRPr="00DD7F88">
        <w:rPr>
          <w:rFonts w:hint="eastAsia"/>
        </w:rPr>
        <w:t>/%.o</w:t>
      </w:r>
      <w:r>
        <w:rPr>
          <w:rFonts w:hint="eastAsia"/>
        </w:rPr>
        <w:t>：</w:t>
      </w:r>
      <w:r w:rsidRPr="00DD7F88">
        <w:rPr>
          <w:rFonts w:hint="eastAsia"/>
        </w:rPr>
        <w:t xml:space="preserve"> %.c</w:t>
      </w:r>
    </w:p>
    <w:p w:rsidR="0095186E" w:rsidRPr="00DD7F88" w:rsidRDefault="0095186E" w:rsidP="0095186E">
      <w:pPr>
        <w:shd w:val="clear" w:color="auto" w:fill="AEAAAA" w:themeFill="background2" w:themeFillShade="BF"/>
      </w:pPr>
      <w:r w:rsidRPr="00DD7F88">
        <w:rPr>
          <w:rFonts w:hint="eastAsia"/>
        </w:rPr>
        <w:t xml:space="preserve"> 31     @echo CC $&lt;</w:t>
      </w:r>
    </w:p>
    <w:p w:rsidR="0095186E" w:rsidRPr="00DD7F88" w:rsidRDefault="0095186E" w:rsidP="0095186E">
      <w:pPr>
        <w:shd w:val="clear" w:color="auto" w:fill="AEAAAA" w:themeFill="background2" w:themeFillShade="BF"/>
      </w:pPr>
      <w:r w:rsidRPr="00DD7F88">
        <w:rPr>
          <w:rFonts w:hint="eastAsia"/>
        </w:rPr>
        <w:t xml:space="preserve"> 32     $</w:t>
      </w:r>
      <w:r>
        <w:rPr>
          <w:rFonts w:hint="eastAsia"/>
        </w:rPr>
        <w:t>（</w:t>
      </w:r>
      <w:r w:rsidRPr="00DD7F88">
        <w:rPr>
          <w:rFonts w:hint="eastAsia"/>
        </w:rPr>
        <w:t>Q</w:t>
      </w:r>
      <w:r>
        <w:rPr>
          <w:rFonts w:hint="eastAsia"/>
        </w:rPr>
        <w:t>）</w:t>
      </w:r>
      <w:r w:rsidRPr="00DD7F88">
        <w:rPr>
          <w:rFonts w:hint="eastAsia"/>
        </w:rPr>
        <w:t>$</w:t>
      </w:r>
      <w:r>
        <w:rPr>
          <w:rFonts w:hint="eastAsia"/>
        </w:rPr>
        <w:t>（</w:t>
      </w:r>
      <w:r w:rsidRPr="00DD7F88">
        <w:rPr>
          <w:rFonts w:hint="eastAsia"/>
        </w:rPr>
        <w:t>TARGET_CC</w:t>
      </w:r>
      <w:r>
        <w:rPr>
          <w:rFonts w:hint="eastAsia"/>
        </w:rPr>
        <w:t>）</w:t>
      </w:r>
      <w:r w:rsidRPr="00DD7F88">
        <w:rPr>
          <w:rFonts w:hint="eastAsia"/>
        </w:rPr>
        <w:t xml:space="preserve"> $</w:t>
      </w:r>
      <w:r>
        <w:rPr>
          <w:rFonts w:hint="eastAsia"/>
        </w:rPr>
        <w:t>（</w:t>
      </w:r>
      <w:r w:rsidRPr="00DD7F88">
        <w:rPr>
          <w:rFonts w:hint="eastAsia"/>
        </w:rPr>
        <w:t>TARGET_CFLAGS</w:t>
      </w:r>
      <w:r>
        <w:rPr>
          <w:rFonts w:hint="eastAsia"/>
        </w:rPr>
        <w:t>）</w:t>
      </w:r>
      <w:r w:rsidRPr="00DD7F88">
        <w:rPr>
          <w:rFonts w:hint="eastAsia"/>
        </w:rPr>
        <w:t xml:space="preserve"> -c -o $@ $&lt;</w:t>
      </w:r>
    </w:p>
    <w:p w:rsidR="0095186E" w:rsidRPr="00DD7F88" w:rsidRDefault="0095186E" w:rsidP="0095186E">
      <w:pPr>
        <w:shd w:val="clear" w:color="auto" w:fill="AEAAAA" w:themeFill="background2" w:themeFillShade="BF"/>
      </w:pPr>
      <w:r w:rsidRPr="00DD7F88">
        <w:rPr>
          <w:rFonts w:hint="eastAsia"/>
        </w:rPr>
        <w:lastRenderedPageBreak/>
        <w:t xml:space="preserve"> 33 </w:t>
      </w:r>
    </w:p>
    <w:p w:rsidR="0095186E" w:rsidRPr="00DD7F88" w:rsidRDefault="0095186E" w:rsidP="0095186E">
      <w:pPr>
        <w:shd w:val="clear" w:color="auto" w:fill="AEAAAA" w:themeFill="background2" w:themeFillShade="BF"/>
      </w:pPr>
      <w:r w:rsidRPr="00DD7F88">
        <w:rPr>
          <w:rFonts w:hint="eastAsia"/>
        </w:rPr>
        <w:t xml:space="preserve"> 34 $</w:t>
      </w:r>
      <w:r>
        <w:rPr>
          <w:rFonts w:hint="eastAsia"/>
        </w:rPr>
        <w:t>（</w:t>
      </w:r>
      <w:r w:rsidRPr="00DD7F88">
        <w:rPr>
          <w:rFonts w:hint="eastAsia"/>
        </w:rPr>
        <w:t>OBJPATH</w:t>
      </w:r>
      <w:r>
        <w:rPr>
          <w:rFonts w:hint="eastAsia"/>
        </w:rPr>
        <w:t>）</w:t>
      </w:r>
      <w:r w:rsidRPr="00DD7F88">
        <w:rPr>
          <w:rFonts w:hint="eastAsia"/>
        </w:rPr>
        <w:t>/%.o</w:t>
      </w:r>
      <w:r>
        <w:rPr>
          <w:rFonts w:hint="eastAsia"/>
        </w:rPr>
        <w:t>：</w:t>
      </w:r>
      <w:r w:rsidRPr="00DD7F88">
        <w:rPr>
          <w:rFonts w:hint="eastAsia"/>
        </w:rPr>
        <w:t xml:space="preserve"> %.S</w:t>
      </w:r>
    </w:p>
    <w:p w:rsidR="0095186E" w:rsidRPr="00DD7F88" w:rsidRDefault="0095186E" w:rsidP="0095186E">
      <w:pPr>
        <w:shd w:val="clear" w:color="auto" w:fill="AEAAAA" w:themeFill="background2" w:themeFillShade="BF"/>
      </w:pPr>
      <w:r w:rsidRPr="00DD7F88">
        <w:rPr>
          <w:rFonts w:hint="eastAsia"/>
        </w:rPr>
        <w:t xml:space="preserve"> 35     @echo CC $&lt;</w:t>
      </w:r>
    </w:p>
    <w:p w:rsidR="0095186E" w:rsidRPr="00DD7F88" w:rsidRDefault="0095186E" w:rsidP="0095186E">
      <w:pPr>
        <w:shd w:val="clear" w:color="auto" w:fill="AEAAAA" w:themeFill="background2" w:themeFillShade="BF"/>
      </w:pPr>
      <w:r w:rsidRPr="00DD7F88">
        <w:rPr>
          <w:rFonts w:hint="eastAsia"/>
        </w:rPr>
        <w:t xml:space="preserve"> 36     $</w:t>
      </w:r>
      <w:r>
        <w:rPr>
          <w:rFonts w:hint="eastAsia"/>
        </w:rPr>
        <w:t>（</w:t>
      </w:r>
      <w:r w:rsidRPr="00DD7F88">
        <w:rPr>
          <w:rFonts w:hint="eastAsia"/>
        </w:rPr>
        <w:t>Q</w:t>
      </w:r>
      <w:r>
        <w:rPr>
          <w:rFonts w:hint="eastAsia"/>
        </w:rPr>
        <w:t>）</w:t>
      </w:r>
      <w:r w:rsidRPr="00DD7F88">
        <w:rPr>
          <w:rFonts w:hint="eastAsia"/>
        </w:rPr>
        <w:t>$</w:t>
      </w:r>
      <w:r>
        <w:rPr>
          <w:rFonts w:hint="eastAsia"/>
        </w:rPr>
        <w:t>（</w:t>
      </w:r>
      <w:r w:rsidRPr="00DD7F88">
        <w:rPr>
          <w:rFonts w:hint="eastAsia"/>
        </w:rPr>
        <w:t>TARGET_CC</w:t>
      </w:r>
      <w:r>
        <w:rPr>
          <w:rFonts w:hint="eastAsia"/>
        </w:rPr>
        <w:t>）</w:t>
      </w:r>
      <w:r w:rsidRPr="00DD7F88">
        <w:rPr>
          <w:rFonts w:hint="eastAsia"/>
        </w:rPr>
        <w:t xml:space="preserve"> -D__ASSEMBLY__ $</w:t>
      </w:r>
      <w:r>
        <w:rPr>
          <w:rFonts w:hint="eastAsia"/>
        </w:rPr>
        <w:t>（</w:t>
      </w:r>
      <w:r w:rsidRPr="00DD7F88">
        <w:rPr>
          <w:rFonts w:hint="eastAsia"/>
        </w:rPr>
        <w:t>TARGET_CFLAGS</w:t>
      </w:r>
      <w:r>
        <w:rPr>
          <w:rFonts w:hint="eastAsia"/>
        </w:rPr>
        <w:t>）</w:t>
      </w:r>
      <w:r w:rsidRPr="00DD7F88">
        <w:rPr>
          <w:rFonts w:hint="eastAsia"/>
        </w:rPr>
        <w:t xml:space="preserve"> -c -o $@ $&lt;</w:t>
      </w:r>
    </w:p>
    <w:p w:rsidR="0095186E" w:rsidRPr="00DD7F88" w:rsidRDefault="0095186E" w:rsidP="0095186E">
      <w:pPr>
        <w:shd w:val="clear" w:color="auto" w:fill="AEAAAA" w:themeFill="background2" w:themeFillShade="BF"/>
      </w:pPr>
      <w:r w:rsidRPr="00DD7F88">
        <w:rPr>
          <w:rFonts w:hint="eastAsia"/>
        </w:rPr>
        <w:t xml:space="preserve"> 37 </w:t>
      </w:r>
    </w:p>
    <w:p w:rsidR="0095186E" w:rsidRPr="00DD7F88" w:rsidRDefault="0095186E" w:rsidP="0095186E">
      <w:pPr>
        <w:shd w:val="clear" w:color="auto" w:fill="AEAAAA" w:themeFill="background2" w:themeFillShade="BF"/>
      </w:pPr>
      <w:r w:rsidRPr="00DD7F88">
        <w:rPr>
          <w:rFonts w:hint="eastAsia"/>
        </w:rPr>
        <w:t xml:space="preserve"> 38 $</w:t>
      </w:r>
      <w:r>
        <w:rPr>
          <w:rFonts w:hint="eastAsia"/>
        </w:rPr>
        <w:t>（</w:t>
      </w:r>
      <w:r w:rsidRPr="00DD7F88">
        <w:rPr>
          <w:rFonts w:hint="eastAsia"/>
        </w:rPr>
        <w:t>OBJPATH</w:t>
      </w:r>
      <w:r>
        <w:rPr>
          <w:rFonts w:hint="eastAsia"/>
        </w:rPr>
        <w:t>）</w:t>
      </w:r>
      <w:r w:rsidRPr="00DD7F88">
        <w:rPr>
          <w:rFonts w:hint="eastAsia"/>
        </w:rPr>
        <w:t>/%.d</w:t>
      </w:r>
      <w:r>
        <w:rPr>
          <w:rFonts w:hint="eastAsia"/>
        </w:rPr>
        <w:t>：</w:t>
      </w:r>
      <w:r w:rsidRPr="00DD7F88">
        <w:rPr>
          <w:rFonts w:hint="eastAsia"/>
        </w:rPr>
        <w:t xml:space="preserve"> %.c</w:t>
      </w:r>
    </w:p>
    <w:p w:rsidR="0095186E" w:rsidRPr="00DD7F88" w:rsidRDefault="0095186E" w:rsidP="0095186E">
      <w:pPr>
        <w:shd w:val="clear" w:color="auto" w:fill="AEAAAA" w:themeFill="background2" w:themeFillShade="BF"/>
      </w:pPr>
      <w:r w:rsidRPr="00DD7F88">
        <w:rPr>
          <w:rFonts w:hint="eastAsia"/>
        </w:rPr>
        <w:t xml:space="preserve"> 39     @echo DEP $&lt;</w:t>
      </w:r>
    </w:p>
    <w:p w:rsidR="0095186E" w:rsidRPr="00DD7F88" w:rsidRDefault="0095186E" w:rsidP="0095186E">
      <w:pPr>
        <w:shd w:val="clear" w:color="auto" w:fill="AEAAAA" w:themeFill="background2" w:themeFillShade="BF"/>
      </w:pPr>
      <w:r w:rsidRPr="00DD7F88">
        <w:rPr>
          <w:rFonts w:hint="eastAsia"/>
        </w:rPr>
        <w:t xml:space="preserve"> 40     @set -e</w:t>
      </w:r>
      <w:r>
        <w:rPr>
          <w:rFonts w:hint="eastAsia"/>
        </w:rPr>
        <w:t>；</w:t>
      </w:r>
      <w:r w:rsidRPr="00DD7F88">
        <w:rPr>
          <w:rFonts w:hint="eastAsia"/>
        </w:rPr>
        <w:t xml:space="preserve"> rm -f $@</w:t>
      </w:r>
      <w:r>
        <w:rPr>
          <w:rFonts w:hint="eastAsia"/>
        </w:rPr>
        <w:t>；</w:t>
      </w:r>
      <w:r w:rsidRPr="00DD7F88">
        <w:rPr>
          <w:rFonts w:hint="eastAsia"/>
        </w:rPr>
        <w:t xml:space="preserve"> \</w:t>
      </w:r>
    </w:p>
    <w:p w:rsidR="0095186E" w:rsidRPr="00DD7F88" w:rsidRDefault="0095186E" w:rsidP="0095186E">
      <w:pPr>
        <w:shd w:val="clear" w:color="auto" w:fill="AEAAAA" w:themeFill="background2" w:themeFillShade="BF"/>
      </w:pPr>
      <w:r w:rsidRPr="00DD7F88">
        <w:rPr>
          <w:rFonts w:hint="eastAsia"/>
        </w:rPr>
        <w:t xml:space="preserve"> 41         $</w:t>
      </w:r>
      <w:r>
        <w:rPr>
          <w:rFonts w:hint="eastAsia"/>
        </w:rPr>
        <w:t>（</w:t>
      </w:r>
      <w:r w:rsidRPr="00DD7F88">
        <w:rPr>
          <w:rFonts w:hint="eastAsia"/>
        </w:rPr>
        <w:t>TARGET_CC</w:t>
      </w:r>
      <w:r>
        <w:rPr>
          <w:rFonts w:hint="eastAsia"/>
        </w:rPr>
        <w:t>）</w:t>
      </w:r>
      <w:r w:rsidRPr="00DD7F88">
        <w:rPr>
          <w:rFonts w:hint="eastAsia"/>
        </w:rPr>
        <w:t xml:space="preserve"> -MM -MT "$</w:t>
      </w:r>
      <w:r>
        <w:rPr>
          <w:rFonts w:hint="eastAsia"/>
        </w:rPr>
        <w:t>（</w:t>
      </w:r>
      <w:r w:rsidRPr="00DD7F88">
        <w:rPr>
          <w:rFonts w:hint="eastAsia"/>
        </w:rPr>
        <w:t>OBJPATH</w:t>
      </w:r>
      <w:r>
        <w:rPr>
          <w:rFonts w:hint="eastAsia"/>
        </w:rPr>
        <w:t>）</w:t>
      </w:r>
      <w:r w:rsidRPr="00DD7F88">
        <w:rPr>
          <w:rFonts w:hint="eastAsia"/>
        </w:rPr>
        <w:t>/$*.o $@" $</w:t>
      </w:r>
      <w:r>
        <w:rPr>
          <w:rFonts w:hint="eastAsia"/>
        </w:rPr>
        <w:t>（</w:t>
      </w:r>
      <w:r w:rsidRPr="00DD7F88">
        <w:rPr>
          <w:rFonts w:hint="eastAsia"/>
        </w:rPr>
        <w:t>TARGET_CFLAGS</w:t>
      </w:r>
      <w:r>
        <w:rPr>
          <w:rFonts w:hint="eastAsia"/>
        </w:rPr>
        <w:t>）</w:t>
      </w:r>
      <w:r w:rsidRPr="00DD7F88">
        <w:rPr>
          <w:rFonts w:hint="eastAsia"/>
        </w:rPr>
        <w:t xml:space="preserve"> $&lt; &gt; $@</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42 </w:t>
      </w:r>
    </w:p>
    <w:p w:rsidR="0095186E" w:rsidRPr="00DD7F88" w:rsidRDefault="0095186E" w:rsidP="0095186E">
      <w:pPr>
        <w:shd w:val="clear" w:color="auto" w:fill="AEAAAA" w:themeFill="background2" w:themeFillShade="BF"/>
      </w:pPr>
      <w:r w:rsidRPr="00DD7F88">
        <w:rPr>
          <w:rFonts w:hint="eastAsia"/>
        </w:rPr>
        <w:t xml:space="preserve"> 43 $</w:t>
      </w:r>
      <w:r>
        <w:rPr>
          <w:rFonts w:hint="eastAsia"/>
        </w:rPr>
        <w:t>（</w:t>
      </w:r>
      <w:r w:rsidRPr="00DD7F88">
        <w:rPr>
          <w:rFonts w:hint="eastAsia"/>
        </w:rPr>
        <w:t>OBJPATH</w:t>
      </w:r>
      <w:r>
        <w:rPr>
          <w:rFonts w:hint="eastAsia"/>
        </w:rPr>
        <w:t>）</w:t>
      </w:r>
      <w:r w:rsidRPr="00DD7F88">
        <w:rPr>
          <w:rFonts w:hint="eastAsia"/>
        </w:rPr>
        <w:t>/%.d</w:t>
      </w:r>
      <w:r>
        <w:rPr>
          <w:rFonts w:hint="eastAsia"/>
        </w:rPr>
        <w:t>：</w:t>
      </w:r>
      <w:r w:rsidRPr="00DD7F88">
        <w:rPr>
          <w:rFonts w:hint="eastAsia"/>
        </w:rPr>
        <w:t xml:space="preserve"> %.S</w:t>
      </w:r>
    </w:p>
    <w:p w:rsidR="0095186E" w:rsidRPr="00DD7F88" w:rsidRDefault="0095186E" w:rsidP="0095186E">
      <w:pPr>
        <w:shd w:val="clear" w:color="auto" w:fill="AEAAAA" w:themeFill="background2" w:themeFillShade="BF"/>
      </w:pPr>
      <w:r w:rsidRPr="00DD7F88">
        <w:rPr>
          <w:rFonts w:hint="eastAsia"/>
        </w:rPr>
        <w:t xml:space="preserve"> 44     @echo DEP $&lt;</w:t>
      </w:r>
    </w:p>
    <w:p w:rsidR="0095186E" w:rsidRPr="00DD7F88" w:rsidRDefault="0095186E" w:rsidP="0095186E">
      <w:pPr>
        <w:shd w:val="clear" w:color="auto" w:fill="AEAAAA" w:themeFill="background2" w:themeFillShade="BF"/>
      </w:pPr>
      <w:r w:rsidRPr="00DD7F88">
        <w:rPr>
          <w:rFonts w:hint="eastAsia"/>
        </w:rPr>
        <w:t xml:space="preserve"> 45     @set -e</w:t>
      </w:r>
      <w:r>
        <w:rPr>
          <w:rFonts w:hint="eastAsia"/>
        </w:rPr>
        <w:t>；</w:t>
      </w:r>
      <w:r w:rsidRPr="00DD7F88">
        <w:rPr>
          <w:rFonts w:hint="eastAsia"/>
        </w:rPr>
        <w:t xml:space="preserve"> rm -f $@</w:t>
      </w:r>
      <w:r>
        <w:rPr>
          <w:rFonts w:hint="eastAsia"/>
        </w:rPr>
        <w:t>；</w:t>
      </w:r>
      <w:r w:rsidRPr="00DD7F88">
        <w:rPr>
          <w:rFonts w:hint="eastAsia"/>
        </w:rPr>
        <w:t xml:space="preserve"> \</w:t>
      </w:r>
    </w:p>
    <w:p w:rsidR="0095186E" w:rsidRPr="00DD7F88" w:rsidRDefault="0095186E" w:rsidP="0095186E">
      <w:pPr>
        <w:shd w:val="clear" w:color="auto" w:fill="AEAAAA" w:themeFill="background2" w:themeFillShade="BF"/>
      </w:pPr>
      <w:r w:rsidRPr="00DD7F88">
        <w:rPr>
          <w:rFonts w:hint="eastAsia"/>
        </w:rPr>
        <w:t xml:space="preserve"> 46         $</w:t>
      </w:r>
      <w:r>
        <w:rPr>
          <w:rFonts w:hint="eastAsia"/>
        </w:rPr>
        <w:t>（</w:t>
      </w:r>
      <w:r w:rsidRPr="00DD7F88">
        <w:rPr>
          <w:rFonts w:hint="eastAsia"/>
        </w:rPr>
        <w:t>TARGET_CC</w:t>
      </w:r>
      <w:r>
        <w:rPr>
          <w:rFonts w:hint="eastAsia"/>
        </w:rPr>
        <w:t>）</w:t>
      </w:r>
      <w:r w:rsidRPr="00DD7F88">
        <w:rPr>
          <w:rFonts w:hint="eastAsia"/>
        </w:rPr>
        <w:t xml:space="preserve"> -MM -MT "$</w:t>
      </w:r>
      <w:r>
        <w:rPr>
          <w:rFonts w:hint="eastAsia"/>
        </w:rPr>
        <w:t>（</w:t>
      </w:r>
      <w:r w:rsidRPr="00DD7F88">
        <w:rPr>
          <w:rFonts w:hint="eastAsia"/>
        </w:rPr>
        <w:t>OBJPATH</w:t>
      </w:r>
      <w:r>
        <w:rPr>
          <w:rFonts w:hint="eastAsia"/>
        </w:rPr>
        <w:t>）</w:t>
      </w:r>
      <w:r w:rsidRPr="00DD7F88">
        <w:rPr>
          <w:rFonts w:hint="eastAsia"/>
        </w:rPr>
        <w:t>/$*.o $@" $</w:t>
      </w:r>
      <w:r>
        <w:rPr>
          <w:rFonts w:hint="eastAsia"/>
        </w:rPr>
        <w:t>（</w:t>
      </w:r>
      <w:r w:rsidRPr="00DD7F88">
        <w:rPr>
          <w:rFonts w:hint="eastAsia"/>
        </w:rPr>
        <w:t>TARGET_CFLAGS</w:t>
      </w:r>
      <w:r>
        <w:rPr>
          <w:rFonts w:hint="eastAsia"/>
        </w:rPr>
        <w:t>）</w:t>
      </w:r>
      <w:r w:rsidRPr="00DD7F88">
        <w:rPr>
          <w:rFonts w:hint="eastAsia"/>
        </w:rPr>
        <w:t xml:space="preserve"> $&lt; &gt; $@</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47 </w:t>
      </w:r>
    </w:p>
    <w:p w:rsidR="0095186E" w:rsidRPr="00DD7F88" w:rsidRDefault="0095186E" w:rsidP="0095186E">
      <w:pPr>
        <w:shd w:val="clear" w:color="auto" w:fill="AEAAAA" w:themeFill="background2" w:themeFillShade="BF"/>
      </w:pPr>
      <w:r w:rsidRPr="00DD7F88">
        <w:rPr>
          <w:rFonts w:hint="eastAsia"/>
        </w:rPr>
        <w:t xml:space="preserve"> 48 define make-subdir</w:t>
      </w:r>
    </w:p>
    <w:p w:rsidR="0095186E" w:rsidRPr="00DD7F88" w:rsidRDefault="0095186E" w:rsidP="0095186E">
      <w:pPr>
        <w:shd w:val="clear" w:color="auto" w:fill="AEAAAA" w:themeFill="background2" w:themeFillShade="BF"/>
      </w:pPr>
      <w:r w:rsidRPr="00DD7F88">
        <w:rPr>
          <w:rFonts w:hint="eastAsia"/>
        </w:rPr>
        <w:t xml:space="preserve"> 49 $1</w:t>
      </w:r>
      <w:r>
        <w:rPr>
          <w:rFonts w:hint="eastAsia"/>
        </w:rPr>
        <w:t>：</w:t>
      </w:r>
      <w:r w:rsidRPr="00DD7F88">
        <w:rPr>
          <w:rFonts w:hint="eastAsia"/>
        </w:rPr>
        <w:t xml:space="preserve"> FORCE</w:t>
      </w:r>
    </w:p>
    <w:p w:rsidR="0095186E" w:rsidRPr="00DD7F88" w:rsidRDefault="0095186E" w:rsidP="0095186E">
      <w:pPr>
        <w:shd w:val="clear" w:color="auto" w:fill="AEAAAA" w:themeFill="background2" w:themeFillShade="BF"/>
      </w:pPr>
      <w:r w:rsidRPr="00DD7F88">
        <w:rPr>
          <w:rFonts w:hint="eastAsia"/>
        </w:rPr>
        <w:t xml:space="preserve"> 50     @echo Enter $</w:t>
      </w:r>
      <w:r>
        <w:rPr>
          <w:rFonts w:hint="eastAsia"/>
        </w:rPr>
        <w:t>（</w:t>
      </w:r>
      <w:r w:rsidRPr="00DD7F88">
        <w:rPr>
          <w:rFonts w:hint="eastAsia"/>
        </w:rPr>
        <w:t>LOCALPATH</w:t>
      </w:r>
      <w:r>
        <w:rPr>
          <w:rFonts w:hint="eastAsia"/>
        </w:rPr>
        <w:t>）</w:t>
      </w:r>
      <w:r w:rsidRPr="00DD7F88">
        <w:rPr>
          <w:rFonts w:hint="eastAsia"/>
        </w:rPr>
        <w:t>/$1</w:t>
      </w:r>
    </w:p>
    <w:p w:rsidR="0095186E" w:rsidRPr="00DD7F88" w:rsidRDefault="0095186E" w:rsidP="0095186E">
      <w:pPr>
        <w:shd w:val="clear" w:color="auto" w:fill="AEAAAA" w:themeFill="background2" w:themeFillShade="BF"/>
      </w:pPr>
      <w:r w:rsidRPr="00DD7F88">
        <w:rPr>
          <w:rFonts w:hint="eastAsia"/>
        </w:rPr>
        <w:t xml:space="preserve"> 51     -$</w:t>
      </w:r>
      <w:r>
        <w:rPr>
          <w:rFonts w:hint="eastAsia"/>
        </w:rPr>
        <w:t>（</w:t>
      </w:r>
      <w:r w:rsidRPr="00DD7F88">
        <w:rPr>
          <w:rFonts w:hint="eastAsia"/>
        </w:rPr>
        <w:t>Q</w:t>
      </w:r>
      <w:r>
        <w:rPr>
          <w:rFonts w:hint="eastAsia"/>
        </w:rPr>
        <w:t>）</w:t>
      </w:r>
      <w:r w:rsidRPr="00DD7F88">
        <w:rPr>
          <w:rFonts w:hint="eastAsia"/>
        </w:rPr>
        <w:t>mkdir -p $</w:t>
      </w:r>
      <w:r>
        <w:rPr>
          <w:rFonts w:hint="eastAsia"/>
        </w:rPr>
        <w:t>（</w:t>
      </w:r>
      <w:r w:rsidRPr="00DD7F88">
        <w:rPr>
          <w:rFonts w:hint="eastAsia"/>
        </w:rPr>
        <w:t>OBJPATH</w:t>
      </w:r>
      <w:r>
        <w:rPr>
          <w:rFonts w:hint="eastAsia"/>
        </w:rPr>
        <w:t>）</w:t>
      </w:r>
      <w:r w:rsidRPr="00DD7F88">
        <w:rPr>
          <w:rFonts w:hint="eastAsia"/>
        </w:rPr>
        <w:t>/$1</w:t>
      </w:r>
    </w:p>
    <w:p w:rsidR="0095186E" w:rsidRPr="00DD7F88" w:rsidRDefault="0095186E" w:rsidP="0095186E">
      <w:pPr>
        <w:shd w:val="clear" w:color="auto" w:fill="AEAAAA" w:themeFill="background2" w:themeFillShade="BF"/>
      </w:pPr>
      <w:r w:rsidRPr="00DD7F88">
        <w:rPr>
          <w:rFonts w:hint="eastAsia"/>
        </w:rPr>
        <w:t xml:space="preserve"> 52     +$</w:t>
      </w:r>
      <w:r>
        <w:rPr>
          <w:rFonts w:hint="eastAsia"/>
        </w:rPr>
        <w:t>（</w:t>
      </w:r>
      <w:r w:rsidRPr="00DD7F88">
        <w:rPr>
          <w:rFonts w:hint="eastAsia"/>
        </w:rPr>
        <w:t>Q</w:t>
      </w:r>
      <w:r>
        <w:rPr>
          <w:rFonts w:hint="eastAsia"/>
        </w:rPr>
        <w:t>）</w:t>
      </w:r>
      <w:r w:rsidRPr="00DD7F88">
        <w:rPr>
          <w:rFonts w:hint="eastAsia"/>
        </w:rPr>
        <w:t>$</w:t>
      </w:r>
      <w:r>
        <w:rPr>
          <w:rFonts w:hint="eastAsia"/>
        </w:rPr>
        <w:t>（</w:t>
      </w:r>
      <w:r w:rsidRPr="00DD7F88">
        <w:rPr>
          <w:rFonts w:hint="eastAsia"/>
        </w:rPr>
        <w:t>MAKE</w:t>
      </w:r>
      <w:r>
        <w:rPr>
          <w:rFonts w:hint="eastAsia"/>
        </w:rPr>
        <w:t>）</w:t>
      </w:r>
      <w:r w:rsidRPr="00DD7F88">
        <w:rPr>
          <w:rFonts w:hint="eastAsia"/>
        </w:rPr>
        <w:t xml:space="preserve"> -f $</w:t>
      </w:r>
      <w:r>
        <w:rPr>
          <w:rFonts w:hint="eastAsia"/>
        </w:rPr>
        <w:t>（</w:t>
      </w:r>
      <w:r w:rsidRPr="00DD7F88">
        <w:rPr>
          <w:rFonts w:hint="eastAsia"/>
        </w:rPr>
        <w:t>KTREE</w:t>
      </w:r>
      <w:r>
        <w:rPr>
          <w:rFonts w:hint="eastAsia"/>
        </w:rPr>
        <w:t>）</w:t>
      </w:r>
      <w:r w:rsidRPr="00DD7F88">
        <w:rPr>
          <w:rFonts w:hint="eastAsia"/>
        </w:rPr>
        <w:t>/Makefile.subdir -C $</w:t>
      </w:r>
      <w:r>
        <w:rPr>
          <w:rFonts w:hint="eastAsia"/>
        </w:rPr>
        <w:t>（</w:t>
      </w:r>
      <w:r w:rsidRPr="00DD7F88">
        <w:rPr>
          <w:rFonts w:hint="eastAsia"/>
        </w:rPr>
        <w:t>LOCALPATH</w:t>
      </w:r>
      <w:r>
        <w:rPr>
          <w:rFonts w:hint="eastAsia"/>
        </w:rPr>
        <w:t>）</w:t>
      </w:r>
      <w:r w:rsidRPr="00DD7F88">
        <w:rPr>
          <w:rFonts w:hint="eastAsia"/>
        </w:rPr>
        <w:t>/$1 KTREE=$</w:t>
      </w:r>
      <w:r>
        <w:rPr>
          <w:rFonts w:hint="eastAsia"/>
        </w:rPr>
        <w:t>（</w:t>
      </w:r>
      <w:r w:rsidRPr="00DD7F88">
        <w:rPr>
          <w:rFonts w:hint="eastAsia"/>
        </w:rPr>
        <w:t>KTREE</w:t>
      </w:r>
      <w:r>
        <w:rPr>
          <w:rFonts w:hint="eastAsia"/>
        </w:rPr>
        <w:t>）</w:t>
      </w:r>
      <w:r w:rsidRPr="00DD7F88">
        <w:rPr>
          <w:rFonts w:hint="eastAsia"/>
        </w:rPr>
        <w:t xml:space="preserve"> OBJPATH=$</w:t>
      </w:r>
      <w:r>
        <w:rPr>
          <w:rFonts w:hint="eastAsia"/>
        </w:rPr>
        <w:t>（</w:t>
      </w:r>
      <w:r w:rsidRPr="00DD7F88">
        <w:rPr>
          <w:rFonts w:hint="eastAsia"/>
        </w:rPr>
        <w:t>OBJPATH</w:t>
      </w:r>
      <w:r>
        <w:rPr>
          <w:rFonts w:hint="eastAsia"/>
        </w:rPr>
        <w:t>）</w:t>
      </w:r>
      <w:r w:rsidRPr="00DD7F88">
        <w:rPr>
          <w:rFonts w:hint="eastAsia"/>
        </w:rPr>
        <w:t>/$1 LOCALPATH=$</w:t>
      </w:r>
      <w:r>
        <w:rPr>
          <w:rFonts w:hint="eastAsia"/>
        </w:rPr>
        <w:t>（</w:t>
      </w:r>
      <w:r w:rsidRPr="00DD7F88">
        <w:rPr>
          <w:rFonts w:hint="eastAsia"/>
        </w:rPr>
        <w:t>LOCALPATH</w:t>
      </w:r>
      <w:r>
        <w:rPr>
          <w:rFonts w:hint="eastAsia"/>
        </w:rPr>
        <w:t>）</w:t>
      </w:r>
      <w:r w:rsidRPr="00DD7F88">
        <w:rPr>
          <w:rFonts w:hint="eastAsia"/>
        </w:rPr>
        <w:t>/$1 BUILTINLIST=$</w:t>
      </w:r>
      <w:r>
        <w:rPr>
          <w:rFonts w:hint="eastAsia"/>
        </w:rPr>
        <w:t>（</w:t>
      </w:r>
      <w:r w:rsidRPr="00DD7F88">
        <w:rPr>
          <w:rFonts w:hint="eastAsia"/>
        </w:rPr>
        <w:t>BUILTINLIST</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53 endef</w:t>
      </w:r>
    </w:p>
    <w:p w:rsidR="0095186E" w:rsidRPr="00DD7F88" w:rsidRDefault="0095186E" w:rsidP="0095186E">
      <w:pPr>
        <w:shd w:val="clear" w:color="auto" w:fill="AEAAAA" w:themeFill="background2" w:themeFillShade="BF"/>
      </w:pPr>
      <w:r w:rsidRPr="00DD7F88">
        <w:rPr>
          <w:rFonts w:hint="eastAsia"/>
        </w:rPr>
        <w:t xml:space="preserve"> 54 </w:t>
      </w:r>
    </w:p>
    <w:p w:rsidR="0095186E" w:rsidRPr="00DD7F88" w:rsidRDefault="0095186E" w:rsidP="0095186E">
      <w:pPr>
        <w:shd w:val="clear" w:color="auto" w:fill="AEAAAA" w:themeFill="background2" w:themeFillShade="BF"/>
      </w:pPr>
      <w:r w:rsidRPr="00DD7F88">
        <w:rPr>
          <w:rFonts w:hint="eastAsia"/>
        </w:rPr>
        <w:t xml:space="preserve"> 55 $</w:t>
      </w:r>
      <w:r>
        <w:rPr>
          <w:rFonts w:hint="eastAsia"/>
        </w:rPr>
        <w:t>（</w:t>
      </w:r>
      <w:r w:rsidRPr="00DD7F88">
        <w:rPr>
          <w:rFonts w:hint="eastAsia"/>
        </w:rPr>
        <w:t>foreach bdir,$</w:t>
      </w:r>
      <w:r>
        <w:rPr>
          <w:rFonts w:hint="eastAsia"/>
        </w:rPr>
        <w:t>（</w:t>
      </w:r>
      <w:r w:rsidRPr="00DD7F88">
        <w:rPr>
          <w:rFonts w:hint="eastAsia"/>
        </w:rPr>
        <w:t>dirs-y</w:t>
      </w:r>
      <w:r>
        <w:rPr>
          <w:rFonts w:hint="eastAsia"/>
        </w:rPr>
        <w:t>）</w:t>
      </w:r>
      <w:r w:rsidRPr="00DD7F88">
        <w:rPr>
          <w:rFonts w:hint="eastAsia"/>
        </w:rPr>
        <w:t>,$</w:t>
      </w:r>
      <w:r>
        <w:rPr>
          <w:rFonts w:hint="eastAsia"/>
        </w:rPr>
        <w:t>（</w:t>
      </w:r>
      <w:r w:rsidRPr="00DD7F88">
        <w:rPr>
          <w:rFonts w:hint="eastAsia"/>
        </w:rPr>
        <w:t>eval $</w:t>
      </w:r>
      <w:r>
        <w:rPr>
          <w:rFonts w:hint="eastAsia"/>
        </w:rPr>
        <w:t>（</w:t>
      </w:r>
      <w:r w:rsidRPr="00DD7F88">
        <w:rPr>
          <w:rFonts w:hint="eastAsia"/>
        </w:rPr>
        <w:t>call make-subdir,$</w:t>
      </w:r>
      <w:r>
        <w:rPr>
          <w:rFonts w:hint="eastAsia"/>
        </w:rPr>
        <w:t>（</w:t>
      </w:r>
      <w:r w:rsidRPr="00DD7F88">
        <w:rPr>
          <w:rFonts w:hint="eastAsia"/>
        </w:rPr>
        <w:t>bdir</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56 </w:t>
      </w:r>
    </w:p>
    <w:p w:rsidR="0095186E" w:rsidRPr="00DD7F88" w:rsidRDefault="0095186E" w:rsidP="0095186E">
      <w:pPr>
        <w:shd w:val="clear" w:color="auto" w:fill="AEAAAA" w:themeFill="background2" w:themeFillShade="BF"/>
      </w:pPr>
      <w:r w:rsidRPr="00DD7F88">
        <w:rPr>
          <w:rFonts w:hint="eastAsia"/>
        </w:rPr>
        <w:t xml:space="preserve"> 57 PHONY +=FORCE</w:t>
      </w:r>
    </w:p>
    <w:p w:rsidR="0095186E" w:rsidRPr="00DD7F88" w:rsidRDefault="0095186E" w:rsidP="0095186E">
      <w:pPr>
        <w:shd w:val="clear" w:color="auto" w:fill="AEAAAA" w:themeFill="background2" w:themeFillShade="BF"/>
      </w:pPr>
      <w:r w:rsidRPr="00DD7F88">
        <w:rPr>
          <w:rFonts w:hint="eastAsia"/>
        </w:rPr>
        <w:t xml:space="preserve"> 58 FORCE</w:t>
      </w:r>
      <w:r>
        <w:rPr>
          <w:rFonts w:hint="eastAsia"/>
        </w:rPr>
        <w:t>：</w:t>
      </w:r>
    </w:p>
    <w:p w:rsidR="0095186E" w:rsidRPr="00DD7F88" w:rsidRDefault="0095186E" w:rsidP="0095186E">
      <w:pPr>
        <w:shd w:val="clear" w:color="auto" w:fill="AEAAAA" w:themeFill="background2" w:themeFillShade="BF"/>
      </w:pPr>
      <w:r w:rsidRPr="00DD7F88">
        <w:rPr>
          <w:rFonts w:hint="eastAsia"/>
        </w:rPr>
        <w:t xml:space="preserve"> 59 </w:t>
      </w:r>
    </w:p>
    <w:p w:rsidR="0095186E" w:rsidRPr="00DD7F88" w:rsidRDefault="0095186E" w:rsidP="0095186E">
      <w:pPr>
        <w:shd w:val="clear" w:color="auto" w:fill="AEAAAA" w:themeFill="background2" w:themeFillShade="BF"/>
      </w:pPr>
      <w:r w:rsidRPr="00DD7F88">
        <w:rPr>
          <w:rFonts w:hint="eastAsia"/>
        </w:rPr>
        <w:t xml:space="preserve"> 60 # Declare the contents of the .PHONY variable as phony.  We keep that</w:t>
      </w:r>
    </w:p>
    <w:p w:rsidR="0095186E" w:rsidRPr="00DD7F88" w:rsidRDefault="0095186E" w:rsidP="0095186E">
      <w:pPr>
        <w:shd w:val="clear" w:color="auto" w:fill="AEAAAA" w:themeFill="background2" w:themeFillShade="BF"/>
      </w:pPr>
      <w:r w:rsidRPr="00DD7F88">
        <w:rPr>
          <w:rFonts w:hint="eastAsia"/>
        </w:rPr>
        <w:t xml:space="preserve"> 61 # information in a variable so we can use it in if_changed and friends.</w:t>
      </w:r>
    </w:p>
    <w:p w:rsidR="0095186E" w:rsidRPr="00DD7F88" w:rsidRDefault="0095186E" w:rsidP="0095186E">
      <w:pPr>
        <w:shd w:val="clear" w:color="auto" w:fill="AEAAAA" w:themeFill="background2" w:themeFillShade="BF"/>
      </w:pPr>
      <w:r w:rsidRPr="00DD7F88">
        <w:rPr>
          <w:rFonts w:hint="eastAsia"/>
        </w:rPr>
        <w:t xml:space="preserve"> 62 .PHONY</w:t>
      </w:r>
      <w:r>
        <w:rPr>
          <w:rFonts w:hint="eastAsia"/>
        </w:rPr>
        <w:t>：</w:t>
      </w:r>
      <w:r w:rsidRPr="00DD7F88">
        <w:rPr>
          <w:rFonts w:hint="eastAsia"/>
        </w:rPr>
        <w:t xml:space="preserve"> $</w:t>
      </w:r>
      <w:r>
        <w:rPr>
          <w:rFonts w:hint="eastAsia"/>
        </w:rPr>
        <w:t>（</w:t>
      </w:r>
      <w:r w:rsidRPr="00DD7F88">
        <w:rPr>
          <w:rFonts w:hint="eastAsia"/>
        </w:rPr>
        <w:t>PHONY</w:t>
      </w:r>
      <w:r>
        <w:rPr>
          <w:rFonts w:hint="eastAsia"/>
        </w:rPr>
        <w:t>）</w:t>
      </w:r>
    </w:p>
    <w:p w:rsidR="0095186E" w:rsidRPr="00DD7F88" w:rsidRDefault="0095186E" w:rsidP="0095186E">
      <w:pPr>
        <w:pStyle w:val="20"/>
      </w:pPr>
      <w:r w:rsidRPr="00DD7F88">
        <w:rPr>
          <w:rFonts w:hint="eastAsia"/>
        </w:rPr>
        <w:t>我们发现，这个文件并不长，但是在它的第</w:t>
      </w:r>
      <w:r w:rsidRPr="00DD7F88">
        <w:rPr>
          <w:rFonts w:hint="eastAsia"/>
        </w:rPr>
        <w:t>1</w:t>
      </w:r>
      <w:r w:rsidRPr="00DD7F88">
        <w:rPr>
          <w:rFonts w:hint="eastAsia"/>
        </w:rPr>
        <w:t>、</w:t>
      </w:r>
      <w:r w:rsidRPr="00DD7F88">
        <w:rPr>
          <w:rFonts w:hint="eastAsia"/>
        </w:rPr>
        <w:t>3</w:t>
      </w:r>
      <w:r w:rsidRPr="00DD7F88">
        <w:rPr>
          <w:rFonts w:hint="eastAsia"/>
        </w:rPr>
        <w:t>行，分别包含了另外两个文件：</w:t>
      </w:r>
      <w:r w:rsidRPr="00DD7F88">
        <w:rPr>
          <w:rFonts w:hint="eastAsia"/>
        </w:rPr>
        <w:t>$</w:t>
      </w:r>
      <w:r>
        <w:rPr>
          <w:rFonts w:hint="eastAsia"/>
        </w:rPr>
        <w:t>（</w:t>
      </w:r>
      <w:r w:rsidRPr="00DD7F88">
        <w:rPr>
          <w:rFonts w:hint="eastAsia"/>
        </w:rPr>
        <w:t>KCONFIG_AUTOCONFIG</w:t>
      </w:r>
      <w:r>
        <w:rPr>
          <w:rFonts w:hint="eastAsia"/>
        </w:rPr>
        <w:t>）</w:t>
      </w:r>
      <w:r w:rsidRPr="00DD7F88">
        <w:rPr>
          <w:rFonts w:hint="eastAsia"/>
        </w:rPr>
        <w:t>以及</w:t>
      </w:r>
      <w:r w:rsidRPr="00DD7F88">
        <w:rPr>
          <w:rFonts w:hint="eastAsia"/>
        </w:rPr>
        <w:t>Makefile</w:t>
      </w:r>
      <w:r w:rsidRPr="00DD7F88">
        <w:rPr>
          <w:rFonts w:hint="eastAsia"/>
        </w:rPr>
        <w:t>文件，它们分别对应了</w:t>
      </w:r>
      <w:r w:rsidRPr="00DD7F88">
        <w:t>$</w:t>
      </w:r>
      <w:r>
        <w:t>（</w:t>
      </w:r>
      <w:r w:rsidRPr="00DD7F88">
        <w:t>TOPDIR</w:t>
      </w:r>
      <w:r>
        <w:t>）</w:t>
      </w:r>
      <w:r w:rsidRPr="00DD7F88">
        <w:t>/Makefile.config</w:t>
      </w:r>
      <w:r w:rsidRPr="00DD7F88">
        <w:rPr>
          <w:rFonts w:hint="eastAsia"/>
        </w:rPr>
        <w:t>和</w:t>
      </w:r>
      <w:r w:rsidRPr="00DD7F88">
        <w:rPr>
          <w:rFonts w:hint="eastAsia"/>
        </w:rPr>
        <w:t>$</w:t>
      </w:r>
      <w:r>
        <w:rPr>
          <w:rFonts w:hint="eastAsia"/>
        </w:rPr>
        <w:t>（</w:t>
      </w:r>
      <w:r w:rsidRPr="00DD7F88">
        <w:rPr>
          <w:rFonts w:hint="eastAsia"/>
        </w:rPr>
        <w:t>TOPDIR</w:t>
      </w:r>
      <w:r>
        <w:rPr>
          <w:rFonts w:hint="eastAsia"/>
        </w:rPr>
        <w:t>）</w:t>
      </w:r>
      <w:r w:rsidRPr="00DD7F88">
        <w:rPr>
          <w:rFonts w:hint="eastAsia"/>
        </w:rPr>
        <w:t>/kern-ucore/Makefile</w:t>
      </w:r>
      <w:r w:rsidRPr="00DD7F88">
        <w:rPr>
          <w:rFonts w:hint="eastAsia"/>
        </w:rPr>
        <w:t>这两个文件。其中，前者只是定义了一些构造内核需要的宏，而</w:t>
      </w:r>
      <w:r w:rsidRPr="00DD7F88">
        <w:rPr>
          <w:rFonts w:hint="eastAsia"/>
        </w:rPr>
        <w:t>$</w:t>
      </w:r>
      <w:r>
        <w:rPr>
          <w:rFonts w:hint="eastAsia"/>
        </w:rPr>
        <w:t>（</w:t>
      </w:r>
      <w:r w:rsidRPr="00DD7F88">
        <w:rPr>
          <w:rFonts w:hint="eastAsia"/>
        </w:rPr>
        <w:t>TOPDIR</w:t>
      </w:r>
      <w:r>
        <w:rPr>
          <w:rFonts w:hint="eastAsia"/>
        </w:rPr>
        <w:t>）</w:t>
      </w:r>
      <w:r w:rsidRPr="00DD7F88">
        <w:rPr>
          <w:rFonts w:hint="eastAsia"/>
        </w:rPr>
        <w:t>/kern-ucore/Makefile</w:t>
      </w:r>
      <w:r w:rsidRPr="00DD7F88">
        <w:rPr>
          <w:rFonts w:hint="eastAsia"/>
        </w:rPr>
        <w:t>文件的内容是跟</w:t>
      </w:r>
      <w:r w:rsidRPr="00DD7F88">
        <w:rPr>
          <w:rFonts w:hint="eastAsia"/>
        </w:rPr>
        <w:t>Makefile.subdir</w:t>
      </w:r>
      <w:r w:rsidRPr="00DD7F88">
        <w:rPr>
          <w:rFonts w:hint="eastAsia"/>
        </w:rPr>
        <w:t>文件直接相关的，将其打开，我们看到：</w:t>
      </w:r>
    </w:p>
    <w:p w:rsidR="0095186E" w:rsidRPr="00DD7F88" w:rsidRDefault="0095186E" w:rsidP="0095186E">
      <w:pPr>
        <w:shd w:val="clear" w:color="auto" w:fill="AEAAAA" w:themeFill="background2" w:themeFillShade="BF"/>
      </w:pPr>
      <w:r w:rsidRPr="00DD7F88">
        <w:t xml:space="preserve">  1 dirs-y </w:t>
      </w:r>
      <w:r>
        <w:t>：</w:t>
      </w:r>
      <w:r w:rsidRPr="00DD7F88">
        <w:t>= lib fs</w:t>
      </w:r>
    </w:p>
    <w:p w:rsidR="0095186E" w:rsidRPr="00DD7F88" w:rsidRDefault="0095186E" w:rsidP="0095186E">
      <w:pPr>
        <w:shd w:val="clear" w:color="auto" w:fill="AEAAAA" w:themeFill="background2" w:themeFillShade="BF"/>
      </w:pPr>
      <w:r w:rsidRPr="00DD7F88">
        <w:t xml:space="preserve">  2 obj-y </w:t>
      </w:r>
      <w:r>
        <w:t>：</w:t>
      </w:r>
      <w:r w:rsidRPr="00DD7F88">
        <w:t>= $</w:t>
      </w:r>
      <w:r>
        <w:t>（</w:t>
      </w:r>
      <w:r w:rsidRPr="00DD7F88">
        <w:t>patsubst %.c,%.o,$</w:t>
      </w:r>
      <w:r>
        <w:t>（</w:t>
      </w:r>
      <w:r w:rsidRPr="00DD7F88">
        <w:t>wildcard *.c</w:t>
      </w:r>
      <w:r>
        <w:t>））</w:t>
      </w:r>
    </w:p>
    <w:p w:rsidR="0095186E" w:rsidRPr="00DD7F88" w:rsidRDefault="0095186E" w:rsidP="0095186E">
      <w:pPr>
        <w:shd w:val="clear" w:color="auto" w:fill="AEAAAA" w:themeFill="background2" w:themeFillShade="BF"/>
      </w:pPr>
      <w:r w:rsidRPr="00DD7F88">
        <w:t xml:space="preserve">  3 # obj-y += $</w:t>
      </w:r>
      <w:r>
        <w:t>（</w:t>
      </w:r>
      <w:r w:rsidRPr="00DD7F88">
        <w:t>patsubst %.S,%.o,$</w:t>
      </w:r>
      <w:r>
        <w:t>（</w:t>
      </w:r>
      <w:r w:rsidRPr="00DD7F88">
        <w:t>wildcard *.S</w:t>
      </w:r>
      <w:r>
        <w:t>））</w:t>
      </w:r>
    </w:p>
    <w:p w:rsidR="0095186E" w:rsidRPr="00DD7F88" w:rsidRDefault="0095186E" w:rsidP="0095186E">
      <w:pPr>
        <w:pStyle w:val="20"/>
      </w:pPr>
      <w:r w:rsidRPr="00DD7F88">
        <w:rPr>
          <w:rFonts w:hint="eastAsia"/>
        </w:rPr>
        <w:t>该文件主要定义了两个变量</w:t>
      </w:r>
      <w:r w:rsidRPr="00DD7F88">
        <w:t>dirs-y</w:t>
      </w:r>
      <w:r w:rsidRPr="00DD7F88">
        <w:rPr>
          <w:rFonts w:hint="eastAsia"/>
        </w:rPr>
        <w:t>和</w:t>
      </w:r>
      <w:r w:rsidRPr="00DD7F88">
        <w:t>obj-y</w:t>
      </w:r>
      <w:r w:rsidRPr="00DD7F88">
        <w:rPr>
          <w:rFonts w:hint="eastAsia"/>
        </w:rPr>
        <w:t>，对于当前的</w:t>
      </w:r>
      <w:r w:rsidRPr="00DD7F88">
        <w:t>Makefile.subdir</w:t>
      </w:r>
      <w:r w:rsidRPr="00DD7F88">
        <w:rPr>
          <w:rFonts w:hint="eastAsia"/>
        </w:rPr>
        <w:t>而言，它们的值为：</w:t>
      </w:r>
      <w:r w:rsidRPr="00DD7F88">
        <w:t>$</w:t>
      </w:r>
      <w:r>
        <w:t>（</w:t>
      </w:r>
      <w:r w:rsidRPr="00DD7F88">
        <w:t>dirs-y</w:t>
      </w:r>
      <w:r>
        <w:t>）</w:t>
      </w:r>
      <w:r w:rsidRPr="00DD7F88">
        <w:t xml:space="preserve"> =</w:t>
      </w:r>
      <w:r w:rsidRPr="00DD7F88">
        <w:rPr>
          <w:rFonts w:hint="eastAsia"/>
        </w:rPr>
        <w:t xml:space="preserve"> </w:t>
      </w:r>
      <w:r w:rsidRPr="00DD7F88">
        <w:t>lib fs</w:t>
      </w:r>
      <w:r w:rsidRPr="00DD7F88">
        <w:rPr>
          <w:rFonts w:hint="eastAsia"/>
        </w:rPr>
        <w:t>，而</w:t>
      </w:r>
      <w:r w:rsidRPr="00DD7F88">
        <w:t>$</w:t>
      </w:r>
      <w:r>
        <w:t>（</w:t>
      </w:r>
      <w:r w:rsidRPr="00DD7F88">
        <w:t>obj-y</w:t>
      </w:r>
      <w:r>
        <w:t>）</w:t>
      </w:r>
      <w:r w:rsidRPr="00DD7F88">
        <w:rPr>
          <w:rFonts w:hint="eastAsia"/>
        </w:rPr>
        <w:t>的值则依赖于当前所处的目录，将目录中所有的</w:t>
      </w:r>
      <w:r w:rsidRPr="00DD7F88">
        <w:t>.c</w:t>
      </w:r>
      <w:r w:rsidRPr="00DD7F88">
        <w:rPr>
          <w:rFonts w:hint="eastAsia"/>
        </w:rPr>
        <w:t>文</w:t>
      </w:r>
      <w:r w:rsidRPr="00DD7F88">
        <w:rPr>
          <w:rFonts w:hint="eastAsia"/>
        </w:rPr>
        <w:lastRenderedPageBreak/>
        <w:t>件的扩展名换成</w:t>
      </w:r>
      <w:r w:rsidRPr="00DD7F88">
        <w:t>.o</w:t>
      </w:r>
      <w:r w:rsidRPr="00DD7F88">
        <w:rPr>
          <w:rFonts w:hint="eastAsia"/>
        </w:rPr>
        <w:t>，并合并在一起</w:t>
      </w:r>
      <w:r>
        <w:rPr>
          <w:rFonts w:hint="eastAsia"/>
        </w:rPr>
        <w:t>（</w:t>
      </w:r>
      <w:r w:rsidRPr="00DD7F88">
        <w:rPr>
          <w:rFonts w:hint="eastAsia"/>
        </w:rPr>
        <w:t>文件名间加上空格隔开</w:t>
      </w:r>
      <w:r>
        <w:rPr>
          <w:rFonts w:hint="eastAsia"/>
        </w:rPr>
        <w:t>）</w:t>
      </w:r>
      <w:r w:rsidRPr="00DD7F88">
        <w:rPr>
          <w:rFonts w:hint="eastAsia"/>
        </w:rPr>
        <w:t>就是</w:t>
      </w:r>
      <w:r w:rsidRPr="00DD7F88">
        <w:t>$</w:t>
      </w:r>
      <w:r>
        <w:t>（</w:t>
      </w:r>
      <w:r w:rsidRPr="00DD7F88">
        <w:t>obj-y</w:t>
      </w:r>
      <w:r>
        <w:t>）</w:t>
      </w:r>
      <w:r w:rsidRPr="00DD7F88">
        <w:rPr>
          <w:rFonts w:hint="eastAsia"/>
        </w:rPr>
        <w:t>的取值了，实际上这也就是</w:t>
      </w:r>
      <w:r w:rsidRPr="00DD7F88">
        <w:t>patsubst</w:t>
      </w:r>
      <w:r w:rsidRPr="00DD7F88">
        <w:rPr>
          <w:rFonts w:hint="eastAsia"/>
        </w:rPr>
        <w:t>函数的功能。而</w:t>
      </w:r>
      <w:r w:rsidRPr="00DD7F88">
        <w:t>Makefile.subdir</w:t>
      </w:r>
      <w:r w:rsidRPr="00DD7F88">
        <w:rPr>
          <w:rFonts w:hint="eastAsia"/>
        </w:rPr>
        <w:t>而言，</w:t>
      </w:r>
      <w:r w:rsidRPr="00DD7F88">
        <w:t>$</w:t>
      </w:r>
      <w:r>
        <w:t>（</w:t>
      </w:r>
      <w:r w:rsidRPr="00DD7F88">
        <w:t>OBJ_Y</w:t>
      </w:r>
      <w:r>
        <w:t>）</w:t>
      </w:r>
      <w:r w:rsidRPr="00DD7F88">
        <w:rPr>
          <w:rFonts w:hint="eastAsia"/>
        </w:rPr>
        <w:t>则是将</w:t>
      </w:r>
      <w:r w:rsidRPr="00DD7F88">
        <w:t>$</w:t>
      </w:r>
      <w:r>
        <w:t>（</w:t>
      </w:r>
      <w:r w:rsidRPr="00DD7F88">
        <w:t>obj-y</w:t>
      </w:r>
      <w:r>
        <w:t>）</w:t>
      </w:r>
      <w:r w:rsidRPr="00DD7F88">
        <w:rPr>
          <w:rFonts w:hint="eastAsia"/>
        </w:rPr>
        <w:t>中的所有文件名加上它的绝对路径，也就是</w:t>
      </w:r>
      <w:r w:rsidRPr="00DD7F88">
        <w:t>addprefix</w:t>
      </w:r>
      <w:r w:rsidRPr="00DD7F88">
        <w:rPr>
          <w:rFonts w:hint="eastAsia"/>
        </w:rPr>
        <w:t>函数的功能。</w:t>
      </w:r>
    </w:p>
    <w:p w:rsidR="0095186E" w:rsidRPr="00DD7F88" w:rsidRDefault="0095186E" w:rsidP="0095186E">
      <w:pPr>
        <w:pStyle w:val="20"/>
      </w:pPr>
      <w:r w:rsidRPr="00DD7F88">
        <w:rPr>
          <w:rFonts w:hint="eastAsia"/>
        </w:rPr>
        <w:t>例如，对于</w:t>
      </w:r>
      <w:r w:rsidRPr="00DD7F88">
        <w:t>./kern-ucore/fs/pipe</w:t>
      </w:r>
      <w:r w:rsidRPr="00DD7F88">
        <w:rPr>
          <w:rFonts w:hint="eastAsia"/>
        </w:rPr>
        <w:t>而言</w:t>
      </w:r>
      <w:r>
        <w:rPr>
          <w:rFonts w:hint="eastAsia"/>
        </w:rPr>
        <w:t>（</w:t>
      </w:r>
      <w:r w:rsidRPr="00DD7F88">
        <w:rPr>
          <w:rFonts w:hint="eastAsia"/>
        </w:rPr>
        <w:t>因为</w:t>
      </w:r>
      <w:r w:rsidRPr="00DD7F88">
        <w:t>.c</w:t>
      </w:r>
      <w:r w:rsidRPr="00DD7F88">
        <w:rPr>
          <w:rFonts w:hint="eastAsia"/>
        </w:rPr>
        <w:t>文件较少，我们以该目录为例</w:t>
      </w:r>
      <w:r>
        <w:rPr>
          <w:rFonts w:hint="eastAsia"/>
        </w:rPr>
        <w:t>）</w:t>
      </w:r>
      <w:r w:rsidRPr="00DD7F88">
        <w:rPr>
          <w:rFonts w:hint="eastAsia"/>
        </w:rPr>
        <w:t>，它的目录下有</w:t>
      </w:r>
      <w:r w:rsidRPr="00DD7F88">
        <w:t>4</w:t>
      </w:r>
      <w:r w:rsidRPr="00DD7F88">
        <w:rPr>
          <w:rFonts w:hint="eastAsia"/>
        </w:rPr>
        <w:t>个</w:t>
      </w:r>
      <w:r w:rsidRPr="00DD7F88">
        <w:t>.c</w:t>
      </w:r>
      <w:r w:rsidRPr="00DD7F88">
        <w:rPr>
          <w:rFonts w:hint="eastAsia"/>
        </w:rPr>
        <w:t>文件，分别是</w:t>
      </w:r>
      <w:r w:rsidRPr="00DD7F88">
        <w:t>pipe.c</w:t>
      </w:r>
      <w:r w:rsidRPr="00DD7F88">
        <w:rPr>
          <w:rFonts w:hint="eastAsia"/>
        </w:rPr>
        <w:t>、</w:t>
      </w:r>
      <w:r w:rsidRPr="00DD7F88">
        <w:t>pipe_inode.c</w:t>
      </w:r>
      <w:r w:rsidRPr="00DD7F88">
        <w:rPr>
          <w:rFonts w:hint="eastAsia"/>
        </w:rPr>
        <w:t>、</w:t>
      </w:r>
      <w:r w:rsidRPr="00DD7F88">
        <w:t>pipe_root.c</w:t>
      </w:r>
      <w:r w:rsidRPr="00DD7F88">
        <w:rPr>
          <w:rFonts w:hint="eastAsia"/>
        </w:rPr>
        <w:t>和</w:t>
      </w:r>
      <w:r w:rsidRPr="00DD7F88">
        <w:t>pipe_state.c</w:t>
      </w:r>
      <w:r w:rsidRPr="00DD7F88">
        <w:rPr>
          <w:rFonts w:hint="eastAsia"/>
        </w:rPr>
        <w:t>。</w:t>
      </w:r>
    </w:p>
    <w:p w:rsidR="0095186E" w:rsidRPr="00DD7F88" w:rsidRDefault="0095186E" w:rsidP="0095186E">
      <w:pPr>
        <w:pStyle w:val="20"/>
      </w:pPr>
      <w:r w:rsidRPr="00DD7F88">
        <w:rPr>
          <w:rFonts w:hint="eastAsia"/>
        </w:rPr>
        <w:t>则有</w:t>
      </w:r>
      <w:r w:rsidRPr="00DD7F88">
        <w:t>$</w:t>
      </w:r>
      <w:r>
        <w:t>（</w:t>
      </w:r>
      <w:r w:rsidRPr="00DD7F88">
        <w:t>obj-y</w:t>
      </w:r>
      <w:r>
        <w:t>）</w:t>
      </w:r>
      <w:r w:rsidRPr="00DD7F88">
        <w:t>= pipe.o pipe_inode.o pipe_root.o pipe_state.o</w:t>
      </w:r>
    </w:p>
    <w:p w:rsidR="0095186E" w:rsidRPr="00DD7F88" w:rsidRDefault="0095186E" w:rsidP="0095186E">
      <w:pPr>
        <w:pStyle w:val="20"/>
      </w:pPr>
      <w:r w:rsidRPr="00DD7F88">
        <w:rPr>
          <w:rFonts w:hint="eastAsia"/>
        </w:rPr>
        <w:t>而</w:t>
      </w:r>
      <w:r w:rsidRPr="00DD7F88">
        <w:t>$</w:t>
      </w:r>
      <w:r>
        <w:t>（</w:t>
      </w:r>
      <w:r w:rsidRPr="00DD7F88">
        <w:t>OBJ_Y</w:t>
      </w:r>
      <w:r>
        <w:t>）</w:t>
      </w:r>
      <w:r w:rsidRPr="00DD7F88">
        <w:rPr>
          <w:rFonts w:hint="eastAsia"/>
        </w:rPr>
        <w:t>的值为：</w:t>
      </w:r>
    </w:p>
    <w:p w:rsidR="0095186E" w:rsidRPr="00DD7F88" w:rsidRDefault="0095186E" w:rsidP="0095186E">
      <w:pPr>
        <w:pStyle w:val="20"/>
      </w:pPr>
      <w:r w:rsidRPr="00DD7F88">
        <w:t>$</w:t>
      </w:r>
      <w:r>
        <w:t>（</w:t>
      </w:r>
      <w:r w:rsidRPr="00DD7F88">
        <w:t>OBJ_Y</w:t>
      </w:r>
      <w:r>
        <w:t>）</w:t>
      </w:r>
      <w:r w:rsidRPr="00DD7F88">
        <w:t>= $</w:t>
      </w:r>
      <w:r>
        <w:t>（</w:t>
      </w:r>
      <w:r w:rsidRPr="00DD7F88">
        <w:t>TOPDIR</w:t>
      </w:r>
      <w:r>
        <w:t>）</w:t>
      </w:r>
      <w:r w:rsidRPr="00DD7F88">
        <w:t>/obj/kernel/fs/pipe/pipe.o $</w:t>
      </w:r>
      <w:r>
        <w:t>（</w:t>
      </w:r>
      <w:r w:rsidRPr="00DD7F88">
        <w:t>TOPDIR</w:t>
      </w:r>
      <w:r>
        <w:t>）</w:t>
      </w:r>
      <w:r w:rsidRPr="00DD7F88">
        <w:t>/obj/kernel/fs/pipe/pipe_inode.o $</w:t>
      </w:r>
      <w:r>
        <w:t>（</w:t>
      </w:r>
      <w:r w:rsidRPr="00DD7F88">
        <w:t>TOPDIR</w:t>
      </w:r>
      <w:r>
        <w:t>）</w:t>
      </w:r>
      <w:r w:rsidRPr="00DD7F88">
        <w:t>/obj/kernel/fs/pipe/pipe_root.o $</w:t>
      </w:r>
      <w:r>
        <w:t>（</w:t>
      </w:r>
      <w:r w:rsidRPr="00DD7F88">
        <w:t>TOPDIR</w:t>
      </w:r>
      <w:r>
        <w:t>）</w:t>
      </w:r>
      <w:r w:rsidRPr="00DD7F88">
        <w:t>/obj/kernel/fs/pipe/pipe_state.o</w:t>
      </w:r>
    </w:p>
    <w:p w:rsidR="0095186E" w:rsidRPr="00DD7F88" w:rsidRDefault="0095186E" w:rsidP="0095186E">
      <w:pPr>
        <w:pStyle w:val="20"/>
      </w:pPr>
      <w:r w:rsidRPr="00DD7F88">
        <w:rPr>
          <w:rFonts w:hint="eastAsia"/>
        </w:rPr>
        <w:t>同时，</w:t>
      </w:r>
      <w:r w:rsidRPr="00DD7F88">
        <w:t>DEPS</w:t>
      </w:r>
      <w:r w:rsidRPr="00DD7F88">
        <w:rPr>
          <w:rFonts w:hint="eastAsia"/>
        </w:rPr>
        <w:t>变量也会通过</w:t>
      </w:r>
      <w:r w:rsidRPr="00DD7F88">
        <w:t>addprefix</w:t>
      </w:r>
      <w:r w:rsidRPr="00DD7F88">
        <w:rPr>
          <w:rFonts w:hint="eastAsia"/>
        </w:rPr>
        <w:t>生成，对应到</w:t>
      </w:r>
      <w:r w:rsidRPr="00DD7F88">
        <w:t>./kern-ucore/fs/pipe</w:t>
      </w:r>
      <w:r w:rsidRPr="00DD7F88">
        <w:rPr>
          <w:rFonts w:hint="eastAsia"/>
        </w:rPr>
        <w:t>目录，它的取值为：</w:t>
      </w:r>
    </w:p>
    <w:p w:rsidR="0095186E" w:rsidRPr="00DD7F88" w:rsidRDefault="0095186E" w:rsidP="0095186E">
      <w:pPr>
        <w:pStyle w:val="20"/>
      </w:pPr>
      <w:r w:rsidRPr="00DD7F88">
        <w:t>$</w:t>
      </w:r>
      <w:r>
        <w:t>（</w:t>
      </w:r>
      <w:r w:rsidRPr="00DD7F88">
        <w:t>DEPS</w:t>
      </w:r>
      <w:r>
        <w:t>）</w:t>
      </w:r>
      <w:r w:rsidRPr="00DD7F88">
        <w:t>= $</w:t>
      </w:r>
      <w:r>
        <w:t>（</w:t>
      </w:r>
      <w:r w:rsidRPr="00DD7F88">
        <w:t>TOPDIR</w:t>
      </w:r>
      <w:r>
        <w:t>）</w:t>
      </w:r>
      <w:r w:rsidRPr="00DD7F88">
        <w:t>/obj/kernel/fs/pipe/pipe.d $</w:t>
      </w:r>
      <w:r>
        <w:t>（</w:t>
      </w:r>
      <w:r w:rsidRPr="00DD7F88">
        <w:t>TOPDIR</w:t>
      </w:r>
      <w:r>
        <w:t>）</w:t>
      </w:r>
      <w:r w:rsidRPr="00DD7F88">
        <w:t>/obj/kernel/fs/pipe/pipe_inode.d $</w:t>
      </w:r>
      <w:r>
        <w:t>（</w:t>
      </w:r>
      <w:r w:rsidRPr="00DD7F88">
        <w:t>TOPDIR</w:t>
      </w:r>
      <w:r>
        <w:t>）</w:t>
      </w:r>
      <w:r w:rsidRPr="00DD7F88">
        <w:t>/obj/kernel/fs/pipe/pipe_root.d $</w:t>
      </w:r>
      <w:r>
        <w:t>（</w:t>
      </w:r>
      <w:r w:rsidRPr="00DD7F88">
        <w:t>TOPDIR</w:t>
      </w:r>
      <w:r>
        <w:t>）</w:t>
      </w:r>
      <w:r w:rsidRPr="00DD7F88">
        <w:t>/obj/kernel/fs/pipe/pipe_state.d</w:t>
      </w:r>
    </w:p>
    <w:p w:rsidR="0095186E" w:rsidRPr="00DD7F88" w:rsidRDefault="0095186E" w:rsidP="0095186E">
      <w:pPr>
        <w:pStyle w:val="20"/>
      </w:pPr>
      <w:r w:rsidRPr="00DD7F88">
        <w:rPr>
          <w:rFonts w:hint="eastAsia"/>
        </w:rPr>
        <w:t>对于</w:t>
      </w:r>
      <w:r w:rsidRPr="00DD7F88">
        <w:t>.d</w:t>
      </w:r>
      <w:r w:rsidRPr="00DD7F88">
        <w:rPr>
          <w:rFonts w:hint="eastAsia"/>
        </w:rPr>
        <w:t>文件，它们的生成规则在</w:t>
      </w:r>
      <w:r w:rsidRPr="00DD7F88">
        <w:rPr>
          <w:rFonts w:hint="eastAsia"/>
        </w:rPr>
        <w:t>Makefile.subdir</w:t>
      </w:r>
      <w:r w:rsidRPr="00DD7F88">
        <w:rPr>
          <w:rFonts w:hint="eastAsia"/>
        </w:rPr>
        <w:t>文件的</w:t>
      </w:r>
      <w:r w:rsidRPr="00DD7F88">
        <w:rPr>
          <w:rFonts w:hint="eastAsia"/>
        </w:rPr>
        <w:t>43~</w:t>
      </w:r>
      <w:r w:rsidRPr="00DD7F88">
        <w:t>46</w:t>
      </w:r>
      <w:r w:rsidRPr="00DD7F88">
        <w:rPr>
          <w:rFonts w:hint="eastAsia"/>
        </w:rPr>
        <w:t>行，通过</w:t>
      </w:r>
      <w:r w:rsidRPr="00DD7F88">
        <w:t>TARGET_CC</w:t>
      </w:r>
      <w:r w:rsidRPr="00DD7F88">
        <w:rPr>
          <w:rFonts w:hint="eastAsia"/>
        </w:rPr>
        <w:t>变量所定义的工具</w:t>
      </w:r>
      <w:r>
        <w:rPr>
          <w:rFonts w:hint="eastAsia"/>
        </w:rPr>
        <w:t>（</w:t>
      </w:r>
      <w:r w:rsidRPr="00DD7F88">
        <w:rPr>
          <w:rFonts w:hint="eastAsia"/>
        </w:rPr>
        <w:t>也就是</w:t>
      </w:r>
      <w:r w:rsidRPr="00DD7F88">
        <w:t>mips-sde-elf-gcc</w:t>
      </w:r>
      <w:r>
        <w:rPr>
          <w:rFonts w:hint="eastAsia"/>
        </w:rPr>
        <w:t>）</w:t>
      </w:r>
      <w:r w:rsidRPr="00DD7F88">
        <w:rPr>
          <w:rFonts w:hint="eastAsia"/>
        </w:rPr>
        <w:t>生成，它的作用是找到</w:t>
      </w:r>
      <w:r w:rsidRPr="00DD7F88">
        <w:t>.c</w:t>
      </w:r>
      <w:r w:rsidRPr="00DD7F88">
        <w:rPr>
          <w:rFonts w:hint="eastAsia"/>
        </w:rPr>
        <w:t>文件的所有依赖文件，如</w:t>
      </w:r>
      <w:r w:rsidRPr="00DD7F88">
        <w:t>.h</w:t>
      </w:r>
      <w:r w:rsidRPr="00DD7F88">
        <w:rPr>
          <w:rFonts w:hint="eastAsia"/>
        </w:rPr>
        <w:t>文件等。</w:t>
      </w:r>
    </w:p>
    <w:p w:rsidR="0095186E" w:rsidRPr="00DD7F88" w:rsidRDefault="0095186E" w:rsidP="0095186E">
      <w:pPr>
        <w:pStyle w:val="20"/>
      </w:pPr>
      <w:r w:rsidRPr="00DD7F88">
        <w:rPr>
          <w:rFonts w:hint="eastAsia"/>
        </w:rPr>
        <w:t>了解了这四个重要变量</w:t>
      </w:r>
      <w:r>
        <w:rPr>
          <w:rFonts w:hint="eastAsia"/>
        </w:rPr>
        <w:t>（</w:t>
      </w:r>
      <w:r w:rsidRPr="00DD7F88">
        <w:t>dirs-y</w:t>
      </w:r>
      <w:r w:rsidRPr="00DD7F88">
        <w:rPr>
          <w:rFonts w:hint="eastAsia"/>
        </w:rPr>
        <w:t>、</w:t>
      </w:r>
      <w:r w:rsidRPr="00DD7F88">
        <w:t>obj-y</w:t>
      </w:r>
      <w:r w:rsidRPr="00DD7F88">
        <w:rPr>
          <w:rFonts w:hint="eastAsia"/>
        </w:rPr>
        <w:t>、</w:t>
      </w:r>
      <w:r w:rsidRPr="00DD7F88">
        <w:t>OBJ_Y</w:t>
      </w:r>
      <w:r w:rsidRPr="00DD7F88">
        <w:rPr>
          <w:rFonts w:hint="eastAsia"/>
        </w:rPr>
        <w:t>和</w:t>
      </w:r>
      <w:r w:rsidRPr="00DD7F88">
        <w:t>DEPS</w:t>
      </w:r>
      <w:r>
        <w:rPr>
          <w:rFonts w:hint="eastAsia"/>
        </w:rPr>
        <w:t>）</w:t>
      </w:r>
      <w:r w:rsidRPr="00DD7F88">
        <w:rPr>
          <w:rFonts w:hint="eastAsia"/>
        </w:rPr>
        <w:t>的取值，以及</w:t>
      </w:r>
      <w:r w:rsidRPr="00DD7F88">
        <w:t>patsubst</w:t>
      </w:r>
      <w:r w:rsidRPr="00DD7F88">
        <w:rPr>
          <w:rFonts w:hint="eastAsia"/>
        </w:rPr>
        <w:t>以及</w:t>
      </w:r>
      <w:r w:rsidRPr="00DD7F88">
        <w:t>addprefix</w:t>
      </w:r>
      <w:r w:rsidRPr="00DD7F88">
        <w:rPr>
          <w:rFonts w:hint="eastAsia"/>
        </w:rPr>
        <w:t>函数的功能后，我们接着看</w:t>
      </w:r>
      <w:r w:rsidRPr="00DD7F88">
        <w:rPr>
          <w:rFonts w:hint="eastAsia"/>
        </w:rPr>
        <w:t>Makefile.subdir</w:t>
      </w:r>
      <w:r w:rsidRPr="00DD7F88">
        <w:rPr>
          <w:rFonts w:hint="eastAsia"/>
        </w:rPr>
        <w:t>中的</w:t>
      </w:r>
      <w:r w:rsidRPr="00DD7F88">
        <w:t>all</w:t>
      </w:r>
      <w:r w:rsidRPr="00DD7F88">
        <w:rPr>
          <w:rFonts w:hint="eastAsia"/>
        </w:rPr>
        <w:t>伪目标，它有</w:t>
      </w:r>
      <w:r w:rsidRPr="00DD7F88">
        <w:rPr>
          <w:rFonts w:hint="eastAsia"/>
        </w:rPr>
        <w:t>4</w:t>
      </w:r>
      <w:r w:rsidRPr="00DD7F88">
        <w:rPr>
          <w:rFonts w:hint="eastAsia"/>
        </w:rPr>
        <w:t>个依赖伪目标：</w:t>
      </w:r>
      <w:r w:rsidRPr="00DD7F88">
        <w:t>$</w:t>
      </w:r>
      <w:r>
        <w:t>（</w:t>
      </w:r>
      <w:r w:rsidRPr="00DD7F88">
        <w:t>OBJPATH</w:t>
      </w:r>
      <w:r>
        <w:t>）</w:t>
      </w:r>
      <w:r w:rsidRPr="00DD7F88">
        <w:rPr>
          <w:rFonts w:hint="eastAsia"/>
        </w:rPr>
        <w:t>、</w:t>
      </w:r>
      <w:r w:rsidRPr="00DD7F88">
        <w:t>$</w:t>
      </w:r>
      <w:r>
        <w:t>（</w:t>
      </w:r>
      <w:r w:rsidRPr="00DD7F88">
        <w:t>BUILTIN_O</w:t>
      </w:r>
      <w:r>
        <w:t>）</w:t>
      </w:r>
      <w:r w:rsidRPr="00DD7F88">
        <w:rPr>
          <w:rFonts w:hint="eastAsia"/>
        </w:rPr>
        <w:t>、</w:t>
      </w:r>
      <w:r w:rsidRPr="00DD7F88">
        <w:t>$</w:t>
      </w:r>
      <w:r>
        <w:t>（</w:t>
      </w:r>
      <w:r w:rsidRPr="00DD7F88">
        <w:t>dirs-y</w:t>
      </w:r>
      <w:r>
        <w:t>）</w:t>
      </w:r>
      <w:r w:rsidRPr="00DD7F88">
        <w:rPr>
          <w:rFonts w:hint="eastAsia"/>
        </w:rPr>
        <w:t>、</w:t>
      </w:r>
      <w:r w:rsidRPr="00DD7F88">
        <w:t>FORCE</w:t>
      </w:r>
      <w:r w:rsidRPr="00DD7F88">
        <w:rPr>
          <w:rFonts w:hint="eastAsia"/>
        </w:rPr>
        <w:t>。其中</w:t>
      </w:r>
      <w:r w:rsidRPr="00DD7F88">
        <w:t>FORCE</w:t>
      </w:r>
      <w:r w:rsidRPr="00DD7F88">
        <w:rPr>
          <w:rFonts w:hint="eastAsia"/>
        </w:rPr>
        <w:t>伪目标并无直接的动作</w:t>
      </w:r>
      <w:r>
        <w:rPr>
          <w:rFonts w:hint="eastAsia"/>
        </w:rPr>
        <w:t>（</w:t>
      </w:r>
      <w:r w:rsidRPr="00DD7F88">
        <w:rPr>
          <w:rFonts w:hint="eastAsia"/>
        </w:rPr>
        <w:t>第</w:t>
      </w:r>
      <w:r w:rsidRPr="00DD7F88">
        <w:t>58</w:t>
      </w:r>
      <w:r w:rsidRPr="00DD7F88">
        <w:rPr>
          <w:rFonts w:hint="eastAsia"/>
        </w:rPr>
        <w:t>行</w:t>
      </w:r>
      <w:r>
        <w:rPr>
          <w:rFonts w:hint="eastAsia"/>
        </w:rPr>
        <w:t>）</w:t>
      </w:r>
      <w:r w:rsidRPr="00DD7F88">
        <w:rPr>
          <w:rFonts w:hint="eastAsia"/>
        </w:rPr>
        <w:t>，</w:t>
      </w:r>
      <w:r w:rsidRPr="00DD7F88">
        <w:t>$</w:t>
      </w:r>
      <w:r>
        <w:t>（</w:t>
      </w:r>
      <w:r w:rsidRPr="00DD7F88">
        <w:t>OBJPATH</w:t>
      </w:r>
      <w:r>
        <w:t>）</w:t>
      </w:r>
      <w:r>
        <w:rPr>
          <w:rFonts w:hint="eastAsia"/>
        </w:rPr>
        <w:t>（</w:t>
      </w:r>
      <w:r w:rsidRPr="00DD7F88">
        <w:rPr>
          <w:rFonts w:hint="eastAsia"/>
        </w:rPr>
        <w:t>=$</w:t>
      </w:r>
      <w:r>
        <w:rPr>
          <w:rFonts w:hint="eastAsia"/>
        </w:rPr>
        <w:t>（</w:t>
      </w:r>
      <w:r w:rsidRPr="00DD7F88">
        <w:rPr>
          <w:rFonts w:hint="eastAsia"/>
        </w:rPr>
        <w:t>TOPDIR</w:t>
      </w:r>
      <w:r>
        <w:rPr>
          <w:rFonts w:hint="eastAsia"/>
        </w:rPr>
        <w:t>）</w:t>
      </w:r>
      <w:r w:rsidRPr="00DD7F88">
        <w:rPr>
          <w:rFonts w:hint="eastAsia"/>
        </w:rPr>
        <w:t>/obj/kernel</w:t>
      </w:r>
      <w:r>
        <w:rPr>
          <w:rFonts w:hint="eastAsia"/>
        </w:rPr>
        <w:t>）</w:t>
      </w:r>
      <w:r w:rsidRPr="00DD7F88">
        <w:rPr>
          <w:rFonts w:hint="eastAsia"/>
        </w:rPr>
        <w:t>已经创建。</w:t>
      </w:r>
    </w:p>
    <w:p w:rsidR="0095186E" w:rsidRPr="00DD7F88" w:rsidRDefault="0095186E" w:rsidP="0095186E">
      <w:pPr>
        <w:pStyle w:val="20"/>
      </w:pPr>
      <w:r w:rsidRPr="00DD7F88">
        <w:t>$</w:t>
      </w:r>
      <w:r>
        <w:t>（</w:t>
      </w:r>
      <w:r w:rsidRPr="00DD7F88">
        <w:t>BUILTIN_O</w:t>
      </w:r>
      <w:r>
        <w:t>）</w:t>
      </w:r>
      <w:r w:rsidRPr="00DD7F88">
        <w:rPr>
          <w:rFonts w:hint="eastAsia"/>
        </w:rPr>
        <w:t>的定义在</w:t>
      </w:r>
      <w:r w:rsidRPr="00DD7F88">
        <w:rPr>
          <w:rFonts w:hint="eastAsia"/>
        </w:rPr>
        <w:t>Makefile.subdir</w:t>
      </w:r>
      <w:r w:rsidRPr="00DD7F88">
        <w:rPr>
          <w:rFonts w:hint="eastAsia"/>
        </w:rPr>
        <w:t>文件的第</w:t>
      </w:r>
      <w:r w:rsidRPr="00DD7F88">
        <w:rPr>
          <w:rFonts w:hint="eastAsia"/>
        </w:rPr>
        <w:t>6</w:t>
      </w:r>
      <w:r w:rsidRPr="00DD7F88">
        <w:rPr>
          <w:rFonts w:hint="eastAsia"/>
        </w:rPr>
        <w:t>行：</w:t>
      </w:r>
    </w:p>
    <w:p w:rsidR="0095186E" w:rsidRPr="00DD7F88" w:rsidRDefault="0095186E" w:rsidP="0095186E">
      <w:pPr>
        <w:pStyle w:val="20"/>
      </w:pPr>
      <w:r w:rsidRPr="00DD7F88">
        <w:t>$</w:t>
      </w:r>
      <w:r>
        <w:t>（</w:t>
      </w:r>
      <w:r w:rsidRPr="00DD7F88">
        <w:t>BUILTIN_O</w:t>
      </w:r>
      <w:r>
        <w:t>）</w:t>
      </w:r>
      <w:r w:rsidRPr="00DD7F88">
        <w:t xml:space="preserve"> = $</w:t>
      </w:r>
      <w:r>
        <w:t>（</w:t>
      </w:r>
      <w:r w:rsidRPr="00DD7F88">
        <w:t>OBJPATH</w:t>
      </w:r>
      <w:r>
        <w:t>）</w:t>
      </w:r>
      <w:r w:rsidRPr="00DD7F88">
        <w:t xml:space="preserve">/builtin.o = </w:t>
      </w:r>
      <w:r w:rsidRPr="00DD7F88">
        <w:rPr>
          <w:rFonts w:hint="eastAsia"/>
        </w:rPr>
        <w:t>$</w:t>
      </w:r>
      <w:r>
        <w:rPr>
          <w:rFonts w:hint="eastAsia"/>
        </w:rPr>
        <w:t>（</w:t>
      </w:r>
      <w:r w:rsidRPr="00DD7F88">
        <w:rPr>
          <w:rFonts w:hint="eastAsia"/>
        </w:rPr>
        <w:t>TOPDIR</w:t>
      </w:r>
      <w:r>
        <w:rPr>
          <w:rFonts w:hint="eastAsia"/>
        </w:rPr>
        <w:t>）</w:t>
      </w:r>
      <w:r w:rsidRPr="00DD7F88">
        <w:rPr>
          <w:rFonts w:hint="eastAsia"/>
        </w:rPr>
        <w:t>/obj/kernel</w:t>
      </w:r>
      <w:r w:rsidRPr="00DD7F88">
        <w:t>/builtin.o</w:t>
      </w:r>
    </w:p>
    <w:p w:rsidR="0095186E" w:rsidRPr="00DD7F88" w:rsidRDefault="0095186E" w:rsidP="0095186E">
      <w:pPr>
        <w:pStyle w:val="20"/>
      </w:pPr>
      <w:r w:rsidRPr="00DD7F88">
        <w:rPr>
          <w:rFonts w:hint="eastAsia"/>
        </w:rPr>
        <w:t>也就是它的目标是生成</w:t>
      </w:r>
      <w:r w:rsidRPr="00DD7F88">
        <w:rPr>
          <w:rFonts w:hint="eastAsia"/>
        </w:rPr>
        <w:t>$</w:t>
      </w:r>
      <w:r>
        <w:rPr>
          <w:rFonts w:hint="eastAsia"/>
        </w:rPr>
        <w:t>（</w:t>
      </w:r>
      <w:r w:rsidRPr="00DD7F88">
        <w:rPr>
          <w:rFonts w:hint="eastAsia"/>
        </w:rPr>
        <w:t>TOPDIR</w:t>
      </w:r>
      <w:r>
        <w:rPr>
          <w:rFonts w:hint="eastAsia"/>
        </w:rPr>
        <w:t>）</w:t>
      </w:r>
      <w:r w:rsidRPr="00DD7F88">
        <w:rPr>
          <w:rFonts w:hint="eastAsia"/>
        </w:rPr>
        <w:t>/obj/kernel</w:t>
      </w:r>
      <w:r w:rsidRPr="00DD7F88">
        <w:t>/builtin.o</w:t>
      </w:r>
      <w:r w:rsidRPr="00DD7F88">
        <w:rPr>
          <w:rFonts w:hint="eastAsia"/>
        </w:rPr>
        <w:t>文件，它对应的动作在</w:t>
      </w:r>
      <w:r w:rsidRPr="00DD7F88">
        <w:rPr>
          <w:rFonts w:hint="eastAsia"/>
        </w:rPr>
        <w:t>Makefile.subdir</w:t>
      </w:r>
      <w:r w:rsidRPr="00DD7F88">
        <w:rPr>
          <w:rFonts w:hint="eastAsia"/>
        </w:rPr>
        <w:t>文件的</w:t>
      </w:r>
      <w:r w:rsidRPr="00DD7F88">
        <w:t>14~24</w:t>
      </w:r>
      <w:r w:rsidRPr="00DD7F88">
        <w:rPr>
          <w:rFonts w:hint="eastAsia"/>
        </w:rPr>
        <w:t>行定义。</w:t>
      </w:r>
    </w:p>
    <w:p w:rsidR="0095186E" w:rsidRPr="00DD7F88" w:rsidRDefault="0095186E" w:rsidP="0095186E">
      <w:pPr>
        <w:pStyle w:val="20"/>
      </w:pPr>
      <w:r w:rsidRPr="00DD7F88">
        <w:rPr>
          <w:rFonts w:hint="eastAsia"/>
        </w:rPr>
        <w:t>对于当前目录</w:t>
      </w:r>
      <w:r w:rsidRPr="00DD7F88">
        <w:t>./kern-ucore</w:t>
      </w:r>
      <w:r w:rsidRPr="00DD7F88">
        <w:rPr>
          <w:rFonts w:hint="eastAsia"/>
        </w:rPr>
        <w:t>而言，由于存在大量</w:t>
      </w:r>
      <w:r w:rsidRPr="00DD7F88">
        <w:t>.c</w:t>
      </w:r>
      <w:r w:rsidRPr="00DD7F88">
        <w:rPr>
          <w:rFonts w:hint="eastAsia"/>
        </w:rPr>
        <w:t>文件，如</w:t>
      </w:r>
      <w:r w:rsidRPr="00DD7F88">
        <w:t>clock.c</w:t>
      </w:r>
      <w:r w:rsidRPr="00DD7F88">
        <w:rPr>
          <w:rFonts w:hint="eastAsia"/>
        </w:rPr>
        <w:t>、</w:t>
      </w:r>
      <w:r w:rsidRPr="00DD7F88">
        <w:t>ide.c</w:t>
      </w:r>
      <w:r w:rsidRPr="00DD7F88">
        <w:rPr>
          <w:rFonts w:hint="eastAsia"/>
        </w:rPr>
        <w:t>、</w:t>
      </w:r>
      <w:r w:rsidRPr="00DD7F88">
        <w:t>monitor.c</w:t>
      </w:r>
      <w:r w:rsidRPr="00DD7F88">
        <w:rPr>
          <w:rFonts w:hint="eastAsia"/>
        </w:rPr>
        <w:t>等，所以</w:t>
      </w:r>
      <w:r w:rsidRPr="00DD7F88">
        <w:t>$</w:t>
      </w:r>
      <w:r>
        <w:t>（</w:t>
      </w:r>
      <w:r w:rsidRPr="00DD7F88">
        <w:t>obj-y</w:t>
      </w:r>
      <w:r>
        <w:t>）</w:t>
      </w:r>
      <w:r w:rsidRPr="00DD7F88">
        <w:rPr>
          <w:rFonts w:hint="eastAsia"/>
        </w:rPr>
        <w:t>和</w:t>
      </w:r>
      <w:r w:rsidRPr="00DD7F88">
        <w:t>$</w:t>
      </w:r>
      <w:r>
        <w:t>（</w:t>
      </w:r>
      <w:r w:rsidRPr="00DD7F88">
        <w:t>OBJ_Y</w:t>
      </w:r>
      <w:r>
        <w:t>）</w:t>
      </w:r>
      <w:r w:rsidRPr="00DD7F88">
        <w:rPr>
          <w:rFonts w:hint="eastAsia"/>
        </w:rPr>
        <w:t>并不为空，</w:t>
      </w:r>
      <w:r w:rsidRPr="00DD7F88">
        <w:rPr>
          <w:rFonts w:hint="eastAsia"/>
        </w:rPr>
        <w:t>Makefile.subdir</w:t>
      </w:r>
      <w:r w:rsidRPr="00DD7F88">
        <w:rPr>
          <w:rFonts w:hint="eastAsia"/>
        </w:rPr>
        <w:t>文件的</w:t>
      </w:r>
      <w:r w:rsidRPr="00DD7F88">
        <w:rPr>
          <w:rFonts w:hint="eastAsia"/>
        </w:rPr>
        <w:t>15~</w:t>
      </w:r>
      <w:r w:rsidRPr="00DD7F88">
        <w:t>17</w:t>
      </w:r>
      <w:r w:rsidRPr="00DD7F88">
        <w:rPr>
          <w:rFonts w:hint="eastAsia"/>
        </w:rPr>
        <w:t>行生效。而</w:t>
      </w:r>
      <w:r w:rsidRPr="00DD7F88">
        <w:t>$</w:t>
      </w:r>
      <w:r>
        <w:t>（</w:t>
      </w:r>
      <w:r w:rsidRPr="00DD7F88">
        <w:t>BUILTIN_O</w:t>
      </w:r>
      <w:r>
        <w:t>）</w:t>
      </w:r>
      <w:r w:rsidRPr="00DD7F88">
        <w:rPr>
          <w:rFonts w:hint="eastAsia"/>
        </w:rPr>
        <w:t>伪目标的构建又依赖于</w:t>
      </w:r>
      <w:r w:rsidRPr="00DD7F88">
        <w:t>$</w:t>
      </w:r>
      <w:r>
        <w:t>（</w:t>
      </w:r>
      <w:r w:rsidRPr="00DD7F88">
        <w:t>OBJ_Y</w:t>
      </w:r>
      <w:r>
        <w:t>）</w:t>
      </w:r>
      <w:r w:rsidRPr="00DD7F88">
        <w:rPr>
          <w:rFonts w:hint="eastAsia"/>
        </w:rPr>
        <w:t>，也就是说，必须要等</w:t>
      </w:r>
      <w:r w:rsidRPr="00DD7F88">
        <w:t>$</w:t>
      </w:r>
      <w:r>
        <w:t>（</w:t>
      </w:r>
      <w:r w:rsidRPr="00DD7F88">
        <w:t>OBJ_Y</w:t>
      </w:r>
      <w:r>
        <w:t>）</w:t>
      </w:r>
      <w:r w:rsidRPr="00DD7F88">
        <w:rPr>
          <w:rFonts w:hint="eastAsia"/>
        </w:rPr>
        <w:t>所定义的所有</w:t>
      </w:r>
      <w:r w:rsidRPr="00DD7F88">
        <w:t>.o</w:t>
      </w:r>
      <w:r w:rsidRPr="00DD7F88">
        <w:rPr>
          <w:rFonts w:hint="eastAsia"/>
        </w:rPr>
        <w:t>文件生成后，才会最终通过第</w:t>
      </w:r>
      <w:r w:rsidRPr="00DD7F88">
        <w:rPr>
          <w:rFonts w:hint="eastAsia"/>
        </w:rPr>
        <w:t>17</w:t>
      </w:r>
      <w:r w:rsidRPr="00DD7F88">
        <w:rPr>
          <w:rFonts w:hint="eastAsia"/>
        </w:rPr>
        <w:t>行的</w:t>
      </w:r>
      <w:r w:rsidRPr="00DD7F88">
        <w:t>ld</w:t>
      </w:r>
      <w:r w:rsidRPr="00DD7F88">
        <w:rPr>
          <w:rFonts w:hint="eastAsia"/>
        </w:rPr>
        <w:t>命令将这些</w:t>
      </w:r>
      <w:r w:rsidRPr="00DD7F88">
        <w:t>.o</w:t>
      </w:r>
      <w:r w:rsidRPr="00DD7F88">
        <w:rPr>
          <w:rFonts w:hint="eastAsia"/>
        </w:rPr>
        <w:t>文件链接到一个集成文件</w:t>
      </w:r>
      <w:r w:rsidRPr="00DD7F88">
        <w:t>builtin.o</w:t>
      </w:r>
      <w:r w:rsidRPr="00DD7F88">
        <w:rPr>
          <w:rFonts w:hint="eastAsia"/>
        </w:rPr>
        <w:t>中。而</w:t>
      </w:r>
      <w:r w:rsidRPr="00DD7F88">
        <w:rPr>
          <w:rFonts w:hint="eastAsia"/>
        </w:rPr>
        <w:t>.d</w:t>
      </w:r>
      <w:r w:rsidRPr="00DD7F88">
        <w:rPr>
          <w:rFonts w:hint="eastAsia"/>
        </w:rPr>
        <w:t>文件，也就是</w:t>
      </w:r>
      <w:r w:rsidRPr="00DD7F88">
        <w:t>.c</w:t>
      </w:r>
      <w:r w:rsidRPr="00DD7F88">
        <w:rPr>
          <w:rFonts w:hint="eastAsia"/>
        </w:rPr>
        <w:t>文件的所有依赖文件这时会被加进来</w:t>
      </w:r>
      <w:r>
        <w:rPr>
          <w:rFonts w:hint="eastAsia"/>
        </w:rPr>
        <w:t>（</w:t>
      </w:r>
      <w:r w:rsidRPr="00DD7F88">
        <w:rPr>
          <w:rFonts w:hint="eastAsia"/>
        </w:rPr>
        <w:t>第</w:t>
      </w:r>
      <w:r w:rsidRPr="00DD7F88">
        <w:rPr>
          <w:rFonts w:hint="eastAsia"/>
        </w:rPr>
        <w:t>19</w:t>
      </w:r>
      <w:r w:rsidRPr="00DD7F88">
        <w:rPr>
          <w:rFonts w:hint="eastAsia"/>
        </w:rPr>
        <w:t>行</w:t>
      </w:r>
      <w:r>
        <w:rPr>
          <w:rFonts w:hint="eastAsia"/>
        </w:rPr>
        <w:t>）</w:t>
      </w:r>
      <w:r w:rsidRPr="00DD7F88">
        <w:rPr>
          <w:rFonts w:hint="eastAsia"/>
        </w:rPr>
        <w:t>，而</w:t>
      </w:r>
      <w:r w:rsidRPr="00DD7F88">
        <w:t>.c</w:t>
      </w:r>
      <w:r w:rsidRPr="00DD7F88">
        <w:rPr>
          <w:rFonts w:hint="eastAsia"/>
        </w:rPr>
        <w:t>文件会通过</w:t>
      </w:r>
      <w:r w:rsidRPr="00DD7F88">
        <w:rPr>
          <w:rFonts w:hint="eastAsia"/>
        </w:rPr>
        <w:t>Makefile.subdir</w:t>
      </w:r>
      <w:r w:rsidRPr="00DD7F88">
        <w:rPr>
          <w:rFonts w:hint="eastAsia"/>
        </w:rPr>
        <w:t>文件的</w:t>
      </w:r>
      <w:r w:rsidRPr="00DD7F88">
        <w:t>32</w:t>
      </w:r>
      <w:r w:rsidRPr="00DD7F88">
        <w:rPr>
          <w:rFonts w:hint="eastAsia"/>
        </w:rPr>
        <w:t>行通过交叉编译器所编译，从而生成所有</w:t>
      </w:r>
      <w:r w:rsidRPr="00DD7F88">
        <w:t>$</w:t>
      </w:r>
      <w:r>
        <w:t>（</w:t>
      </w:r>
      <w:r w:rsidRPr="00DD7F88">
        <w:t>BUILTIN_O</w:t>
      </w:r>
      <w:r>
        <w:t>）</w:t>
      </w:r>
      <w:r w:rsidRPr="00DD7F88">
        <w:rPr>
          <w:rFonts w:hint="eastAsia"/>
        </w:rPr>
        <w:t>所依赖的</w:t>
      </w:r>
      <w:r w:rsidRPr="00DD7F88">
        <w:t>.o</w:t>
      </w:r>
      <w:r w:rsidRPr="00DD7F88">
        <w:rPr>
          <w:rFonts w:hint="eastAsia"/>
        </w:rPr>
        <w:t>文件，而最终生成</w:t>
      </w:r>
      <w:r w:rsidRPr="00DD7F88">
        <w:t>$</w:t>
      </w:r>
      <w:r>
        <w:t>（</w:t>
      </w:r>
      <w:r w:rsidRPr="00DD7F88">
        <w:t>BUILTIN_O</w:t>
      </w:r>
      <w:r>
        <w:t>）</w:t>
      </w:r>
      <w:r w:rsidRPr="00DD7F88">
        <w:rPr>
          <w:rFonts w:hint="eastAsia"/>
        </w:rPr>
        <w:t>所定义的</w:t>
      </w:r>
      <w:r w:rsidRPr="00DD7F88">
        <w:t>builtin.o</w:t>
      </w:r>
      <w:r w:rsidRPr="00DD7F88">
        <w:rPr>
          <w:rFonts w:hint="eastAsia"/>
        </w:rPr>
        <w:t>文件。这样，对于当前目录</w:t>
      </w:r>
      <w:r w:rsidRPr="00DD7F88">
        <w:t>./kern-ucore</w:t>
      </w:r>
      <w:r w:rsidRPr="00DD7F88">
        <w:rPr>
          <w:rFonts w:hint="eastAsia"/>
        </w:rPr>
        <w:t>而言，它所对应的</w:t>
      </w:r>
      <w:r w:rsidRPr="00DD7F88">
        <w:rPr>
          <w:rFonts w:hint="eastAsia"/>
        </w:rPr>
        <w:t>$</w:t>
      </w:r>
      <w:r>
        <w:rPr>
          <w:rFonts w:hint="eastAsia"/>
        </w:rPr>
        <w:t>（</w:t>
      </w:r>
      <w:r w:rsidRPr="00DD7F88">
        <w:rPr>
          <w:rFonts w:hint="eastAsia"/>
        </w:rPr>
        <w:t>TOPDIR</w:t>
      </w:r>
      <w:r>
        <w:rPr>
          <w:rFonts w:hint="eastAsia"/>
        </w:rPr>
        <w:t>）</w:t>
      </w:r>
      <w:r w:rsidRPr="00DD7F88">
        <w:rPr>
          <w:rFonts w:hint="eastAsia"/>
        </w:rPr>
        <w:t>/obj/kernel</w:t>
      </w:r>
      <w:r w:rsidRPr="00DD7F88">
        <w:t>/builtin.o</w:t>
      </w:r>
      <w:r w:rsidRPr="00DD7F88">
        <w:rPr>
          <w:rFonts w:hint="eastAsia"/>
        </w:rPr>
        <w:t>就生成了。</w:t>
      </w:r>
    </w:p>
    <w:p w:rsidR="0095186E" w:rsidRPr="00DD7F88" w:rsidRDefault="0095186E" w:rsidP="0095186E">
      <w:pPr>
        <w:pStyle w:val="20"/>
      </w:pPr>
      <w:r w:rsidRPr="00DD7F88">
        <w:rPr>
          <w:rFonts w:hint="eastAsia"/>
        </w:rPr>
        <w:t>是不是到这里万事大吉了呢？实际上，还远没有结束。因为对于</w:t>
      </w:r>
      <w:r w:rsidRPr="00DD7F88">
        <w:rPr>
          <w:rFonts w:hint="eastAsia"/>
        </w:rPr>
        <w:t>Makefile.subdir</w:t>
      </w:r>
      <w:r w:rsidRPr="00DD7F88">
        <w:rPr>
          <w:rFonts w:hint="eastAsia"/>
        </w:rPr>
        <w:t>而言，它的最终伪目标</w:t>
      </w:r>
      <w:r>
        <w:rPr>
          <w:rFonts w:hint="eastAsia"/>
        </w:rPr>
        <w:t>（</w:t>
      </w:r>
      <w:r w:rsidRPr="00DD7F88">
        <w:t>all</w:t>
      </w:r>
      <w:r>
        <w:rPr>
          <w:rFonts w:hint="eastAsia"/>
        </w:rPr>
        <w:t>）</w:t>
      </w:r>
      <w:r w:rsidRPr="00DD7F88">
        <w:rPr>
          <w:rFonts w:hint="eastAsia"/>
        </w:rPr>
        <w:t>，还有一个依赖目标，那就是</w:t>
      </w:r>
      <w:r w:rsidRPr="00DD7F88">
        <w:t>$</w:t>
      </w:r>
      <w:r>
        <w:t>（</w:t>
      </w:r>
      <w:r w:rsidRPr="00DD7F88">
        <w:t>dirs-y</w:t>
      </w:r>
      <w:r>
        <w:t>）</w:t>
      </w:r>
      <w:r w:rsidRPr="00DD7F88">
        <w:rPr>
          <w:rFonts w:hint="eastAsia"/>
        </w:rPr>
        <w:t>！在之前的叙述中，我们知道对于</w:t>
      </w:r>
      <w:r w:rsidRPr="00DD7F88">
        <w:t>./kern-ucore</w:t>
      </w:r>
      <w:r w:rsidRPr="00DD7F88">
        <w:rPr>
          <w:rFonts w:hint="eastAsia"/>
        </w:rPr>
        <w:t>目录而言，它的</w:t>
      </w:r>
      <w:r w:rsidRPr="00DD7F88">
        <w:t>$</w:t>
      </w:r>
      <w:r>
        <w:t>（</w:t>
      </w:r>
      <w:r w:rsidRPr="00DD7F88">
        <w:t>dirs-y</w:t>
      </w:r>
      <w:r>
        <w:t>）</w:t>
      </w:r>
      <w:r w:rsidRPr="00DD7F88">
        <w:t xml:space="preserve"> =</w:t>
      </w:r>
      <w:r w:rsidRPr="00DD7F88">
        <w:rPr>
          <w:rFonts w:hint="eastAsia"/>
        </w:rPr>
        <w:t xml:space="preserve"> </w:t>
      </w:r>
      <w:r w:rsidRPr="00DD7F88">
        <w:t>lib fs</w:t>
      </w:r>
      <w:r w:rsidRPr="00DD7F88">
        <w:rPr>
          <w:rFonts w:hint="eastAsia"/>
        </w:rPr>
        <w:t>，所以最终目标</w:t>
      </w:r>
      <w:r w:rsidRPr="00DD7F88">
        <w:t>all</w:t>
      </w:r>
      <w:r w:rsidRPr="00DD7F88">
        <w:rPr>
          <w:rFonts w:hint="eastAsia"/>
        </w:rPr>
        <w:t>还有两个“隐性”的依赖目标，就是</w:t>
      </w:r>
      <w:r w:rsidRPr="00DD7F88">
        <w:t>lib</w:t>
      </w:r>
      <w:r w:rsidRPr="00DD7F88">
        <w:rPr>
          <w:rFonts w:hint="eastAsia"/>
        </w:rPr>
        <w:t>和</w:t>
      </w:r>
      <w:r w:rsidRPr="00DD7F88">
        <w:t>fs</w:t>
      </w:r>
      <w:r>
        <w:rPr>
          <w:rFonts w:hint="eastAsia"/>
        </w:rPr>
        <w:t>。</w:t>
      </w:r>
    </w:p>
    <w:p w:rsidR="0095186E" w:rsidRPr="00DD7F88" w:rsidRDefault="0095186E" w:rsidP="0095186E">
      <w:pPr>
        <w:pStyle w:val="20"/>
      </w:pPr>
      <w:r w:rsidRPr="00DD7F88">
        <w:rPr>
          <w:rFonts w:hint="eastAsia"/>
        </w:rPr>
        <w:t>而我们在</w:t>
      </w:r>
      <w:r w:rsidRPr="00DD7F88">
        <w:rPr>
          <w:rFonts w:hint="eastAsia"/>
        </w:rPr>
        <w:t>Makefile.subdir</w:t>
      </w:r>
      <w:r w:rsidRPr="00DD7F88">
        <w:rPr>
          <w:rFonts w:hint="eastAsia"/>
        </w:rPr>
        <w:t>中并未找到</w:t>
      </w:r>
      <w:r w:rsidRPr="00DD7F88">
        <w:t>lib</w:t>
      </w:r>
      <w:r w:rsidRPr="00DD7F88">
        <w:rPr>
          <w:rFonts w:hint="eastAsia"/>
        </w:rPr>
        <w:t>和</w:t>
      </w:r>
      <w:r w:rsidRPr="00DD7F88">
        <w:t>fs</w:t>
      </w:r>
      <w:r w:rsidRPr="00DD7F88">
        <w:rPr>
          <w:rFonts w:hint="eastAsia"/>
        </w:rPr>
        <w:t>这两个伪目标的定义，那么它们是在哪定义的呢？让我们查看</w:t>
      </w:r>
      <w:r w:rsidRPr="00DD7F88">
        <w:rPr>
          <w:rFonts w:hint="eastAsia"/>
        </w:rPr>
        <w:t>Makefile.subdir</w:t>
      </w:r>
      <w:r w:rsidRPr="00DD7F88">
        <w:rPr>
          <w:rFonts w:hint="eastAsia"/>
        </w:rPr>
        <w:t>的第</w:t>
      </w:r>
      <w:r w:rsidRPr="00DD7F88">
        <w:rPr>
          <w:rFonts w:hint="eastAsia"/>
        </w:rPr>
        <w:t>48~</w:t>
      </w:r>
      <w:r w:rsidRPr="00DD7F88">
        <w:t>55</w:t>
      </w:r>
      <w:r w:rsidRPr="00DD7F88">
        <w:rPr>
          <w:rFonts w:hint="eastAsia"/>
        </w:rPr>
        <w:t>行，特别是第</w:t>
      </w:r>
      <w:r w:rsidRPr="00DD7F88">
        <w:rPr>
          <w:rFonts w:hint="eastAsia"/>
        </w:rPr>
        <w:t>55</w:t>
      </w:r>
      <w:r w:rsidRPr="00DD7F88">
        <w:rPr>
          <w:rFonts w:hint="eastAsia"/>
        </w:rPr>
        <w:t>行：</w:t>
      </w:r>
    </w:p>
    <w:p w:rsidR="0095186E" w:rsidRPr="00DD7F88" w:rsidRDefault="0095186E" w:rsidP="0095186E">
      <w:pPr>
        <w:pStyle w:val="20"/>
      </w:pPr>
      <w:r w:rsidRPr="00DD7F88">
        <w:rPr>
          <w:rFonts w:hint="eastAsia"/>
        </w:rPr>
        <w:t>55 $</w:t>
      </w:r>
      <w:r>
        <w:rPr>
          <w:rFonts w:hint="eastAsia"/>
        </w:rPr>
        <w:t>（</w:t>
      </w:r>
      <w:r w:rsidRPr="00DD7F88">
        <w:rPr>
          <w:rFonts w:hint="eastAsia"/>
        </w:rPr>
        <w:t>foreach bdir,$</w:t>
      </w:r>
      <w:r>
        <w:rPr>
          <w:rFonts w:hint="eastAsia"/>
        </w:rPr>
        <w:t>（</w:t>
      </w:r>
      <w:r w:rsidRPr="00DD7F88">
        <w:rPr>
          <w:rFonts w:hint="eastAsia"/>
        </w:rPr>
        <w:t>dirs-y</w:t>
      </w:r>
      <w:r>
        <w:rPr>
          <w:rFonts w:hint="eastAsia"/>
        </w:rPr>
        <w:t>）</w:t>
      </w:r>
      <w:r w:rsidRPr="00DD7F88">
        <w:rPr>
          <w:rFonts w:hint="eastAsia"/>
        </w:rPr>
        <w:t>,$</w:t>
      </w:r>
      <w:r>
        <w:rPr>
          <w:rFonts w:hint="eastAsia"/>
        </w:rPr>
        <w:t>（</w:t>
      </w:r>
      <w:r w:rsidRPr="00DD7F88">
        <w:rPr>
          <w:rFonts w:hint="eastAsia"/>
        </w:rPr>
        <w:t>eval $</w:t>
      </w:r>
      <w:r>
        <w:rPr>
          <w:rFonts w:hint="eastAsia"/>
        </w:rPr>
        <w:t>（</w:t>
      </w:r>
      <w:r w:rsidRPr="00DD7F88">
        <w:rPr>
          <w:rFonts w:hint="eastAsia"/>
        </w:rPr>
        <w:t>call make-subdir,$</w:t>
      </w:r>
      <w:r>
        <w:rPr>
          <w:rFonts w:hint="eastAsia"/>
        </w:rPr>
        <w:t>（</w:t>
      </w:r>
      <w:r w:rsidRPr="00DD7F88">
        <w:rPr>
          <w:rFonts w:hint="eastAsia"/>
        </w:rPr>
        <w:t>bdir</w:t>
      </w:r>
      <w:r>
        <w:rPr>
          <w:rFonts w:hint="eastAsia"/>
        </w:rPr>
        <w:t>））））</w:t>
      </w:r>
    </w:p>
    <w:p w:rsidR="0095186E" w:rsidRPr="00DD7F88" w:rsidRDefault="0095186E" w:rsidP="0095186E">
      <w:pPr>
        <w:pStyle w:val="20"/>
      </w:pPr>
      <w:r w:rsidRPr="00DD7F88">
        <w:rPr>
          <w:rFonts w:hint="eastAsia"/>
        </w:rPr>
        <w:t>它的作用是，对于</w:t>
      </w:r>
      <w:r w:rsidRPr="00DD7F88">
        <w:t>$</w:t>
      </w:r>
      <w:r>
        <w:t>（</w:t>
      </w:r>
      <w:r w:rsidRPr="00DD7F88">
        <w:t>dirs-y</w:t>
      </w:r>
      <w:r>
        <w:t>）</w:t>
      </w:r>
      <w:r w:rsidRPr="00DD7F88">
        <w:rPr>
          <w:rFonts w:hint="eastAsia"/>
        </w:rPr>
        <w:t>中的每一个项目，调用在</w:t>
      </w:r>
      <w:r w:rsidRPr="00DD7F88">
        <w:rPr>
          <w:rFonts w:hint="eastAsia"/>
        </w:rPr>
        <w:t>4</w:t>
      </w:r>
      <w:r w:rsidRPr="00DD7F88">
        <w:t>8</w:t>
      </w:r>
      <w:r w:rsidRPr="00DD7F88">
        <w:rPr>
          <w:rFonts w:hint="eastAsia"/>
        </w:rPr>
        <w:t>~</w:t>
      </w:r>
      <w:r w:rsidRPr="00DD7F88">
        <w:t>53</w:t>
      </w:r>
      <w:r w:rsidRPr="00DD7F88">
        <w:rPr>
          <w:rFonts w:hint="eastAsia"/>
        </w:rPr>
        <w:t>行定义的</w:t>
      </w:r>
      <w:r w:rsidRPr="00DD7F88">
        <w:t>make-subdir</w:t>
      </w:r>
      <w:r w:rsidRPr="00DD7F88">
        <w:rPr>
          <w:rFonts w:hint="eastAsia"/>
        </w:rPr>
        <w:t>函数进行处理，</w:t>
      </w:r>
      <w:r w:rsidRPr="00DD7F88">
        <w:t>$</w:t>
      </w:r>
      <w:r>
        <w:t>（</w:t>
      </w:r>
      <w:r w:rsidRPr="00DD7F88">
        <w:t>dirs-y</w:t>
      </w:r>
      <w:r>
        <w:t>）</w:t>
      </w:r>
      <w:r w:rsidRPr="00DD7F88">
        <w:rPr>
          <w:rFonts w:hint="eastAsia"/>
        </w:rPr>
        <w:t>中的每一个项目将作为参数传递给</w:t>
      </w:r>
      <w:r w:rsidRPr="00DD7F88">
        <w:t>make-subdir</w:t>
      </w:r>
      <w:r w:rsidRPr="00DD7F88">
        <w:rPr>
          <w:rFonts w:hint="eastAsia"/>
        </w:rPr>
        <w:t>函数，也就是该函数的</w:t>
      </w:r>
      <w:r w:rsidRPr="00DD7F88">
        <w:t>$1</w:t>
      </w:r>
      <w:r w:rsidRPr="00DD7F88">
        <w:rPr>
          <w:rFonts w:hint="eastAsia"/>
        </w:rPr>
        <w:t>。现在我们试图把</w:t>
      </w:r>
      <w:r w:rsidRPr="00DD7F88">
        <w:t>lib</w:t>
      </w:r>
      <w:r w:rsidRPr="00DD7F88">
        <w:rPr>
          <w:rFonts w:hint="eastAsia"/>
        </w:rPr>
        <w:t>作为参数带入该函数并展开，我们会得到以下函数：</w:t>
      </w:r>
    </w:p>
    <w:p w:rsidR="0095186E" w:rsidRPr="00DD7F88" w:rsidRDefault="0095186E" w:rsidP="0095186E">
      <w:pPr>
        <w:shd w:val="clear" w:color="auto" w:fill="AEAAAA" w:themeFill="background2" w:themeFillShade="BF"/>
      </w:pPr>
      <w:r w:rsidRPr="00DD7F88">
        <w:rPr>
          <w:rFonts w:hint="eastAsia"/>
        </w:rPr>
        <w:lastRenderedPageBreak/>
        <w:t xml:space="preserve"> 49 </w:t>
      </w:r>
      <w:r w:rsidRPr="00DD7F88">
        <w:t>lib</w:t>
      </w:r>
      <w:r>
        <w:rPr>
          <w:rFonts w:hint="eastAsia"/>
        </w:rPr>
        <w:t>：</w:t>
      </w:r>
      <w:r w:rsidRPr="00DD7F88">
        <w:rPr>
          <w:rFonts w:hint="eastAsia"/>
        </w:rPr>
        <w:t xml:space="preserve"> FORCE</w:t>
      </w:r>
    </w:p>
    <w:p w:rsidR="0095186E" w:rsidRPr="00DD7F88" w:rsidRDefault="0095186E" w:rsidP="0095186E">
      <w:pPr>
        <w:shd w:val="clear" w:color="auto" w:fill="AEAAAA" w:themeFill="background2" w:themeFillShade="BF"/>
      </w:pPr>
      <w:r w:rsidRPr="00DD7F88">
        <w:rPr>
          <w:rFonts w:hint="eastAsia"/>
        </w:rPr>
        <w:t xml:space="preserve"> 50     @echo Enter $</w:t>
      </w:r>
      <w:r>
        <w:rPr>
          <w:rFonts w:hint="eastAsia"/>
        </w:rPr>
        <w:t>（</w:t>
      </w:r>
      <w:r w:rsidRPr="00DD7F88">
        <w:rPr>
          <w:rFonts w:hint="eastAsia"/>
        </w:rPr>
        <w:t>LOCALPATH</w:t>
      </w:r>
      <w:r>
        <w:rPr>
          <w:rFonts w:hint="eastAsia"/>
        </w:rPr>
        <w:t>）</w:t>
      </w:r>
      <w:r w:rsidRPr="00DD7F88">
        <w:rPr>
          <w:rFonts w:hint="eastAsia"/>
        </w:rPr>
        <w:t>/</w:t>
      </w:r>
      <w:r w:rsidRPr="00DD7F88">
        <w:t xml:space="preserve"> lib</w:t>
      </w:r>
    </w:p>
    <w:p w:rsidR="0095186E" w:rsidRPr="00DD7F88" w:rsidRDefault="0095186E" w:rsidP="0095186E">
      <w:pPr>
        <w:shd w:val="clear" w:color="auto" w:fill="AEAAAA" w:themeFill="background2" w:themeFillShade="BF"/>
      </w:pPr>
      <w:r w:rsidRPr="00DD7F88">
        <w:rPr>
          <w:rFonts w:hint="eastAsia"/>
        </w:rPr>
        <w:t xml:space="preserve"> 51     -$</w:t>
      </w:r>
      <w:r>
        <w:rPr>
          <w:rFonts w:hint="eastAsia"/>
        </w:rPr>
        <w:t>（</w:t>
      </w:r>
      <w:r w:rsidRPr="00DD7F88">
        <w:rPr>
          <w:rFonts w:hint="eastAsia"/>
        </w:rPr>
        <w:t>Q</w:t>
      </w:r>
      <w:r>
        <w:rPr>
          <w:rFonts w:hint="eastAsia"/>
        </w:rPr>
        <w:t>）</w:t>
      </w:r>
      <w:r w:rsidRPr="00DD7F88">
        <w:rPr>
          <w:rFonts w:hint="eastAsia"/>
        </w:rPr>
        <w:t>mkdir -p $</w:t>
      </w:r>
      <w:r>
        <w:rPr>
          <w:rFonts w:hint="eastAsia"/>
        </w:rPr>
        <w:t>（</w:t>
      </w:r>
      <w:r w:rsidRPr="00DD7F88">
        <w:rPr>
          <w:rFonts w:hint="eastAsia"/>
        </w:rPr>
        <w:t>OBJPATH</w:t>
      </w:r>
      <w:r>
        <w:rPr>
          <w:rFonts w:hint="eastAsia"/>
        </w:rPr>
        <w:t>）</w:t>
      </w:r>
      <w:r w:rsidRPr="00DD7F88">
        <w:rPr>
          <w:rFonts w:hint="eastAsia"/>
        </w:rPr>
        <w:t>/</w:t>
      </w:r>
      <w:r w:rsidRPr="00DD7F88">
        <w:t>lib</w:t>
      </w:r>
    </w:p>
    <w:p w:rsidR="0095186E" w:rsidRPr="00DD7F88" w:rsidRDefault="0095186E" w:rsidP="0095186E">
      <w:pPr>
        <w:shd w:val="clear" w:color="auto" w:fill="AEAAAA" w:themeFill="background2" w:themeFillShade="BF"/>
      </w:pPr>
      <w:r w:rsidRPr="00DD7F88">
        <w:rPr>
          <w:rFonts w:hint="eastAsia"/>
        </w:rPr>
        <w:t xml:space="preserve"> 52     +$</w:t>
      </w:r>
      <w:r>
        <w:rPr>
          <w:rFonts w:hint="eastAsia"/>
        </w:rPr>
        <w:t>（</w:t>
      </w:r>
      <w:r w:rsidRPr="00DD7F88">
        <w:rPr>
          <w:rFonts w:hint="eastAsia"/>
        </w:rPr>
        <w:t>Q</w:t>
      </w:r>
      <w:r>
        <w:rPr>
          <w:rFonts w:hint="eastAsia"/>
        </w:rPr>
        <w:t>）</w:t>
      </w:r>
      <w:r w:rsidRPr="00DD7F88">
        <w:rPr>
          <w:rFonts w:hint="eastAsia"/>
        </w:rPr>
        <w:t>$</w:t>
      </w:r>
      <w:r>
        <w:rPr>
          <w:rFonts w:hint="eastAsia"/>
        </w:rPr>
        <w:t>（</w:t>
      </w:r>
      <w:r w:rsidRPr="00DD7F88">
        <w:rPr>
          <w:rFonts w:hint="eastAsia"/>
        </w:rPr>
        <w:t>MAKE</w:t>
      </w:r>
      <w:r>
        <w:rPr>
          <w:rFonts w:hint="eastAsia"/>
        </w:rPr>
        <w:t>）</w:t>
      </w:r>
      <w:r w:rsidRPr="00DD7F88">
        <w:rPr>
          <w:rFonts w:hint="eastAsia"/>
        </w:rPr>
        <w:t xml:space="preserve"> -f $</w:t>
      </w:r>
      <w:r>
        <w:rPr>
          <w:rFonts w:hint="eastAsia"/>
        </w:rPr>
        <w:t>（</w:t>
      </w:r>
      <w:r w:rsidRPr="00DD7F88">
        <w:rPr>
          <w:rFonts w:hint="eastAsia"/>
        </w:rPr>
        <w:t>KTREE</w:t>
      </w:r>
      <w:r>
        <w:rPr>
          <w:rFonts w:hint="eastAsia"/>
        </w:rPr>
        <w:t>）</w:t>
      </w:r>
      <w:r w:rsidRPr="00DD7F88">
        <w:rPr>
          <w:rFonts w:hint="eastAsia"/>
        </w:rPr>
        <w:t>/Makefile.subdir -C $</w:t>
      </w:r>
      <w:r>
        <w:rPr>
          <w:rFonts w:hint="eastAsia"/>
        </w:rPr>
        <w:t>（</w:t>
      </w:r>
      <w:r w:rsidRPr="00DD7F88">
        <w:rPr>
          <w:rFonts w:hint="eastAsia"/>
        </w:rPr>
        <w:t>LOCALPATH</w:t>
      </w:r>
      <w:r>
        <w:rPr>
          <w:rFonts w:hint="eastAsia"/>
        </w:rPr>
        <w:t>）</w:t>
      </w:r>
      <w:r w:rsidRPr="00DD7F88">
        <w:rPr>
          <w:rFonts w:hint="eastAsia"/>
        </w:rPr>
        <w:t>/</w:t>
      </w:r>
      <w:r w:rsidRPr="00DD7F88">
        <w:t>lib</w:t>
      </w:r>
      <w:r w:rsidRPr="00DD7F88">
        <w:rPr>
          <w:rFonts w:hint="eastAsia"/>
        </w:rPr>
        <w:t xml:space="preserve"> KTREE=$</w:t>
      </w:r>
      <w:r>
        <w:rPr>
          <w:rFonts w:hint="eastAsia"/>
        </w:rPr>
        <w:t>（</w:t>
      </w:r>
      <w:r w:rsidRPr="00DD7F88">
        <w:rPr>
          <w:rFonts w:hint="eastAsia"/>
        </w:rPr>
        <w:t>KTREE</w:t>
      </w:r>
      <w:r>
        <w:rPr>
          <w:rFonts w:hint="eastAsia"/>
        </w:rPr>
        <w:t>）</w:t>
      </w:r>
      <w:r w:rsidRPr="00DD7F88">
        <w:rPr>
          <w:rFonts w:hint="eastAsia"/>
        </w:rPr>
        <w:t xml:space="preserve"> OBJPATH=$</w:t>
      </w:r>
      <w:r>
        <w:rPr>
          <w:rFonts w:hint="eastAsia"/>
        </w:rPr>
        <w:t>（</w:t>
      </w:r>
      <w:r w:rsidRPr="00DD7F88">
        <w:rPr>
          <w:rFonts w:hint="eastAsia"/>
        </w:rPr>
        <w:t>OBJPATH</w:t>
      </w:r>
      <w:r>
        <w:rPr>
          <w:rFonts w:hint="eastAsia"/>
        </w:rPr>
        <w:t>）</w:t>
      </w:r>
      <w:r w:rsidRPr="00DD7F88">
        <w:rPr>
          <w:rFonts w:hint="eastAsia"/>
        </w:rPr>
        <w:t>/</w:t>
      </w:r>
      <w:r w:rsidRPr="00DD7F88">
        <w:t>lib</w:t>
      </w:r>
      <w:r w:rsidRPr="00DD7F88">
        <w:rPr>
          <w:rFonts w:hint="eastAsia"/>
        </w:rPr>
        <w:t xml:space="preserve"> LOCALPATH=$</w:t>
      </w:r>
      <w:r>
        <w:rPr>
          <w:rFonts w:hint="eastAsia"/>
        </w:rPr>
        <w:t>（</w:t>
      </w:r>
      <w:r w:rsidRPr="00DD7F88">
        <w:rPr>
          <w:rFonts w:hint="eastAsia"/>
        </w:rPr>
        <w:t>LOCALPATH</w:t>
      </w:r>
      <w:r>
        <w:rPr>
          <w:rFonts w:hint="eastAsia"/>
        </w:rPr>
        <w:t>）</w:t>
      </w:r>
      <w:r w:rsidRPr="00DD7F88">
        <w:rPr>
          <w:rFonts w:hint="eastAsia"/>
        </w:rPr>
        <w:t>/</w:t>
      </w:r>
      <w:r w:rsidRPr="00DD7F88">
        <w:t>lib</w:t>
      </w:r>
      <w:r w:rsidRPr="00DD7F88">
        <w:rPr>
          <w:rFonts w:hint="eastAsia"/>
        </w:rPr>
        <w:t xml:space="preserve"> BUILTINLIST=$</w:t>
      </w:r>
      <w:r>
        <w:rPr>
          <w:rFonts w:hint="eastAsia"/>
        </w:rPr>
        <w:t>（</w:t>
      </w:r>
      <w:r w:rsidRPr="00DD7F88">
        <w:rPr>
          <w:rFonts w:hint="eastAsia"/>
        </w:rPr>
        <w:t>BUILTINLIST</w:t>
      </w:r>
      <w:r>
        <w:rPr>
          <w:rFonts w:hint="eastAsia"/>
        </w:rPr>
        <w:t>）</w:t>
      </w:r>
    </w:p>
    <w:p w:rsidR="0095186E" w:rsidRPr="007A357B" w:rsidRDefault="0095186E" w:rsidP="0095186E">
      <w:pPr>
        <w:pStyle w:val="20"/>
      </w:pPr>
      <w:r w:rsidRPr="00DD7F88">
        <w:rPr>
          <w:rFonts w:hint="eastAsia"/>
        </w:rPr>
        <w:t>这样，我们就得到了</w:t>
      </w:r>
      <w:r w:rsidRPr="00DD7F88">
        <w:t>lib</w:t>
      </w:r>
      <w:r w:rsidRPr="00DD7F88">
        <w:rPr>
          <w:rFonts w:hint="eastAsia"/>
        </w:rPr>
        <w:t>伪目标所对应的构建动作了</w:t>
      </w:r>
      <w:r>
        <w:rPr>
          <w:rFonts w:hint="eastAsia"/>
        </w:rPr>
        <w:t>。</w:t>
      </w:r>
      <w:r w:rsidRPr="00DD7F88">
        <w:rPr>
          <w:rFonts w:hint="eastAsia"/>
        </w:rPr>
        <w:t>同理，我们会得到</w:t>
      </w:r>
      <w:r w:rsidRPr="00DD7F88">
        <w:t>fs</w:t>
      </w:r>
      <w:r w:rsidRPr="00DD7F88">
        <w:rPr>
          <w:rFonts w:hint="eastAsia"/>
        </w:rPr>
        <w:t>参数带入后所定义的伪目标构建动作。我们先来分析以上</w:t>
      </w:r>
      <w:r w:rsidRPr="00DD7F88">
        <w:t>lib</w:t>
      </w:r>
      <w:r w:rsidRPr="00DD7F88">
        <w:rPr>
          <w:rFonts w:hint="eastAsia"/>
        </w:rPr>
        <w:t>所对应的构建动作：我们看到有两个动作，其一是建立</w:t>
      </w:r>
      <w:r w:rsidRPr="00DD7F88">
        <w:t>$</w:t>
      </w:r>
      <w:r>
        <w:t>（</w:t>
      </w:r>
      <w:r w:rsidRPr="00DD7F88">
        <w:t>OBJPATH</w:t>
      </w:r>
      <w:r>
        <w:t>）</w:t>
      </w:r>
      <w:r w:rsidRPr="00DD7F88">
        <w:t>/lib</w:t>
      </w:r>
      <w:r w:rsidRPr="00DD7F88">
        <w:rPr>
          <w:rFonts w:hint="eastAsia"/>
        </w:rPr>
        <w:t>目录，也就是</w:t>
      </w:r>
      <w:r w:rsidRPr="00DD7F88">
        <w:rPr>
          <w:rFonts w:hint="eastAsia"/>
        </w:rPr>
        <w:t>$</w:t>
      </w:r>
      <w:r>
        <w:rPr>
          <w:rFonts w:hint="eastAsia"/>
        </w:rPr>
        <w:t>（</w:t>
      </w:r>
      <w:r w:rsidRPr="00DD7F88">
        <w:rPr>
          <w:rFonts w:hint="eastAsia"/>
        </w:rPr>
        <w:t>TOPDIR</w:t>
      </w:r>
      <w:r>
        <w:rPr>
          <w:rFonts w:hint="eastAsia"/>
        </w:rPr>
        <w:t>）</w:t>
      </w:r>
      <w:r w:rsidRPr="00DD7F88">
        <w:rPr>
          <w:rFonts w:hint="eastAsia"/>
        </w:rPr>
        <w:t>/obj/kernel</w:t>
      </w:r>
      <w:r w:rsidRPr="00DD7F88">
        <w:t>/lib</w:t>
      </w:r>
      <w:r w:rsidRPr="00DD7F88">
        <w:rPr>
          <w:rFonts w:hint="eastAsia"/>
        </w:rPr>
        <w:t>目录；另一个动作是进入</w:t>
      </w:r>
      <w:r w:rsidRPr="00DD7F88">
        <w:t>$</w:t>
      </w:r>
      <w:r>
        <w:t>（</w:t>
      </w:r>
      <w:r w:rsidRPr="00DD7F88">
        <w:t>LOCALPATH</w:t>
      </w:r>
      <w:r>
        <w:t>）</w:t>
      </w:r>
      <w:r w:rsidRPr="00DD7F88">
        <w:t>/lib</w:t>
      </w:r>
      <w:r w:rsidRPr="00DD7F88">
        <w:rPr>
          <w:rFonts w:hint="eastAsia"/>
        </w:rPr>
        <w:t>目录</w:t>
      </w:r>
      <w:r>
        <w:rPr>
          <w:rFonts w:hint="eastAsia"/>
        </w:rPr>
        <w:t>（</w:t>
      </w:r>
      <w:r w:rsidRPr="00DD7F88">
        <w:t>make</w:t>
      </w:r>
      <w:r w:rsidRPr="00DD7F88">
        <w:rPr>
          <w:rFonts w:hint="eastAsia"/>
        </w:rPr>
        <w:t>命令的</w:t>
      </w:r>
      <w:r w:rsidRPr="00DD7F88">
        <w:t>-C</w:t>
      </w:r>
      <w:r w:rsidRPr="00DD7F88">
        <w:rPr>
          <w:rFonts w:hint="eastAsia"/>
        </w:rPr>
        <w:t>参数</w:t>
      </w:r>
      <w:r>
        <w:rPr>
          <w:rFonts w:hint="eastAsia"/>
        </w:rPr>
        <w:t>，</w:t>
      </w:r>
      <w:r w:rsidRPr="00DD7F88">
        <w:t>$</w:t>
      </w:r>
      <w:r>
        <w:t>（</w:t>
      </w:r>
      <w:r w:rsidRPr="00DD7F88">
        <w:t>LOCALPATH</w:t>
      </w:r>
      <w:r>
        <w:t>）</w:t>
      </w:r>
      <w:r w:rsidRPr="00DD7F88">
        <w:t>/lib</w:t>
      </w:r>
      <w:r w:rsidRPr="00DD7F88">
        <w:rPr>
          <w:rFonts w:hint="eastAsia"/>
        </w:rPr>
        <w:t>展开后得到</w:t>
      </w:r>
      <w:r w:rsidRPr="00DD7F88">
        <w:t>./kern-ucore/lib</w:t>
      </w:r>
      <w:r>
        <w:rPr>
          <w:rFonts w:hint="eastAsia"/>
        </w:rPr>
        <w:t>）</w:t>
      </w:r>
      <w:r w:rsidRPr="00DD7F88">
        <w:rPr>
          <w:rFonts w:hint="eastAsia"/>
        </w:rPr>
        <w:t>，并仍然执行</w:t>
      </w:r>
      <w:r w:rsidRPr="00DD7F88">
        <w:t>Makefile.subdir</w:t>
      </w:r>
      <w:r w:rsidRPr="00DD7F88">
        <w:rPr>
          <w:rFonts w:hint="eastAsia"/>
        </w:rPr>
        <w:t>构建脚本。也就是说，流程不变，但构建的目录换成了</w:t>
      </w:r>
      <w:r w:rsidRPr="00DD7F88">
        <w:t>./kern-ucore/lib</w:t>
      </w:r>
      <w:r w:rsidRPr="00DD7F88">
        <w:rPr>
          <w:rFonts w:hint="eastAsia"/>
        </w:rPr>
        <w:t>，且传入的参数</w:t>
      </w:r>
      <w:r w:rsidRPr="00DD7F88">
        <w:t>LOCALPATH</w:t>
      </w:r>
      <w:r w:rsidRPr="00DD7F88">
        <w:rPr>
          <w:rFonts w:hint="eastAsia"/>
        </w:rPr>
        <w:t>也换成了</w:t>
      </w:r>
      <w:r w:rsidRPr="00DD7F88">
        <w:t>./kern-ucore/lib</w:t>
      </w:r>
      <w:r w:rsidRPr="00DD7F88">
        <w:rPr>
          <w:rFonts w:hint="eastAsia"/>
        </w:rPr>
        <w:t>。</w:t>
      </w:r>
      <w:r w:rsidRPr="007A357B">
        <w:rPr>
          <w:rFonts w:hint="eastAsia"/>
        </w:rPr>
        <w:t>这就意味着，</w:t>
      </w:r>
      <w:r w:rsidRPr="007A357B">
        <w:t>Makefile.subdir</w:t>
      </w:r>
      <w:r w:rsidRPr="007A357B">
        <w:rPr>
          <w:rFonts w:hint="eastAsia"/>
        </w:rPr>
        <w:t>的构建过程是嵌套进行的</w:t>
      </w:r>
      <w:r>
        <w:rPr>
          <w:rFonts w:hint="eastAsia"/>
        </w:rPr>
        <w:t>。</w:t>
      </w:r>
    </w:p>
    <w:p w:rsidR="0095186E" w:rsidRPr="00DD7F88" w:rsidRDefault="0095186E" w:rsidP="0095186E">
      <w:pPr>
        <w:pStyle w:val="20"/>
      </w:pPr>
      <w:r w:rsidRPr="00DD7F88">
        <w:rPr>
          <w:rFonts w:hint="eastAsia"/>
        </w:rPr>
        <w:t>进入</w:t>
      </w:r>
      <w:r w:rsidRPr="00DD7F88">
        <w:t>./kern-ucore/lib</w:t>
      </w:r>
      <w:r w:rsidRPr="00DD7F88">
        <w:rPr>
          <w:rFonts w:hint="eastAsia"/>
        </w:rPr>
        <w:t>，我们发现该目录下的</w:t>
      </w:r>
      <w:r w:rsidRPr="00DD7F88">
        <w:t>Makefile</w:t>
      </w:r>
      <w:r w:rsidRPr="00DD7F88">
        <w:rPr>
          <w:rFonts w:hint="eastAsia"/>
        </w:rPr>
        <w:t>文件非常简单：</w:t>
      </w:r>
    </w:p>
    <w:p w:rsidR="0095186E" w:rsidRPr="00DD7F88" w:rsidRDefault="0095186E" w:rsidP="0095186E">
      <w:pPr>
        <w:shd w:val="clear" w:color="auto" w:fill="AEAAAA" w:themeFill="background2" w:themeFillShade="BF"/>
      </w:pPr>
      <w:r w:rsidRPr="00DD7F88">
        <w:t xml:space="preserve">  1 obj-y </w:t>
      </w:r>
      <w:r>
        <w:t>：</w:t>
      </w:r>
      <w:r w:rsidRPr="00DD7F88">
        <w:t>= $</w:t>
      </w:r>
      <w:r>
        <w:t>（</w:t>
      </w:r>
      <w:r w:rsidRPr="00DD7F88">
        <w:t>patsubst %.c,%.o,$</w:t>
      </w:r>
      <w:r>
        <w:t>（</w:t>
      </w:r>
      <w:r w:rsidRPr="00DD7F88">
        <w:t>wildcard *.c</w:t>
      </w:r>
      <w:r>
        <w:t>））</w:t>
      </w:r>
    </w:p>
    <w:p w:rsidR="0095186E" w:rsidRPr="00DD7F88" w:rsidRDefault="0095186E" w:rsidP="0095186E">
      <w:pPr>
        <w:pStyle w:val="20"/>
      </w:pPr>
      <w:r w:rsidRPr="00DD7F88">
        <w:rPr>
          <w:rFonts w:hint="eastAsia"/>
        </w:rPr>
        <w:t>它只规定了</w:t>
      </w:r>
      <w:r w:rsidRPr="00DD7F88">
        <w:t>obj-y</w:t>
      </w:r>
      <w:r w:rsidRPr="00DD7F88">
        <w:rPr>
          <w:rFonts w:hint="eastAsia"/>
        </w:rPr>
        <w:t>，它等于</w:t>
      </w:r>
      <w:r w:rsidRPr="00DD7F88">
        <w:t>./kern-ucore/lib</w:t>
      </w:r>
      <w:r w:rsidRPr="00DD7F88">
        <w:rPr>
          <w:rFonts w:hint="eastAsia"/>
        </w:rPr>
        <w:t>下所有</w:t>
      </w:r>
      <w:r w:rsidRPr="00DD7F88">
        <w:rPr>
          <w:rFonts w:hint="eastAsia"/>
        </w:rPr>
        <w:t>.</w:t>
      </w:r>
      <w:r w:rsidRPr="00DD7F88">
        <w:t>c</w:t>
      </w:r>
      <w:r w:rsidRPr="00DD7F88">
        <w:rPr>
          <w:rFonts w:hint="eastAsia"/>
        </w:rPr>
        <w:t>文件的扩展名换成</w:t>
      </w:r>
      <w:r w:rsidRPr="00DD7F88">
        <w:t>.o</w:t>
      </w:r>
      <w:r w:rsidRPr="00DD7F88">
        <w:rPr>
          <w:rFonts w:hint="eastAsia"/>
        </w:rPr>
        <w:t>之后的字符串。而未规定</w:t>
      </w:r>
      <w:r w:rsidRPr="00DD7F88">
        <w:t>dirs-y</w:t>
      </w:r>
      <w:r w:rsidRPr="00DD7F88">
        <w:rPr>
          <w:rFonts w:hint="eastAsia"/>
        </w:rPr>
        <w:t>，也就是</w:t>
      </w:r>
      <w:r w:rsidRPr="00DD7F88">
        <w:t>dirs-y</w:t>
      </w:r>
      <w:r w:rsidRPr="00DD7F88">
        <w:rPr>
          <w:rFonts w:hint="eastAsia"/>
        </w:rPr>
        <w:t>的值为空。这样，在</w:t>
      </w:r>
      <w:r w:rsidRPr="00DD7F88">
        <w:t>./kern-ucore/lib</w:t>
      </w:r>
      <w:r w:rsidRPr="00DD7F88">
        <w:rPr>
          <w:rFonts w:hint="eastAsia"/>
        </w:rPr>
        <w:t>下进行的构建动作只会生成最终的</w:t>
      </w:r>
      <w:r w:rsidRPr="00DD7F88">
        <w:t>builtin.o</w:t>
      </w:r>
      <w:r w:rsidRPr="00DD7F88">
        <w:rPr>
          <w:rFonts w:hint="eastAsia"/>
        </w:rPr>
        <w:t>文件，也就是</w:t>
      </w:r>
      <w:r w:rsidRPr="00DD7F88">
        <w:t>./obj/kernel/lib/builtin.o</w:t>
      </w:r>
      <w:r w:rsidRPr="00DD7F88">
        <w:rPr>
          <w:rFonts w:hint="eastAsia"/>
        </w:rPr>
        <w:t>，而不会再进行进一步的嵌套。</w:t>
      </w:r>
    </w:p>
    <w:p w:rsidR="0095186E" w:rsidRPr="00DD7F88" w:rsidRDefault="0095186E" w:rsidP="0095186E">
      <w:pPr>
        <w:pStyle w:val="20"/>
      </w:pPr>
      <w:r w:rsidRPr="00DD7F88">
        <w:rPr>
          <w:rFonts w:hint="eastAsia"/>
        </w:rPr>
        <w:t>但对于</w:t>
      </w:r>
      <w:r w:rsidRPr="00DD7F88">
        <w:t>./kern-ucore/fs</w:t>
      </w:r>
      <w:r w:rsidRPr="00DD7F88">
        <w:rPr>
          <w:rFonts w:hint="eastAsia"/>
        </w:rPr>
        <w:t>目录，则不同，我们查看该目录下的</w:t>
      </w:r>
      <w:r w:rsidRPr="00DD7F88">
        <w:t>Makefile</w:t>
      </w:r>
      <w:r w:rsidRPr="00DD7F88">
        <w:rPr>
          <w:rFonts w:hint="eastAsia"/>
        </w:rPr>
        <w:t>文件：</w:t>
      </w:r>
    </w:p>
    <w:p w:rsidR="0095186E" w:rsidRPr="00DD7F88" w:rsidRDefault="0095186E" w:rsidP="0095186E">
      <w:pPr>
        <w:shd w:val="clear" w:color="auto" w:fill="AEAAAA" w:themeFill="background2" w:themeFillShade="BF"/>
      </w:pPr>
      <w:r w:rsidRPr="00DD7F88">
        <w:t xml:space="preserve">  1 dirs-y </w:t>
      </w:r>
      <w:r>
        <w:t>：</w:t>
      </w:r>
      <w:r w:rsidRPr="00DD7F88">
        <w:t>= devs pipe vfs</w:t>
      </w:r>
    </w:p>
    <w:p w:rsidR="0095186E" w:rsidRPr="00DD7F88" w:rsidRDefault="0095186E" w:rsidP="0095186E">
      <w:pPr>
        <w:shd w:val="clear" w:color="auto" w:fill="AEAAAA" w:themeFill="background2" w:themeFillShade="BF"/>
      </w:pPr>
      <w:r w:rsidRPr="00DD7F88">
        <w:t xml:space="preserve">  2 dirs-$</w:t>
      </w:r>
      <w:r>
        <w:t>（</w:t>
      </w:r>
      <w:r w:rsidRPr="00DD7F88">
        <w:t>UCONFIG_HAVE_SFS</w:t>
      </w:r>
      <w:r>
        <w:t>）</w:t>
      </w:r>
      <w:r w:rsidRPr="00DD7F88">
        <w:t xml:space="preserve"> += sfs</w:t>
      </w:r>
    </w:p>
    <w:p w:rsidR="0095186E" w:rsidRPr="00DD7F88" w:rsidRDefault="0095186E" w:rsidP="0095186E">
      <w:pPr>
        <w:shd w:val="clear" w:color="auto" w:fill="AEAAAA" w:themeFill="background2" w:themeFillShade="BF"/>
      </w:pPr>
      <w:r w:rsidRPr="00DD7F88">
        <w:t xml:space="preserve">  3</w:t>
      </w:r>
    </w:p>
    <w:p w:rsidR="0095186E" w:rsidRPr="00DD7F88" w:rsidRDefault="0095186E" w:rsidP="0095186E">
      <w:pPr>
        <w:shd w:val="clear" w:color="auto" w:fill="AEAAAA" w:themeFill="background2" w:themeFillShade="BF"/>
      </w:pPr>
      <w:r w:rsidRPr="00DD7F88">
        <w:t xml:space="preserve">  4 obj-y </w:t>
      </w:r>
      <w:r>
        <w:t>：</w:t>
      </w:r>
      <w:r w:rsidRPr="00DD7F88">
        <w:t>= file.o fs.o iobuf.o sysfile.o</w:t>
      </w:r>
    </w:p>
    <w:p w:rsidR="0095186E" w:rsidRPr="00DD7F88" w:rsidRDefault="0095186E" w:rsidP="0095186E">
      <w:pPr>
        <w:pStyle w:val="20"/>
      </w:pPr>
      <w:r w:rsidRPr="00DD7F88">
        <w:rPr>
          <w:rFonts w:hint="eastAsia"/>
        </w:rPr>
        <w:t>对</w:t>
      </w:r>
      <w:r w:rsidRPr="00DD7F88">
        <w:t>dirs-y</w:t>
      </w:r>
      <w:r w:rsidRPr="00DD7F88">
        <w:rPr>
          <w:rFonts w:hint="eastAsia"/>
        </w:rPr>
        <w:t>的定义，意味着在</w:t>
      </w:r>
      <w:r w:rsidRPr="00DD7F88">
        <w:t>./kern-ucore/fs</w:t>
      </w:r>
      <w:r w:rsidRPr="00DD7F88">
        <w:rPr>
          <w:rFonts w:hint="eastAsia"/>
        </w:rPr>
        <w:t>目录下进行的构建过程将嵌套调用</w:t>
      </w:r>
      <w:r w:rsidRPr="00DD7F88">
        <w:t>4</w:t>
      </w:r>
      <w:r w:rsidRPr="00DD7F88">
        <w:rPr>
          <w:rFonts w:hint="eastAsia"/>
        </w:rPr>
        <w:t>次</w:t>
      </w:r>
      <w:r w:rsidRPr="00DD7F88">
        <w:t>Makefile.subdir</w:t>
      </w:r>
      <w:r w:rsidRPr="00DD7F88">
        <w:rPr>
          <w:rFonts w:hint="eastAsia"/>
        </w:rPr>
        <w:t>构建脚本，它们分别对应</w:t>
      </w:r>
      <w:r w:rsidRPr="00DD7F88">
        <w:t>./kern-ucore/fs/devs</w:t>
      </w:r>
      <w:r w:rsidRPr="00DD7F88">
        <w:rPr>
          <w:rFonts w:hint="eastAsia"/>
        </w:rPr>
        <w:t>、</w:t>
      </w:r>
      <w:r w:rsidRPr="00DD7F88">
        <w:t>./kern-ucore/fs/pipe</w:t>
      </w:r>
      <w:r w:rsidRPr="00DD7F88">
        <w:rPr>
          <w:rFonts w:hint="eastAsia"/>
        </w:rPr>
        <w:t>、</w:t>
      </w:r>
      <w:r w:rsidRPr="00DD7F88">
        <w:t>./kern-ucore/fs/vfs</w:t>
      </w:r>
      <w:r w:rsidRPr="00DD7F88">
        <w:rPr>
          <w:rFonts w:hint="eastAsia"/>
        </w:rPr>
        <w:t>和</w:t>
      </w:r>
      <w:r w:rsidRPr="00DD7F88">
        <w:t>./kern-ucore/fs/sfs</w:t>
      </w:r>
      <w:r w:rsidRPr="00DD7F88">
        <w:rPr>
          <w:rFonts w:hint="eastAsia"/>
        </w:rPr>
        <w:t>。</w:t>
      </w:r>
    </w:p>
    <w:p w:rsidR="0095186E" w:rsidRPr="00DD7F88" w:rsidRDefault="0095186E" w:rsidP="0095186E">
      <w:pPr>
        <w:pStyle w:val="20"/>
      </w:pPr>
      <w:r w:rsidRPr="00DD7F88">
        <w:rPr>
          <w:rFonts w:hint="eastAsia"/>
        </w:rPr>
        <w:t>对</w:t>
      </w:r>
      <w:r w:rsidRPr="00DD7F88">
        <w:t>Makefile.subdir</w:t>
      </w:r>
      <w:r w:rsidRPr="00DD7F88">
        <w:rPr>
          <w:rFonts w:hint="eastAsia"/>
        </w:rPr>
        <w:t>脚本所对应的构建过程进行总结，我们发现，它对应的动作发生在以下</w:t>
      </w:r>
      <w:r w:rsidRPr="00DD7F88">
        <w:t>7</w:t>
      </w:r>
      <w:r w:rsidRPr="00DD7F88">
        <w:rPr>
          <w:rFonts w:hint="eastAsia"/>
        </w:rPr>
        <w:t>个目录中：</w:t>
      </w:r>
    </w:p>
    <w:p w:rsidR="0095186E" w:rsidRPr="00DD7F88" w:rsidRDefault="0095186E" w:rsidP="0095186E">
      <w:pPr>
        <w:pStyle w:val="20"/>
      </w:pPr>
      <w:r w:rsidRPr="00DD7F88">
        <w:t>1</w:t>
      </w:r>
      <w:r>
        <w:t>）</w:t>
      </w:r>
      <w:r w:rsidRPr="00DD7F88">
        <w:t xml:space="preserve"> ./kern-ucore</w:t>
      </w:r>
    </w:p>
    <w:p w:rsidR="0095186E" w:rsidRPr="00DD7F88" w:rsidRDefault="0095186E" w:rsidP="0095186E">
      <w:pPr>
        <w:pStyle w:val="20"/>
      </w:pPr>
      <w:r w:rsidRPr="00DD7F88">
        <w:t>2</w:t>
      </w:r>
      <w:r>
        <w:t>）</w:t>
      </w:r>
      <w:r w:rsidRPr="00DD7F88">
        <w:t xml:space="preserve"> ./kern-ucore/lib</w:t>
      </w:r>
    </w:p>
    <w:p w:rsidR="0095186E" w:rsidRPr="00DD7F88" w:rsidRDefault="0095186E" w:rsidP="0095186E">
      <w:pPr>
        <w:pStyle w:val="20"/>
      </w:pPr>
      <w:r w:rsidRPr="00DD7F88">
        <w:t>3</w:t>
      </w:r>
      <w:r>
        <w:t>）</w:t>
      </w:r>
      <w:r w:rsidRPr="00DD7F88">
        <w:t xml:space="preserve"> ./kern-ucore/fs</w:t>
      </w:r>
    </w:p>
    <w:p w:rsidR="0095186E" w:rsidRPr="00DD7F88" w:rsidRDefault="0095186E" w:rsidP="0095186E">
      <w:pPr>
        <w:pStyle w:val="20"/>
      </w:pPr>
      <w:r w:rsidRPr="00DD7F88">
        <w:t>4</w:t>
      </w:r>
      <w:r>
        <w:t>）</w:t>
      </w:r>
      <w:r w:rsidRPr="00DD7F88">
        <w:t xml:space="preserve"> ./kern-ucore/fs/devs</w:t>
      </w:r>
    </w:p>
    <w:p w:rsidR="0095186E" w:rsidRPr="00DD7F88" w:rsidRDefault="0095186E" w:rsidP="0095186E">
      <w:pPr>
        <w:pStyle w:val="20"/>
      </w:pPr>
      <w:r w:rsidRPr="00DD7F88">
        <w:t>5</w:t>
      </w:r>
      <w:r>
        <w:t>）</w:t>
      </w:r>
      <w:r w:rsidRPr="00DD7F88">
        <w:t xml:space="preserve"> ./kern-ucore/fs/pipe</w:t>
      </w:r>
    </w:p>
    <w:p w:rsidR="0095186E" w:rsidRPr="00DD7F88" w:rsidRDefault="0095186E" w:rsidP="0095186E">
      <w:pPr>
        <w:pStyle w:val="20"/>
      </w:pPr>
      <w:r w:rsidRPr="00DD7F88">
        <w:t>6</w:t>
      </w:r>
      <w:r>
        <w:t>）</w:t>
      </w:r>
      <w:r w:rsidRPr="00DD7F88">
        <w:t xml:space="preserve"> ./kern-ucore/fs/vfs</w:t>
      </w:r>
    </w:p>
    <w:p w:rsidR="0095186E" w:rsidRPr="00DD7F88" w:rsidRDefault="0095186E" w:rsidP="0095186E">
      <w:pPr>
        <w:pStyle w:val="20"/>
      </w:pPr>
      <w:r w:rsidRPr="00DD7F88">
        <w:t>7</w:t>
      </w:r>
      <w:r>
        <w:t>）</w:t>
      </w:r>
      <w:r w:rsidRPr="00DD7F88">
        <w:t xml:space="preserve"> ./kern-ucore/fs/sfs</w:t>
      </w:r>
    </w:p>
    <w:p w:rsidR="0095186E" w:rsidRPr="00DD7F88" w:rsidRDefault="0095186E" w:rsidP="0095186E">
      <w:pPr>
        <w:pStyle w:val="20"/>
      </w:pPr>
      <w:r w:rsidRPr="00DD7F88">
        <w:rPr>
          <w:rFonts w:hint="eastAsia"/>
        </w:rPr>
        <w:t>构建过程分别进入这些目录，并依次编译它们中的</w:t>
      </w:r>
      <w:r w:rsidRPr="00DD7F88">
        <w:t>.c</w:t>
      </w:r>
      <w:r w:rsidRPr="00DD7F88">
        <w:rPr>
          <w:rFonts w:hint="eastAsia"/>
        </w:rPr>
        <w:t>文件，生成以下</w:t>
      </w:r>
      <w:r w:rsidRPr="00DD7F88">
        <w:t>builtin.o</w:t>
      </w:r>
      <w:r w:rsidRPr="00DD7F88">
        <w:rPr>
          <w:rFonts w:hint="eastAsia"/>
        </w:rPr>
        <w:t>文件：</w:t>
      </w:r>
    </w:p>
    <w:p w:rsidR="0095186E" w:rsidRPr="00DD7F88" w:rsidRDefault="0095186E" w:rsidP="0095186E">
      <w:pPr>
        <w:pStyle w:val="20"/>
      </w:pPr>
      <w:r w:rsidRPr="00DD7F88">
        <w:t>./obj/kernel/builtin.o</w:t>
      </w:r>
    </w:p>
    <w:p w:rsidR="0095186E" w:rsidRPr="00DD7F88" w:rsidRDefault="0095186E" w:rsidP="0095186E">
      <w:pPr>
        <w:pStyle w:val="20"/>
      </w:pPr>
      <w:r w:rsidRPr="00DD7F88">
        <w:t>./obj/kernel/lib/builtin.o</w:t>
      </w:r>
    </w:p>
    <w:p w:rsidR="0095186E" w:rsidRPr="00DD7F88" w:rsidRDefault="0095186E" w:rsidP="0095186E">
      <w:pPr>
        <w:pStyle w:val="20"/>
      </w:pPr>
      <w:r w:rsidRPr="00DD7F88">
        <w:t>./obj/kernel/fs/builtin.o</w:t>
      </w:r>
    </w:p>
    <w:p w:rsidR="0095186E" w:rsidRPr="00DD7F88" w:rsidRDefault="0095186E" w:rsidP="0095186E">
      <w:pPr>
        <w:pStyle w:val="20"/>
      </w:pPr>
      <w:r w:rsidRPr="00DD7F88">
        <w:t>./obj/kernel/fs/devs/builtin.o</w:t>
      </w:r>
    </w:p>
    <w:p w:rsidR="0095186E" w:rsidRPr="00DD7F88" w:rsidRDefault="0095186E" w:rsidP="0095186E">
      <w:pPr>
        <w:pStyle w:val="20"/>
      </w:pPr>
      <w:r w:rsidRPr="00DD7F88">
        <w:t>./obj/kernel/fs/pipe/builtin.o</w:t>
      </w:r>
    </w:p>
    <w:p w:rsidR="0095186E" w:rsidRPr="00DD7F88" w:rsidRDefault="0095186E" w:rsidP="0095186E">
      <w:pPr>
        <w:pStyle w:val="20"/>
      </w:pPr>
      <w:r w:rsidRPr="00DD7F88">
        <w:t>./obj/kernel/fs/sfs/builtin.o</w:t>
      </w:r>
    </w:p>
    <w:p w:rsidR="0095186E" w:rsidRPr="00DD7F88" w:rsidRDefault="0095186E" w:rsidP="0095186E">
      <w:pPr>
        <w:pStyle w:val="20"/>
      </w:pPr>
      <w:r w:rsidRPr="00DD7F88">
        <w:t>./obj/kernel/fs/vfs/builtin.o</w:t>
      </w:r>
    </w:p>
    <w:p w:rsidR="0095186E" w:rsidRPr="00DD7F88" w:rsidRDefault="0095186E" w:rsidP="0095186E">
      <w:pPr>
        <w:pStyle w:val="20"/>
      </w:pPr>
      <w:r w:rsidRPr="00DD7F88">
        <w:rPr>
          <w:rFonts w:hint="eastAsia"/>
        </w:rPr>
        <w:t>最终，回到</w:t>
      </w:r>
      <w:r w:rsidRPr="00DD7F88">
        <w:t>./kern-ucore</w:t>
      </w:r>
      <w:r w:rsidRPr="00DD7F88">
        <w:rPr>
          <w:rFonts w:hint="eastAsia"/>
        </w:rPr>
        <w:t>目录下的</w:t>
      </w:r>
      <w:r w:rsidRPr="00DD7F88">
        <w:t>Makefile.build</w:t>
      </w:r>
      <w:r w:rsidRPr="00DD7F88">
        <w:rPr>
          <w:rFonts w:hint="eastAsia"/>
        </w:rPr>
        <w:t>文件</w:t>
      </w:r>
      <w:r>
        <w:rPr>
          <w:rFonts w:hint="eastAsia"/>
        </w:rPr>
        <w:t>（</w:t>
      </w:r>
      <w:r w:rsidRPr="00DD7F88">
        <w:t>Makefile.subdir</w:t>
      </w:r>
      <w:r w:rsidRPr="00DD7F88">
        <w:rPr>
          <w:rFonts w:hint="eastAsia"/>
        </w:rPr>
        <w:t>的上一级</w:t>
      </w:r>
      <w:r>
        <w:rPr>
          <w:rFonts w:hint="eastAsia"/>
        </w:rPr>
        <w:t>）</w:t>
      </w:r>
      <w:r w:rsidRPr="00DD7F88">
        <w:rPr>
          <w:rFonts w:hint="eastAsia"/>
        </w:rPr>
        <w:t>，执行</w:t>
      </w:r>
      <w:r w:rsidRPr="00DD7F88">
        <w:rPr>
          <w:rFonts w:hint="eastAsia"/>
        </w:rPr>
        <w:lastRenderedPageBreak/>
        <w:t>其中的第</w:t>
      </w:r>
      <w:r w:rsidRPr="00DD7F88">
        <w:t>43</w:t>
      </w:r>
      <w:r w:rsidRPr="00DD7F88">
        <w:rPr>
          <w:rFonts w:hint="eastAsia"/>
        </w:rPr>
        <w:t>行，生成最终的</w:t>
      </w:r>
      <w:r w:rsidRPr="00DD7F88">
        <w:t>$</w:t>
      </w:r>
      <w:r>
        <w:t>（</w:t>
      </w:r>
      <w:r w:rsidRPr="00DD7F88">
        <w:t>KTREE_OBJ_ROOT</w:t>
      </w:r>
      <w:r>
        <w:t>）</w:t>
      </w:r>
      <w:r w:rsidRPr="00DD7F88">
        <w:t>/kernel-builtin.o</w:t>
      </w:r>
      <w:r w:rsidRPr="00DD7F88">
        <w:rPr>
          <w:rFonts w:hint="eastAsia"/>
        </w:rPr>
        <w:t>，也就是</w:t>
      </w:r>
      <w:r w:rsidRPr="00DD7F88">
        <w:t>./obj/kernel/kernel-builtin.o</w:t>
      </w:r>
      <w:r w:rsidRPr="00DD7F88">
        <w:rPr>
          <w:rFonts w:hint="eastAsia"/>
        </w:rPr>
        <w:t>文件。</w:t>
      </w:r>
    </w:p>
    <w:p w:rsidR="0095186E" w:rsidRPr="00DD7F88" w:rsidRDefault="0095186E" w:rsidP="0095186E">
      <w:pPr>
        <w:pStyle w:val="20"/>
      </w:pPr>
      <w:r w:rsidRPr="00DD7F88">
        <w:rPr>
          <w:rFonts w:hint="eastAsia"/>
        </w:rPr>
        <w:t>但由于</w:t>
      </w:r>
      <w:r w:rsidRPr="00DD7F88">
        <w:t>Makefile.build</w:t>
      </w:r>
      <w:r w:rsidRPr="00DD7F88">
        <w:rPr>
          <w:rFonts w:hint="eastAsia"/>
        </w:rPr>
        <w:t>文件中的</w:t>
      </w:r>
      <w:r w:rsidRPr="00DD7F88">
        <w:t>$</w:t>
      </w:r>
      <w:r>
        <w:t>（</w:t>
      </w:r>
      <w:r w:rsidRPr="00DD7F88">
        <w:t>KERNEL_BUILTIN_O</w:t>
      </w:r>
      <w:r>
        <w:t>）</w:t>
      </w:r>
      <w:r w:rsidRPr="00DD7F88">
        <w:rPr>
          <w:rFonts w:hint="eastAsia"/>
        </w:rPr>
        <w:t>伪目标只是最终目标</w:t>
      </w:r>
      <w:r w:rsidRPr="00DD7F88">
        <w:t>all</w:t>
      </w:r>
      <w:r w:rsidRPr="00DD7F88">
        <w:rPr>
          <w:rFonts w:hint="eastAsia"/>
        </w:rPr>
        <w:t>的一个依赖目标，所以将继续</w:t>
      </w:r>
      <w:r w:rsidRPr="00DD7F88">
        <w:t>Makefile.build</w:t>
      </w:r>
      <w:r w:rsidRPr="00DD7F88">
        <w:rPr>
          <w:rFonts w:hint="eastAsia"/>
        </w:rPr>
        <w:t>文件中第</w:t>
      </w:r>
      <w:r w:rsidRPr="00DD7F88">
        <w:rPr>
          <w:rFonts w:hint="eastAsia"/>
        </w:rPr>
        <w:t>39</w:t>
      </w:r>
      <w:r w:rsidRPr="00DD7F88">
        <w:rPr>
          <w:rFonts w:hint="eastAsia"/>
        </w:rPr>
        <w:t>行所规定的构建动作：</w:t>
      </w:r>
    </w:p>
    <w:p w:rsidR="0095186E" w:rsidRPr="00DD7F88" w:rsidRDefault="0095186E" w:rsidP="0095186E">
      <w:pPr>
        <w:shd w:val="clear" w:color="auto" w:fill="AEAAAA" w:themeFill="background2" w:themeFillShade="BF"/>
      </w:pPr>
      <w:r w:rsidRPr="00DD7F88">
        <w:t xml:space="preserve"> 35 all</w:t>
      </w:r>
      <w:r>
        <w:t>：</w:t>
      </w:r>
      <w:r w:rsidRPr="00DD7F88">
        <w:t xml:space="preserve"> $</w:t>
      </w:r>
      <w:r>
        <w:t>（</w:t>
      </w:r>
      <w:r w:rsidRPr="00DD7F88">
        <w:t>KTREE_OBJ_ROOT</w:t>
      </w:r>
      <w:r>
        <w:t>）</w:t>
      </w:r>
      <w:r w:rsidRPr="00DD7F88">
        <w:t xml:space="preserve"> $</w:t>
      </w:r>
      <w:r>
        <w:t>（</w:t>
      </w:r>
      <w:r w:rsidRPr="00DD7F88">
        <w:t>KERNEL_BUILTIN_O</w:t>
      </w:r>
      <w:r>
        <w:t>）</w:t>
      </w:r>
    </w:p>
    <w:p w:rsidR="0095186E" w:rsidRPr="00DD7F88" w:rsidRDefault="0095186E" w:rsidP="0095186E">
      <w:pPr>
        <w:shd w:val="clear" w:color="auto" w:fill="AEAAAA" w:themeFill="background2" w:themeFillShade="BF"/>
      </w:pPr>
      <w:r w:rsidRPr="00DD7F88">
        <w:t xml:space="preserve"> 36 ifneq </w:t>
      </w:r>
      <w:r>
        <w:t>（</w:t>
      </w:r>
      <w:r w:rsidRPr="00DD7F88">
        <w:t>$</w:t>
      </w:r>
      <w:r>
        <w:t>（</w:t>
      </w:r>
      <w:r w:rsidRPr="00DD7F88">
        <w:t>UCORE_TEST</w:t>
      </w:r>
      <w:r>
        <w:t>）</w:t>
      </w:r>
      <w:r w:rsidRPr="00DD7F88">
        <w:t>,</w:t>
      </w:r>
      <w:r>
        <w:t>）</w:t>
      </w:r>
    </w:p>
    <w:p w:rsidR="0095186E" w:rsidRPr="00DD7F88" w:rsidRDefault="0095186E" w:rsidP="0095186E">
      <w:pPr>
        <w:shd w:val="clear" w:color="auto" w:fill="AEAAAA" w:themeFill="background2" w:themeFillShade="BF"/>
      </w:pPr>
      <w:r w:rsidRPr="00DD7F88">
        <w:t xml:space="preserve"> 37         $</w:t>
      </w:r>
      <w:r>
        <w:t>（</w:t>
      </w:r>
      <w:r w:rsidRPr="00DD7F88">
        <w:t>Q</w:t>
      </w:r>
      <w:r>
        <w:t>）</w:t>
      </w:r>
      <w:r w:rsidRPr="00DD7F88">
        <w:t>touch $</w:t>
      </w:r>
      <w:r>
        <w:t>（</w:t>
      </w:r>
      <w:r w:rsidRPr="00DD7F88">
        <w:t>KTREE</w:t>
      </w:r>
      <w:r>
        <w:t>）</w:t>
      </w:r>
      <w:r w:rsidRPr="00DD7F88">
        <w:t>/process/proc.c</w:t>
      </w:r>
    </w:p>
    <w:p w:rsidR="0095186E" w:rsidRPr="00DD7F88" w:rsidRDefault="0095186E" w:rsidP="0095186E">
      <w:pPr>
        <w:shd w:val="clear" w:color="auto" w:fill="AEAAAA" w:themeFill="background2" w:themeFillShade="BF"/>
      </w:pPr>
      <w:r w:rsidRPr="00DD7F88">
        <w:t xml:space="preserve"> 38 endif</w:t>
      </w:r>
    </w:p>
    <w:p w:rsidR="0095186E" w:rsidRPr="00DD7F88" w:rsidRDefault="0095186E" w:rsidP="0095186E">
      <w:pPr>
        <w:shd w:val="clear" w:color="auto" w:fill="AEAAAA" w:themeFill="background2" w:themeFillShade="BF"/>
      </w:pPr>
      <w:r w:rsidRPr="00DD7F88">
        <w:t xml:space="preserve"> 39         $</w:t>
      </w:r>
      <w:r>
        <w:t>（</w:t>
      </w:r>
      <w:r w:rsidRPr="00DD7F88">
        <w:t>Q</w:t>
      </w:r>
      <w:r>
        <w:t>）</w:t>
      </w:r>
      <w:r w:rsidRPr="00DD7F88">
        <w:t>$</w:t>
      </w:r>
      <w:r>
        <w:t>（</w:t>
      </w:r>
      <w:r w:rsidRPr="00DD7F88">
        <w:t>MAKE</w:t>
      </w:r>
      <w:r>
        <w:t>）</w:t>
      </w:r>
      <w:r w:rsidRPr="00DD7F88">
        <w:t xml:space="preserve"> KERNEL_BUILTIN=$</w:t>
      </w:r>
      <w:r>
        <w:t>（</w:t>
      </w:r>
      <w:r w:rsidRPr="00DD7F88">
        <w:t>KERNEL_BUILTIN_O</w:t>
      </w:r>
      <w:r>
        <w:t>）</w:t>
      </w:r>
      <w:r w:rsidRPr="00DD7F88">
        <w:t xml:space="preserve">  -C $</w:t>
      </w:r>
      <w:r>
        <w:t>（</w:t>
      </w:r>
      <w:r w:rsidRPr="00DD7F88">
        <w:t>KTREE</w:t>
      </w:r>
      <w:r>
        <w:t>）</w:t>
      </w:r>
      <w:r w:rsidRPr="00DD7F88">
        <w:t xml:space="preserve"> -f $</w:t>
      </w:r>
      <w:r>
        <w:t>（</w:t>
      </w:r>
      <w:r w:rsidRPr="00DD7F88">
        <w:t>KTREE</w:t>
      </w:r>
      <w:r>
        <w:t>）</w:t>
      </w:r>
      <w:r w:rsidRPr="00DD7F88">
        <w:t>/Makefile.image all</w:t>
      </w:r>
    </w:p>
    <w:p w:rsidR="0095186E" w:rsidRPr="00DD7F88" w:rsidRDefault="0095186E" w:rsidP="0095186E">
      <w:pPr>
        <w:pStyle w:val="20"/>
      </w:pPr>
      <w:r w:rsidRPr="00DD7F88">
        <w:rPr>
          <w:rFonts w:hint="eastAsia"/>
        </w:rPr>
        <w:t>也就是进入</w:t>
      </w:r>
      <w:r w:rsidRPr="00DD7F88">
        <w:t>./kern-ucore</w:t>
      </w:r>
      <w:r w:rsidRPr="00DD7F88">
        <w:rPr>
          <w:rFonts w:hint="eastAsia"/>
        </w:rPr>
        <w:t>目录，并执行</w:t>
      </w:r>
      <w:r w:rsidRPr="00DD7F88">
        <w:t>Makefile.image</w:t>
      </w:r>
      <w:r w:rsidRPr="00DD7F88">
        <w:rPr>
          <w:rFonts w:hint="eastAsia"/>
        </w:rPr>
        <w:t>脚本。这样，我们就进入了</w:t>
      </w:r>
      <w:r w:rsidRPr="00DD7F88">
        <w:t>Hos</w:t>
      </w:r>
      <w:r>
        <w:rPr>
          <w:rFonts w:hint="eastAsia"/>
        </w:rPr>
        <w:t>-</w:t>
      </w:r>
      <w:r>
        <w:t>mips</w:t>
      </w:r>
      <w:r w:rsidRPr="00DD7F88">
        <w:rPr>
          <w:rFonts w:hint="eastAsia"/>
        </w:rPr>
        <w:t>内核构建的第三个阶段。</w:t>
      </w:r>
    </w:p>
    <w:p w:rsidR="0095186E" w:rsidRPr="00DD7F88" w:rsidRDefault="0095186E" w:rsidP="0095186E">
      <w:pPr>
        <w:pStyle w:val="41"/>
      </w:pPr>
      <w:r>
        <w:t>3.</w:t>
      </w:r>
      <w:r w:rsidRPr="00DD7F88">
        <w:t>image</w:t>
      </w:r>
      <w:r w:rsidRPr="00DD7F88">
        <w:rPr>
          <w:rFonts w:hint="eastAsia"/>
        </w:rPr>
        <w:t>的生成</w:t>
      </w:r>
    </w:p>
    <w:p w:rsidR="0095186E" w:rsidRPr="00DD7F88" w:rsidRDefault="0095186E" w:rsidP="0095186E">
      <w:pPr>
        <w:pStyle w:val="20"/>
      </w:pPr>
      <w:r w:rsidRPr="00DD7F88">
        <w:rPr>
          <w:rFonts w:hint="eastAsia"/>
        </w:rPr>
        <w:t>我们先来查看</w:t>
      </w:r>
      <w:r w:rsidRPr="00DD7F88">
        <w:t>Makefile.image</w:t>
      </w:r>
      <w:r w:rsidRPr="00DD7F88">
        <w:rPr>
          <w:rFonts w:hint="eastAsia"/>
        </w:rPr>
        <w:t>脚本的内容：</w:t>
      </w:r>
    </w:p>
    <w:p w:rsidR="0095186E" w:rsidRPr="00DD7F88" w:rsidRDefault="0095186E" w:rsidP="0095186E">
      <w:pPr>
        <w:shd w:val="clear" w:color="auto" w:fill="AEAAAA" w:themeFill="background2" w:themeFillShade="BF"/>
      </w:pPr>
      <w:r w:rsidRPr="00DD7F88">
        <w:t xml:space="preserve">  1 ifneq </w:t>
      </w:r>
      <w:r>
        <w:t>（</w:t>
      </w:r>
      <w:r w:rsidRPr="00DD7F88">
        <w:t>$</w:t>
      </w:r>
      <w:r>
        <w:t>（</w:t>
      </w:r>
      <w:r w:rsidRPr="00DD7F88">
        <w:t>MAKECMDGOALS</w:t>
      </w:r>
      <w:r>
        <w:t>）</w:t>
      </w:r>
      <w:r w:rsidRPr="00DD7F88">
        <w:t>,clean</w:t>
      </w:r>
      <w:r>
        <w:t>）</w:t>
      </w:r>
    </w:p>
    <w:p w:rsidR="0095186E" w:rsidRPr="00DD7F88" w:rsidRDefault="0095186E" w:rsidP="0095186E">
      <w:pPr>
        <w:shd w:val="clear" w:color="auto" w:fill="AEAAAA" w:themeFill="background2" w:themeFillShade="BF"/>
      </w:pPr>
      <w:r w:rsidRPr="00DD7F88">
        <w:t xml:space="preserve">  2 include $</w:t>
      </w:r>
      <w:r>
        <w:t>（</w:t>
      </w:r>
      <w:r w:rsidRPr="00DD7F88">
        <w:t>KCONFIG_AUTOCONFIG</w:t>
      </w:r>
      <w:r>
        <w:t>）</w:t>
      </w:r>
    </w:p>
    <w:p w:rsidR="0095186E" w:rsidRPr="00DD7F88" w:rsidRDefault="0095186E" w:rsidP="0095186E">
      <w:pPr>
        <w:shd w:val="clear" w:color="auto" w:fill="AEAAAA" w:themeFill="background2" w:themeFillShade="BF"/>
      </w:pPr>
      <w:r w:rsidRPr="00DD7F88">
        <w:t xml:space="preserve">  3 endif</w:t>
      </w:r>
    </w:p>
    <w:p w:rsidR="0095186E" w:rsidRPr="00DD7F88" w:rsidRDefault="0095186E" w:rsidP="0095186E">
      <w:pPr>
        <w:shd w:val="clear" w:color="auto" w:fill="AEAAAA" w:themeFill="background2" w:themeFillShade="BF"/>
      </w:pPr>
      <w:r w:rsidRPr="00DD7F88">
        <w:t xml:space="preserve">  4</w:t>
      </w:r>
    </w:p>
    <w:p w:rsidR="0095186E" w:rsidRPr="00DD7F88" w:rsidRDefault="0095186E" w:rsidP="0095186E">
      <w:pPr>
        <w:shd w:val="clear" w:color="auto" w:fill="AEAAAA" w:themeFill="background2" w:themeFillShade="BF"/>
      </w:pPr>
      <w:r w:rsidRPr="00DD7F88">
        <w:t xml:space="preserve">  5 ARCH_DIR </w:t>
      </w:r>
      <w:r>
        <w:t>：</w:t>
      </w:r>
      <w:r w:rsidRPr="00DD7F88">
        <w:t>= $</w:t>
      </w:r>
      <w:r>
        <w:t>（</w:t>
      </w:r>
      <w:r w:rsidRPr="00DD7F88">
        <w:t>KTREE</w:t>
      </w:r>
      <w:r>
        <w:t>）</w:t>
      </w:r>
    </w:p>
    <w:p w:rsidR="0095186E" w:rsidRPr="00DD7F88" w:rsidRDefault="0095186E" w:rsidP="0095186E">
      <w:pPr>
        <w:shd w:val="clear" w:color="auto" w:fill="AEAAAA" w:themeFill="background2" w:themeFillShade="BF"/>
      </w:pPr>
      <w:r w:rsidRPr="00DD7F88">
        <w:t xml:space="preserve">  6</w:t>
      </w:r>
    </w:p>
    <w:p w:rsidR="0095186E" w:rsidRPr="00DD7F88" w:rsidRDefault="0095186E" w:rsidP="0095186E">
      <w:pPr>
        <w:shd w:val="clear" w:color="auto" w:fill="AEAAAA" w:themeFill="background2" w:themeFillShade="BF"/>
      </w:pPr>
      <w:r w:rsidRPr="00DD7F88">
        <w:t xml:space="preserve">  7 KERNEL_ELF </w:t>
      </w:r>
      <w:r>
        <w:t>：</w:t>
      </w:r>
      <w:r w:rsidRPr="00DD7F88">
        <w:t>= $</w:t>
      </w:r>
      <w:r>
        <w:t>（</w:t>
      </w:r>
      <w:r w:rsidRPr="00DD7F88">
        <w:t>KTREE_OBJ_ROOT</w:t>
      </w:r>
      <w:r>
        <w:t>）</w:t>
      </w:r>
      <w:r w:rsidRPr="00DD7F88">
        <w:t>/ucore-kernel-initrd</w:t>
      </w:r>
    </w:p>
    <w:p w:rsidR="0095186E" w:rsidRPr="00DD7F88" w:rsidRDefault="0095186E" w:rsidP="0095186E">
      <w:pPr>
        <w:shd w:val="clear" w:color="auto" w:fill="AEAAAA" w:themeFill="background2" w:themeFillShade="BF"/>
      </w:pPr>
      <w:r w:rsidRPr="00DD7F88">
        <w:t xml:space="preserve">  8 LINK_FILE       </w:t>
      </w:r>
      <w:r>
        <w:t>：</w:t>
      </w:r>
      <w:r w:rsidRPr="00DD7F88">
        <w:t>= $</w:t>
      </w:r>
      <w:r>
        <w:t>（</w:t>
      </w:r>
      <w:r w:rsidRPr="00DD7F88">
        <w:t>KTREE</w:t>
      </w:r>
      <w:r>
        <w:t>）</w:t>
      </w:r>
      <w:r w:rsidRPr="00DD7F88">
        <w:t>/ucore.ld</w:t>
      </w:r>
    </w:p>
    <w:p w:rsidR="0095186E" w:rsidRPr="00DD7F88" w:rsidRDefault="0095186E" w:rsidP="0095186E">
      <w:pPr>
        <w:shd w:val="clear" w:color="auto" w:fill="AEAAAA" w:themeFill="background2" w:themeFillShade="BF"/>
      </w:pPr>
      <w:r w:rsidRPr="00DD7F88">
        <w:t xml:space="preserve">  9</w:t>
      </w:r>
    </w:p>
    <w:p w:rsidR="0095186E" w:rsidRPr="00DD7F88" w:rsidRDefault="0095186E" w:rsidP="0095186E">
      <w:pPr>
        <w:shd w:val="clear" w:color="auto" w:fill="AEAAAA" w:themeFill="background2" w:themeFillShade="BF"/>
      </w:pPr>
      <w:r w:rsidRPr="00DD7F88">
        <w:t xml:space="preserve"> 10 ROOTFS_IMG      </w:t>
      </w:r>
      <w:r>
        <w:t>：</w:t>
      </w:r>
      <w:r w:rsidRPr="00DD7F88">
        <w:t>= $</w:t>
      </w:r>
      <w:r>
        <w:t>（</w:t>
      </w:r>
      <w:r w:rsidRPr="00DD7F88">
        <w:t>OBJPATH_ROOT</w:t>
      </w:r>
      <w:r>
        <w:t>）</w:t>
      </w:r>
      <w:r w:rsidRPr="00DD7F88">
        <w:t>/sfs-orig.img</w:t>
      </w:r>
    </w:p>
    <w:p w:rsidR="0095186E" w:rsidRPr="00DD7F88" w:rsidRDefault="0095186E" w:rsidP="0095186E">
      <w:pPr>
        <w:shd w:val="clear" w:color="auto" w:fill="AEAAAA" w:themeFill="background2" w:themeFillShade="BF"/>
      </w:pPr>
      <w:r w:rsidRPr="00DD7F88">
        <w:t xml:space="preserve"> 11</w:t>
      </w:r>
    </w:p>
    <w:p w:rsidR="0095186E" w:rsidRPr="00DD7F88" w:rsidRDefault="0095186E" w:rsidP="0095186E">
      <w:pPr>
        <w:shd w:val="clear" w:color="auto" w:fill="AEAAAA" w:themeFill="background2" w:themeFillShade="BF"/>
      </w:pPr>
      <w:r w:rsidRPr="00DD7F88">
        <w:t xml:space="preserve"> 12 SRC_DIR   </w:t>
      </w:r>
      <w:r>
        <w:t>：</w:t>
      </w:r>
      <w:r w:rsidRPr="00DD7F88">
        <w:t>= $</w:t>
      </w:r>
      <w:r>
        <w:t>（</w:t>
      </w:r>
      <w:r w:rsidRPr="00DD7F88">
        <w:t>ARCH_DIR</w:t>
      </w:r>
      <w:r>
        <w:t>）</w:t>
      </w:r>
      <w:r w:rsidRPr="00DD7F88">
        <w:t>/include</w:t>
      </w:r>
    </w:p>
    <w:p w:rsidR="0095186E" w:rsidRPr="00DD7F88" w:rsidRDefault="0095186E" w:rsidP="0095186E">
      <w:pPr>
        <w:shd w:val="clear" w:color="auto" w:fill="AEAAAA" w:themeFill="background2" w:themeFillShade="BF"/>
      </w:pPr>
      <w:r w:rsidRPr="00DD7F88">
        <w:t xml:space="preserve"> 13 ASMSRC          </w:t>
      </w:r>
      <w:r>
        <w:t>：</w:t>
      </w:r>
      <w:r w:rsidRPr="00DD7F88">
        <w:t>= $</w:t>
      </w:r>
      <w:r>
        <w:t>（</w:t>
      </w:r>
      <w:r w:rsidRPr="00DD7F88">
        <w:t>wildcard $</w:t>
      </w:r>
      <w:r>
        <w:t>（</w:t>
      </w:r>
      <w:r w:rsidRPr="00DD7F88">
        <w:t>KTREE</w:t>
      </w:r>
      <w:r>
        <w:t>）</w:t>
      </w:r>
      <w:r w:rsidRPr="00DD7F88">
        <w:t>/*.S</w:t>
      </w:r>
      <w:r>
        <w:t>）</w:t>
      </w:r>
    </w:p>
    <w:p w:rsidR="0095186E" w:rsidRPr="00DD7F88" w:rsidRDefault="0095186E" w:rsidP="0095186E">
      <w:pPr>
        <w:shd w:val="clear" w:color="auto" w:fill="AEAAAA" w:themeFill="background2" w:themeFillShade="BF"/>
      </w:pPr>
      <w:r w:rsidRPr="00DD7F88">
        <w:t xml:space="preserve"> 14 MIPS_S_OBJ      </w:t>
      </w:r>
      <w:r>
        <w:t>：</w:t>
      </w:r>
      <w:r w:rsidRPr="00DD7F88">
        <w:t>= $</w:t>
      </w:r>
      <w:r>
        <w:t>（</w:t>
      </w:r>
      <w:r w:rsidRPr="00DD7F88">
        <w:t>patsubst $</w:t>
      </w:r>
      <w:r>
        <w:t>（</w:t>
      </w:r>
      <w:r w:rsidRPr="00DD7F88">
        <w:t>ARCH_DIR</w:t>
      </w:r>
      <w:r>
        <w:t>）</w:t>
      </w:r>
      <w:r w:rsidRPr="00DD7F88">
        <w:t>/%.S, $</w:t>
      </w:r>
      <w:r>
        <w:t>（</w:t>
      </w:r>
      <w:r w:rsidRPr="00DD7F88">
        <w:t>KTREE_OBJ_ROOT</w:t>
      </w:r>
      <w:r>
        <w:t>）</w:t>
      </w:r>
      <w:r w:rsidRPr="00DD7F88">
        <w:t>/%.o, $</w:t>
      </w:r>
      <w:r>
        <w:t>（</w:t>
      </w:r>
      <w:r w:rsidRPr="00DD7F88">
        <w:t>ASMSRC</w:t>
      </w:r>
      <w:r>
        <w:t>））</w:t>
      </w:r>
    </w:p>
    <w:p w:rsidR="0095186E" w:rsidRPr="00DD7F88" w:rsidRDefault="0095186E" w:rsidP="0095186E">
      <w:pPr>
        <w:shd w:val="clear" w:color="auto" w:fill="AEAAAA" w:themeFill="background2" w:themeFillShade="BF"/>
      </w:pPr>
      <w:r w:rsidRPr="00DD7F88">
        <w:t xml:space="preserve"> 15 INCLUDES        </w:t>
      </w:r>
      <w:r>
        <w:t>：</w:t>
      </w:r>
      <w:r w:rsidRPr="00DD7F88">
        <w:t>= $</w:t>
      </w:r>
      <w:r>
        <w:t>（</w:t>
      </w:r>
      <w:r w:rsidRPr="00DD7F88">
        <w:t>addprefix -I,$</w:t>
      </w:r>
      <w:r>
        <w:t>（</w:t>
      </w:r>
      <w:r w:rsidRPr="00DD7F88">
        <w:t>SRC_DIR</w:t>
      </w:r>
      <w:r>
        <w:t>））</w:t>
      </w:r>
    </w:p>
    <w:p w:rsidR="0095186E" w:rsidRPr="00DD7F88" w:rsidRDefault="0095186E" w:rsidP="0095186E">
      <w:pPr>
        <w:shd w:val="clear" w:color="auto" w:fill="AEAAAA" w:themeFill="background2" w:themeFillShade="BF"/>
      </w:pPr>
      <w:r w:rsidRPr="00DD7F88">
        <w:t xml:space="preserve"> 16</w:t>
      </w:r>
    </w:p>
    <w:p w:rsidR="0095186E" w:rsidRPr="00DD7F88" w:rsidRDefault="0095186E" w:rsidP="0095186E">
      <w:pPr>
        <w:shd w:val="clear" w:color="auto" w:fill="AEAAAA" w:themeFill="background2" w:themeFillShade="BF"/>
      </w:pPr>
      <w:r w:rsidRPr="00DD7F88">
        <w:t xml:space="preserve"> 17 MK_DIR</w:t>
      </w:r>
      <w:r>
        <w:t>：</w:t>
      </w:r>
    </w:p>
    <w:p w:rsidR="0095186E" w:rsidRPr="00DD7F88" w:rsidRDefault="0095186E" w:rsidP="0095186E">
      <w:pPr>
        <w:shd w:val="clear" w:color="auto" w:fill="AEAAAA" w:themeFill="background2" w:themeFillShade="BF"/>
      </w:pPr>
      <w:r w:rsidRPr="00DD7F88">
        <w:t xml:space="preserve"> 18         mkdir -p $</w:t>
      </w:r>
      <w:r>
        <w:t>（</w:t>
      </w:r>
      <w:r w:rsidRPr="00DD7F88">
        <w:t>KTREE_OBJ_ROOT</w:t>
      </w:r>
      <w:r>
        <w:t>）</w:t>
      </w:r>
    </w:p>
    <w:p w:rsidR="0095186E" w:rsidRPr="00DD7F88" w:rsidRDefault="0095186E" w:rsidP="0095186E">
      <w:pPr>
        <w:shd w:val="clear" w:color="auto" w:fill="AEAAAA" w:themeFill="background2" w:themeFillShade="BF"/>
      </w:pPr>
      <w:r w:rsidRPr="00DD7F88">
        <w:t xml:space="preserve"> 19         mkdir -p $</w:t>
      </w:r>
      <w:r>
        <w:t>（</w:t>
      </w:r>
      <w:r w:rsidRPr="00DD7F88">
        <w:t>KTREE_OBJ_ROOT</w:t>
      </w:r>
      <w:r>
        <w:t>）</w:t>
      </w:r>
      <w:r w:rsidRPr="00DD7F88">
        <w:t>/init</w:t>
      </w:r>
    </w:p>
    <w:p w:rsidR="0095186E" w:rsidRPr="00DD7F88" w:rsidRDefault="0095186E" w:rsidP="0095186E">
      <w:pPr>
        <w:shd w:val="clear" w:color="auto" w:fill="AEAAAA" w:themeFill="background2" w:themeFillShade="BF"/>
      </w:pPr>
      <w:r w:rsidRPr="00DD7F88">
        <w:t xml:space="preserve"> 20         mkdir -p $</w:t>
      </w:r>
      <w:r>
        <w:t>（</w:t>
      </w:r>
      <w:r w:rsidRPr="00DD7F88">
        <w:t>KTREE_OBJ_ROOT</w:t>
      </w:r>
      <w:r>
        <w:t>）</w:t>
      </w:r>
      <w:r w:rsidRPr="00DD7F88">
        <w:t>/trap</w:t>
      </w:r>
    </w:p>
    <w:p w:rsidR="0095186E" w:rsidRPr="00DD7F88" w:rsidRDefault="0095186E" w:rsidP="0095186E">
      <w:pPr>
        <w:shd w:val="clear" w:color="auto" w:fill="AEAAAA" w:themeFill="background2" w:themeFillShade="BF"/>
      </w:pPr>
      <w:r w:rsidRPr="00DD7F88">
        <w:t xml:space="preserve"> 21         mkdir -p $</w:t>
      </w:r>
      <w:r>
        <w:t>（</w:t>
      </w:r>
      <w:r w:rsidRPr="00DD7F88">
        <w:t>KTREE_OBJ_ROOT</w:t>
      </w:r>
      <w:r>
        <w:t>）</w:t>
      </w:r>
      <w:r w:rsidRPr="00DD7F88">
        <w:t>/process</w:t>
      </w:r>
    </w:p>
    <w:p w:rsidR="0095186E" w:rsidRPr="00DD7F88" w:rsidRDefault="0095186E" w:rsidP="0095186E">
      <w:pPr>
        <w:shd w:val="clear" w:color="auto" w:fill="AEAAAA" w:themeFill="background2" w:themeFillShade="BF"/>
      </w:pPr>
      <w:r w:rsidRPr="00DD7F88">
        <w:t xml:space="preserve"> 22         mkdir -p $</w:t>
      </w:r>
      <w:r>
        <w:t>（</w:t>
      </w:r>
      <w:r w:rsidRPr="00DD7F88">
        <w:t>KTREE_OBJ_ROOT</w:t>
      </w:r>
      <w:r>
        <w:t>）</w:t>
      </w:r>
      <w:r w:rsidRPr="00DD7F88">
        <w:t>/module</w:t>
      </w:r>
    </w:p>
    <w:p w:rsidR="0095186E" w:rsidRPr="00DD7F88" w:rsidRDefault="0095186E" w:rsidP="0095186E">
      <w:pPr>
        <w:shd w:val="clear" w:color="auto" w:fill="AEAAAA" w:themeFill="background2" w:themeFillShade="BF"/>
      </w:pPr>
      <w:r w:rsidRPr="00DD7F88">
        <w:t xml:space="preserve"> 23</w:t>
      </w:r>
    </w:p>
    <w:p w:rsidR="0095186E" w:rsidRPr="00DD7F88" w:rsidRDefault="0095186E" w:rsidP="0095186E">
      <w:pPr>
        <w:shd w:val="clear" w:color="auto" w:fill="AEAAAA" w:themeFill="background2" w:themeFillShade="BF"/>
      </w:pPr>
      <w:r w:rsidRPr="00DD7F88">
        <w:t xml:space="preserve"> 24 ifeq  </w:t>
      </w:r>
      <w:r>
        <w:t>（</w:t>
      </w:r>
      <w:r w:rsidRPr="00DD7F88">
        <w:t>$</w:t>
      </w:r>
      <w:r>
        <w:t>（</w:t>
      </w:r>
      <w:r w:rsidRPr="00DD7F88">
        <w:t>ON_FPGA</w:t>
      </w:r>
      <w:r>
        <w:t>）</w:t>
      </w:r>
      <w:r w:rsidRPr="00DD7F88">
        <w:t>, y</w:t>
      </w:r>
      <w:r>
        <w:t>）</w:t>
      </w:r>
    </w:p>
    <w:p w:rsidR="0095186E" w:rsidRPr="00DD7F88" w:rsidRDefault="0095186E" w:rsidP="0095186E">
      <w:pPr>
        <w:shd w:val="clear" w:color="auto" w:fill="AEAAAA" w:themeFill="background2" w:themeFillShade="BF"/>
      </w:pPr>
      <w:r w:rsidRPr="00DD7F88">
        <w:t xml:space="preserve"> 25 MACH_DEF </w:t>
      </w:r>
      <w:r>
        <w:t>：</w:t>
      </w:r>
      <w:r w:rsidRPr="00DD7F88">
        <w:t>= -DMACH_FPGA</w:t>
      </w:r>
    </w:p>
    <w:p w:rsidR="0095186E" w:rsidRPr="00DD7F88" w:rsidRDefault="0095186E" w:rsidP="0095186E">
      <w:pPr>
        <w:shd w:val="clear" w:color="auto" w:fill="AEAAAA" w:themeFill="background2" w:themeFillShade="BF"/>
      </w:pPr>
      <w:r w:rsidRPr="00DD7F88">
        <w:t xml:space="preserve"> 26 else</w:t>
      </w:r>
    </w:p>
    <w:p w:rsidR="0095186E" w:rsidRPr="00DD7F88" w:rsidRDefault="0095186E" w:rsidP="0095186E">
      <w:pPr>
        <w:shd w:val="clear" w:color="auto" w:fill="AEAAAA" w:themeFill="background2" w:themeFillShade="BF"/>
      </w:pPr>
      <w:r w:rsidRPr="00DD7F88">
        <w:t xml:space="preserve"> 27 MACH_DEF </w:t>
      </w:r>
      <w:r>
        <w:t>：</w:t>
      </w:r>
      <w:r w:rsidRPr="00DD7F88">
        <w:t>= -DMACH_QEMU</w:t>
      </w:r>
    </w:p>
    <w:p w:rsidR="0095186E" w:rsidRPr="00DD7F88" w:rsidRDefault="0095186E" w:rsidP="0095186E">
      <w:pPr>
        <w:shd w:val="clear" w:color="auto" w:fill="AEAAAA" w:themeFill="background2" w:themeFillShade="BF"/>
      </w:pPr>
      <w:r w:rsidRPr="00DD7F88">
        <w:lastRenderedPageBreak/>
        <w:t xml:space="preserve"> 28 endif</w:t>
      </w:r>
    </w:p>
    <w:p w:rsidR="0095186E" w:rsidRPr="00DD7F88" w:rsidRDefault="0095186E" w:rsidP="0095186E">
      <w:pPr>
        <w:shd w:val="clear" w:color="auto" w:fill="AEAAAA" w:themeFill="background2" w:themeFillShade="BF"/>
      </w:pPr>
      <w:r w:rsidRPr="00DD7F88">
        <w:t xml:space="preserve"> 29</w:t>
      </w:r>
    </w:p>
    <w:p w:rsidR="0095186E" w:rsidRPr="00DD7F88" w:rsidRDefault="0095186E" w:rsidP="0095186E">
      <w:pPr>
        <w:shd w:val="clear" w:color="auto" w:fill="AEAAAA" w:themeFill="background2" w:themeFillShade="BF"/>
      </w:pPr>
      <w:r w:rsidRPr="00DD7F88">
        <w:t xml:space="preserve"> 30 $</w:t>
      </w:r>
      <w:r>
        <w:t>（</w:t>
      </w:r>
      <w:r w:rsidRPr="00DD7F88">
        <w:t>MIPS_S_OBJ</w:t>
      </w:r>
      <w:r>
        <w:t>）：</w:t>
      </w:r>
      <w:r w:rsidRPr="00DD7F88">
        <w:t xml:space="preserve"> $</w:t>
      </w:r>
      <w:r>
        <w:t>（</w:t>
      </w:r>
      <w:r w:rsidRPr="00DD7F88">
        <w:t>KTREE_OBJ_ROOT</w:t>
      </w:r>
      <w:r>
        <w:t>）</w:t>
      </w:r>
      <w:r w:rsidRPr="00DD7F88">
        <w:t>/%.o</w:t>
      </w:r>
      <w:r>
        <w:t>：</w:t>
      </w:r>
      <w:r w:rsidRPr="00DD7F88">
        <w:t xml:space="preserve"> $</w:t>
      </w:r>
      <w:r>
        <w:t>（</w:t>
      </w:r>
      <w:r w:rsidRPr="00DD7F88">
        <w:t>ARCH_DIR</w:t>
      </w:r>
      <w:r>
        <w:t>）</w:t>
      </w:r>
      <w:r w:rsidRPr="00DD7F88">
        <w:t>/%.S</w:t>
      </w:r>
    </w:p>
    <w:p w:rsidR="0095186E" w:rsidRPr="00DD7F88" w:rsidRDefault="0095186E" w:rsidP="0095186E">
      <w:pPr>
        <w:shd w:val="clear" w:color="auto" w:fill="AEAAAA" w:themeFill="background2" w:themeFillShade="BF"/>
      </w:pPr>
      <w:r w:rsidRPr="00DD7F88">
        <w:t xml:space="preserve"> 31         $</w:t>
      </w:r>
      <w:r>
        <w:t>（</w:t>
      </w:r>
      <w:r w:rsidRPr="00DD7F88">
        <w:t>TARGET_CC</w:t>
      </w:r>
      <w:r>
        <w:t>）</w:t>
      </w:r>
      <w:r w:rsidRPr="00DD7F88">
        <w:t xml:space="preserve"> -g -ggdb -c -D__ASSEMBLY__ $</w:t>
      </w:r>
      <w:r>
        <w:t>（</w:t>
      </w:r>
      <w:r w:rsidRPr="00DD7F88">
        <w:t>MACH_DEF</w:t>
      </w:r>
      <w:r>
        <w:t>）</w:t>
      </w:r>
      <w:r w:rsidRPr="00DD7F88">
        <w:t xml:space="preserve"> -EL -mno-mips16 -msoft-float -march=m14k -G0 -Wformat -O0 -msoft-float $</w:t>
      </w:r>
      <w:r>
        <w:t>（</w:t>
      </w:r>
      <w:r w:rsidRPr="00DD7F88">
        <w:t>INCLUDES</w:t>
      </w:r>
      <w:r>
        <w:t>）</w:t>
      </w:r>
      <w:r w:rsidRPr="00DD7F88">
        <w:t xml:space="preserve"> $&lt;  -o $@</w:t>
      </w:r>
    </w:p>
    <w:p w:rsidR="0095186E" w:rsidRPr="00DD7F88" w:rsidRDefault="0095186E" w:rsidP="0095186E">
      <w:pPr>
        <w:shd w:val="clear" w:color="auto" w:fill="AEAAAA" w:themeFill="background2" w:themeFillShade="BF"/>
      </w:pPr>
      <w:r w:rsidRPr="00DD7F88">
        <w:t xml:space="preserve"> 32</w:t>
      </w:r>
    </w:p>
    <w:p w:rsidR="0095186E" w:rsidRPr="00DD7F88" w:rsidRDefault="0095186E" w:rsidP="0095186E">
      <w:pPr>
        <w:shd w:val="clear" w:color="auto" w:fill="AEAAAA" w:themeFill="background2" w:themeFillShade="BF"/>
      </w:pPr>
      <w:r w:rsidRPr="00DD7F88">
        <w:t xml:space="preserve"> 33 $</w:t>
      </w:r>
      <w:r>
        <w:t>（</w:t>
      </w:r>
      <w:r w:rsidRPr="00DD7F88">
        <w:t>KERNEL_ELF</w:t>
      </w:r>
      <w:r>
        <w:t>）：</w:t>
      </w:r>
      <w:r w:rsidRPr="00DD7F88">
        <w:t xml:space="preserve"> $</w:t>
      </w:r>
      <w:r>
        <w:t>（</w:t>
      </w:r>
      <w:r w:rsidRPr="00DD7F88">
        <w:t>LINK_FILE</w:t>
      </w:r>
      <w:r>
        <w:t>）</w:t>
      </w:r>
      <w:r w:rsidRPr="00DD7F88">
        <w:t xml:space="preserve"> $</w:t>
      </w:r>
      <w:r>
        <w:t>（</w:t>
      </w:r>
      <w:r w:rsidRPr="00DD7F88">
        <w:t>KERNEL_BUILTIN</w:t>
      </w:r>
      <w:r>
        <w:t>）</w:t>
      </w:r>
      <w:r w:rsidRPr="00DD7F88">
        <w:t xml:space="preserve"> $</w:t>
      </w:r>
      <w:r>
        <w:t>（</w:t>
      </w:r>
      <w:r w:rsidRPr="00DD7F88">
        <w:t>RAMDISK_OBJ</w:t>
      </w:r>
      <w:r>
        <w:t>）</w:t>
      </w:r>
      <w:r w:rsidRPr="00DD7F88">
        <w:t xml:space="preserve"> $</w:t>
      </w:r>
      <w:r>
        <w:t>（</w:t>
      </w:r>
      <w:r w:rsidRPr="00DD7F88">
        <w:t>MIPS_S_OBJ</w:t>
      </w:r>
      <w:r>
        <w:t>）</w:t>
      </w:r>
    </w:p>
    <w:p w:rsidR="0095186E" w:rsidRPr="00DD7F88" w:rsidRDefault="0095186E" w:rsidP="0095186E">
      <w:pPr>
        <w:shd w:val="clear" w:color="auto" w:fill="AEAAAA" w:themeFill="background2" w:themeFillShade="BF"/>
      </w:pPr>
      <w:r w:rsidRPr="00DD7F88">
        <w:t xml:space="preserve"> 34         @echo Linking uCore</w:t>
      </w:r>
    </w:p>
    <w:p w:rsidR="0095186E" w:rsidRPr="00DD7F88" w:rsidRDefault="0095186E" w:rsidP="0095186E">
      <w:pPr>
        <w:shd w:val="clear" w:color="auto" w:fill="AEAAAA" w:themeFill="background2" w:themeFillShade="BF"/>
      </w:pPr>
      <w:r w:rsidRPr="00DD7F88">
        <w:t xml:space="preserve"> 35         sed 's%_FILE_%$</w:t>
      </w:r>
      <w:r>
        <w:t>（</w:t>
      </w:r>
      <w:r w:rsidRPr="00DD7F88">
        <w:t>ROOTFS_IMG</w:t>
      </w:r>
      <w:r>
        <w:t>）</w:t>
      </w:r>
      <w:r w:rsidRPr="00DD7F88">
        <w:t>%g' tools/initrd_piggy.S.in &gt; $</w:t>
      </w:r>
      <w:r>
        <w:t>（</w:t>
      </w:r>
      <w:r w:rsidRPr="00DD7F88">
        <w:t>KTREE_OBJ_ROOT</w:t>
      </w:r>
      <w:r>
        <w:t>）</w:t>
      </w:r>
      <w:r w:rsidRPr="00DD7F88">
        <w:t>/initrd_piggy.S</w:t>
      </w:r>
    </w:p>
    <w:p w:rsidR="0095186E" w:rsidRPr="00DD7F88" w:rsidRDefault="0095186E" w:rsidP="0095186E">
      <w:pPr>
        <w:shd w:val="clear" w:color="auto" w:fill="AEAAAA" w:themeFill="background2" w:themeFillShade="BF"/>
      </w:pPr>
      <w:r w:rsidRPr="00DD7F88">
        <w:t xml:space="preserve"> 36         $</w:t>
      </w:r>
      <w:r>
        <w:t>（</w:t>
      </w:r>
      <w:r w:rsidRPr="00DD7F88">
        <w:t>CROSS_COMPILE</w:t>
      </w:r>
      <w:r>
        <w:t>）</w:t>
      </w:r>
      <w:r w:rsidRPr="00DD7F88">
        <w:t>as -g --gen-debug -EL -mno-micromips -msoft-float -march=m14k $</w:t>
      </w:r>
      <w:r>
        <w:t>（</w:t>
      </w:r>
      <w:r w:rsidRPr="00DD7F88">
        <w:t>KTREE_OBJ_ROOT</w:t>
      </w:r>
      <w:r>
        <w:t>）</w:t>
      </w:r>
      <w:r w:rsidRPr="00DD7F88">
        <w:t>/initrd_piggy.S -o $</w:t>
      </w:r>
      <w:r>
        <w:t>（</w:t>
      </w:r>
      <w:r w:rsidRPr="00DD7F88">
        <w:t>KTREE_OBJ_    ROOT</w:t>
      </w:r>
      <w:r>
        <w:t>）</w:t>
      </w:r>
      <w:r w:rsidRPr="00DD7F88">
        <w:t>/initrd.img.o</w:t>
      </w:r>
    </w:p>
    <w:p w:rsidR="0095186E" w:rsidRPr="00DD7F88" w:rsidRDefault="0095186E" w:rsidP="0095186E">
      <w:pPr>
        <w:shd w:val="clear" w:color="auto" w:fill="AEAAAA" w:themeFill="background2" w:themeFillShade="BF"/>
      </w:pPr>
      <w:r w:rsidRPr="00DD7F88">
        <w:t xml:space="preserve"> 37         $</w:t>
      </w:r>
      <w:r>
        <w:t>（</w:t>
      </w:r>
      <w:r w:rsidRPr="00DD7F88">
        <w:t>Q</w:t>
      </w:r>
      <w:r>
        <w:t>）</w:t>
      </w:r>
      <w:r w:rsidRPr="00DD7F88">
        <w:t>$</w:t>
      </w:r>
      <w:r>
        <w:t>（</w:t>
      </w:r>
      <w:r w:rsidRPr="00DD7F88">
        <w:t>TARGET_LD</w:t>
      </w:r>
      <w:r>
        <w:t>）</w:t>
      </w:r>
      <w:r w:rsidRPr="00DD7F88">
        <w:t xml:space="preserve"> $</w:t>
      </w:r>
      <w:r>
        <w:t>（</w:t>
      </w:r>
      <w:r w:rsidRPr="00DD7F88">
        <w:t>TARGET_LDFLAGS</w:t>
      </w:r>
      <w:r>
        <w:t>）</w:t>
      </w:r>
      <w:r w:rsidRPr="00DD7F88">
        <w:t xml:space="preserve"> -T $</w:t>
      </w:r>
      <w:r>
        <w:t>（</w:t>
      </w:r>
      <w:r w:rsidRPr="00DD7F88">
        <w:t>LINK_FILE</w:t>
      </w:r>
      <w:r>
        <w:t>）</w:t>
      </w:r>
      <w:r w:rsidRPr="00DD7F88">
        <w:t xml:space="preserve"> $</w:t>
      </w:r>
      <w:r>
        <w:t>（</w:t>
      </w:r>
      <w:r w:rsidRPr="00DD7F88">
        <w:t>KERNEL_BUILTIN</w:t>
      </w:r>
      <w:r>
        <w:t>）</w:t>
      </w:r>
      <w:r w:rsidRPr="00DD7F88">
        <w:t xml:space="preserve"> $</w:t>
      </w:r>
      <w:r>
        <w:t>（</w:t>
      </w:r>
      <w:r w:rsidRPr="00DD7F88">
        <w:t>RAMDISK_OBJ</w:t>
      </w:r>
      <w:r>
        <w:t>）</w:t>
      </w:r>
      <w:r w:rsidRPr="00DD7F88">
        <w:t xml:space="preserve"> $</w:t>
      </w:r>
      <w:r>
        <w:t>（</w:t>
      </w:r>
      <w:r w:rsidRPr="00DD7F88">
        <w:t>MIPS_S_OBJ</w:t>
      </w:r>
      <w:r>
        <w:t>）</w:t>
      </w:r>
      <w:r w:rsidRPr="00DD7F88">
        <w:t xml:space="preserve"> $</w:t>
      </w:r>
      <w:r>
        <w:t>（</w:t>
      </w:r>
      <w:r w:rsidRPr="00DD7F88">
        <w:t>KTREE_OBJ_ROOT</w:t>
      </w:r>
      <w:r>
        <w:t>）</w:t>
      </w:r>
      <w:r w:rsidRPr="00DD7F88">
        <w:t>/initrd.img    .o -o $@</w:t>
      </w:r>
    </w:p>
    <w:p w:rsidR="0095186E" w:rsidRPr="00DD7F88" w:rsidRDefault="0095186E" w:rsidP="0095186E">
      <w:pPr>
        <w:shd w:val="clear" w:color="auto" w:fill="AEAAAA" w:themeFill="background2" w:themeFillShade="BF"/>
      </w:pPr>
      <w:r w:rsidRPr="00DD7F88">
        <w:t xml:space="preserve"> 38         $</w:t>
      </w:r>
      <w:r>
        <w:t>（</w:t>
      </w:r>
      <w:r w:rsidRPr="00DD7F88">
        <w:t>CROSS_COMPILE</w:t>
      </w:r>
      <w:r>
        <w:t>）</w:t>
      </w:r>
      <w:r w:rsidRPr="00DD7F88">
        <w:t>objdump -d -S -l $@ 1&gt;$</w:t>
      </w:r>
      <w:r>
        <w:t>（</w:t>
      </w:r>
      <w:r w:rsidRPr="00DD7F88">
        <w:t>KTREE_OBJ_ROOT</w:t>
      </w:r>
      <w:r>
        <w:t>）</w:t>
      </w:r>
      <w:r w:rsidRPr="00DD7F88">
        <w:t>/u_dasm.txt</w:t>
      </w:r>
    </w:p>
    <w:p w:rsidR="0095186E" w:rsidRPr="00DD7F88" w:rsidRDefault="0095186E" w:rsidP="0095186E">
      <w:pPr>
        <w:shd w:val="clear" w:color="auto" w:fill="AEAAAA" w:themeFill="background2" w:themeFillShade="BF"/>
      </w:pPr>
      <w:r w:rsidRPr="00DD7F88">
        <w:t xml:space="preserve"> 39</w:t>
      </w:r>
    </w:p>
    <w:p w:rsidR="0095186E" w:rsidRPr="00DD7F88" w:rsidRDefault="0095186E" w:rsidP="0095186E">
      <w:pPr>
        <w:shd w:val="clear" w:color="auto" w:fill="AEAAAA" w:themeFill="background2" w:themeFillShade="BF"/>
      </w:pPr>
      <w:r w:rsidRPr="00DD7F88">
        <w:t xml:space="preserve"> 40 $</w:t>
      </w:r>
      <w:r>
        <w:t>（</w:t>
      </w:r>
      <w:r w:rsidRPr="00DD7F88">
        <w:t>BOOTSECT</w:t>
      </w:r>
      <w:r>
        <w:t>）：</w:t>
      </w:r>
      <w:r w:rsidRPr="00DD7F88">
        <w:t xml:space="preserve"> $</w:t>
      </w:r>
      <w:r>
        <w:t>（</w:t>
      </w:r>
      <w:r w:rsidRPr="00DD7F88">
        <w:t>OBJPATH_ROOT</w:t>
      </w:r>
      <w:r>
        <w:t>）</w:t>
      </w:r>
    </w:p>
    <w:p w:rsidR="0095186E" w:rsidRPr="00DD7F88" w:rsidRDefault="0095186E" w:rsidP="0095186E">
      <w:pPr>
        <w:shd w:val="clear" w:color="auto" w:fill="AEAAAA" w:themeFill="background2" w:themeFillShade="BF"/>
      </w:pPr>
      <w:r w:rsidRPr="00DD7F88">
        <w:t xml:space="preserve"> 41         $</w:t>
      </w:r>
      <w:r>
        <w:t>（</w:t>
      </w:r>
      <w:r w:rsidRPr="00DD7F88">
        <w:t>Q</w:t>
      </w:r>
      <w:r>
        <w:t>）</w:t>
      </w:r>
      <w:r w:rsidRPr="00DD7F88">
        <w:t>$</w:t>
      </w:r>
      <w:r>
        <w:t>（</w:t>
      </w:r>
      <w:r w:rsidRPr="00DD7F88">
        <w:t>MAKE</w:t>
      </w:r>
      <w:r>
        <w:t>）</w:t>
      </w:r>
      <w:r w:rsidRPr="00DD7F88">
        <w:t xml:space="preserve"> -C $</w:t>
      </w:r>
      <w:r>
        <w:t>（</w:t>
      </w:r>
      <w:r w:rsidRPr="00DD7F88">
        <w:t>BLTREE</w:t>
      </w:r>
      <w:r>
        <w:t>）</w:t>
      </w:r>
      <w:r w:rsidRPr="00DD7F88">
        <w:t xml:space="preserve"> -f $</w:t>
      </w:r>
      <w:r>
        <w:t>（</w:t>
      </w:r>
      <w:r w:rsidRPr="00DD7F88">
        <w:t>BLTREE</w:t>
      </w:r>
      <w:r>
        <w:t>）</w:t>
      </w:r>
      <w:r w:rsidRPr="00DD7F88">
        <w:t>/Makefile all</w:t>
      </w:r>
    </w:p>
    <w:p w:rsidR="0095186E" w:rsidRPr="00DD7F88" w:rsidRDefault="0095186E" w:rsidP="0095186E">
      <w:pPr>
        <w:shd w:val="clear" w:color="auto" w:fill="AEAAAA" w:themeFill="background2" w:themeFillShade="BF"/>
      </w:pPr>
      <w:r w:rsidRPr="00DD7F88">
        <w:t xml:space="preserve"> 42</w:t>
      </w:r>
    </w:p>
    <w:p w:rsidR="0095186E" w:rsidRPr="00DD7F88" w:rsidRDefault="0095186E" w:rsidP="0095186E">
      <w:pPr>
        <w:shd w:val="clear" w:color="auto" w:fill="AEAAAA" w:themeFill="background2" w:themeFillShade="BF"/>
      </w:pPr>
      <w:r w:rsidRPr="00DD7F88">
        <w:t xml:space="preserve"> 43 .PHONY</w:t>
      </w:r>
      <w:r>
        <w:t>：</w:t>
      </w:r>
      <w:r w:rsidRPr="00DD7F88">
        <w:t xml:space="preserve"> all clean FORCE</w:t>
      </w:r>
    </w:p>
    <w:p w:rsidR="0095186E" w:rsidRPr="00DD7F88" w:rsidRDefault="0095186E" w:rsidP="0095186E">
      <w:pPr>
        <w:shd w:val="clear" w:color="auto" w:fill="AEAAAA" w:themeFill="background2" w:themeFillShade="BF"/>
      </w:pPr>
      <w:r w:rsidRPr="00DD7F88">
        <w:t xml:space="preserve"> 44 all</w:t>
      </w:r>
      <w:r>
        <w:t>：</w:t>
      </w:r>
      <w:r w:rsidRPr="00DD7F88">
        <w:t xml:space="preserve"> $</w:t>
      </w:r>
      <w:r>
        <w:t>（</w:t>
      </w:r>
      <w:r w:rsidRPr="00DD7F88">
        <w:t>KERNEL_ELF</w:t>
      </w:r>
      <w:r>
        <w:t>）</w:t>
      </w:r>
    </w:p>
    <w:p w:rsidR="0095186E" w:rsidRPr="00DD7F88" w:rsidRDefault="0095186E" w:rsidP="0095186E">
      <w:pPr>
        <w:shd w:val="clear" w:color="auto" w:fill="AEAAAA" w:themeFill="background2" w:themeFillShade="BF"/>
      </w:pPr>
      <w:r w:rsidRPr="00DD7F88">
        <w:t xml:space="preserve"> 45</w:t>
      </w:r>
    </w:p>
    <w:p w:rsidR="0095186E" w:rsidRPr="00DD7F88" w:rsidRDefault="0095186E" w:rsidP="0095186E">
      <w:pPr>
        <w:shd w:val="clear" w:color="auto" w:fill="AEAAAA" w:themeFill="background2" w:themeFillShade="BF"/>
      </w:pPr>
      <w:r w:rsidRPr="00DD7F88">
        <w:t xml:space="preserve"> 46 FORCE</w:t>
      </w:r>
      <w:r>
        <w:t>：</w:t>
      </w:r>
    </w:p>
    <w:p w:rsidR="0095186E" w:rsidRPr="00DD7F88" w:rsidRDefault="0095186E" w:rsidP="0095186E">
      <w:pPr>
        <w:shd w:val="clear" w:color="auto" w:fill="AEAAAA" w:themeFill="background2" w:themeFillShade="BF"/>
      </w:pPr>
      <w:r w:rsidRPr="00DD7F88">
        <w:t xml:space="preserve"> 47</w:t>
      </w:r>
    </w:p>
    <w:p w:rsidR="0095186E" w:rsidRPr="00DD7F88" w:rsidRDefault="0095186E" w:rsidP="0095186E">
      <w:pPr>
        <w:shd w:val="clear" w:color="auto" w:fill="AEAAAA" w:themeFill="background2" w:themeFillShade="BF"/>
      </w:pPr>
      <w:r w:rsidRPr="00DD7F88">
        <w:t xml:space="preserve"> 48 clean</w:t>
      </w:r>
      <w:r>
        <w:t>：</w:t>
      </w:r>
    </w:p>
    <w:p w:rsidR="0095186E" w:rsidRPr="00DD7F88" w:rsidRDefault="0095186E" w:rsidP="0095186E">
      <w:pPr>
        <w:shd w:val="clear" w:color="auto" w:fill="AEAAAA" w:themeFill="background2" w:themeFillShade="BF"/>
      </w:pPr>
      <w:r w:rsidRPr="00DD7F88">
        <w:t xml:space="preserve"> 49         rm -f $</w:t>
      </w:r>
      <w:r>
        <w:t>（</w:t>
      </w:r>
      <w:r w:rsidRPr="00DD7F88">
        <w:t>KERNEL_ELF</w:t>
      </w:r>
      <w:r>
        <w:t>）</w:t>
      </w:r>
    </w:p>
    <w:p w:rsidR="0095186E" w:rsidRPr="00DD7F88" w:rsidRDefault="0095186E" w:rsidP="0095186E">
      <w:pPr>
        <w:pStyle w:val="20"/>
      </w:pPr>
      <w:r w:rsidRPr="00DD7F88">
        <w:rPr>
          <w:rFonts w:hint="eastAsia"/>
        </w:rPr>
        <w:t>我们先理清这个构建脚本的最终伪目标</w:t>
      </w:r>
      <w:r w:rsidRPr="00DD7F88">
        <w:rPr>
          <w:rFonts w:hint="eastAsia"/>
        </w:rPr>
        <w:t>all</w:t>
      </w:r>
      <w:r w:rsidRPr="00DD7F88">
        <w:rPr>
          <w:rFonts w:hint="eastAsia"/>
        </w:rPr>
        <w:t>的依赖路径，用箭头来表示依赖关系，如有</w:t>
      </w:r>
      <w:r w:rsidRPr="00DD7F88">
        <w:rPr>
          <w:rFonts w:hint="eastAsia"/>
        </w:rPr>
        <w:t>A</w:t>
      </w:r>
      <w:r w:rsidRPr="00DD7F88">
        <w:sym w:font="Wingdings" w:char="F0E0"/>
      </w:r>
      <w:r w:rsidRPr="00DD7F88">
        <w:t>B,C</w:t>
      </w:r>
      <w:r w:rsidRPr="00DD7F88">
        <w:rPr>
          <w:rFonts w:hint="eastAsia"/>
        </w:rPr>
        <w:t>就标识</w:t>
      </w:r>
      <w:r w:rsidRPr="00DD7F88">
        <w:rPr>
          <w:rFonts w:hint="eastAsia"/>
        </w:rPr>
        <w:t>A</w:t>
      </w:r>
      <w:r w:rsidRPr="00DD7F88">
        <w:rPr>
          <w:rFonts w:hint="eastAsia"/>
        </w:rPr>
        <w:t>依赖于</w:t>
      </w:r>
      <w:r w:rsidRPr="00DD7F88">
        <w:rPr>
          <w:rFonts w:hint="eastAsia"/>
        </w:rPr>
        <w:t>B</w:t>
      </w:r>
      <w:r w:rsidRPr="00DD7F88">
        <w:rPr>
          <w:rFonts w:hint="eastAsia"/>
        </w:rPr>
        <w:t>和</w:t>
      </w:r>
      <w:r w:rsidRPr="00DD7F88">
        <w:rPr>
          <w:rFonts w:hint="eastAsia"/>
        </w:rPr>
        <w:t>C</w:t>
      </w:r>
      <w:r w:rsidRPr="00DD7F88">
        <w:t xml:space="preserve"> </w:t>
      </w:r>
      <w:r w:rsidRPr="00DD7F88">
        <w:rPr>
          <w:rFonts w:hint="eastAsia"/>
        </w:rPr>
        <w:t>：</w:t>
      </w:r>
    </w:p>
    <w:p w:rsidR="0095186E" w:rsidRPr="00DD7F88" w:rsidRDefault="0095186E" w:rsidP="0095186E">
      <w:pPr>
        <w:pStyle w:val="20"/>
      </w:pPr>
      <w:r w:rsidRPr="00DD7F88">
        <w:t>a</w:t>
      </w:r>
      <w:r w:rsidRPr="00DD7F88">
        <w:rPr>
          <w:rFonts w:hint="eastAsia"/>
        </w:rPr>
        <w:t xml:space="preserve">ll </w:t>
      </w:r>
      <w:r w:rsidRPr="00DD7F88">
        <w:sym w:font="Wingdings" w:char="F0E0"/>
      </w:r>
      <w:r w:rsidRPr="00DD7F88">
        <w:t xml:space="preserve"> $</w:t>
      </w:r>
      <w:r>
        <w:t>（</w:t>
      </w:r>
      <w:r w:rsidRPr="00DD7F88">
        <w:t>KERNEL_ELF</w:t>
      </w:r>
      <w:r>
        <w:t>）</w:t>
      </w:r>
      <w:r w:rsidRPr="00DD7F88">
        <w:t xml:space="preserve"> </w:t>
      </w:r>
      <w:r w:rsidRPr="00DD7F88">
        <w:sym w:font="Wingdings" w:char="F0E0"/>
      </w:r>
      <w:r w:rsidRPr="00DD7F88">
        <w:t xml:space="preserve"> $</w:t>
      </w:r>
      <w:r>
        <w:t>（</w:t>
      </w:r>
      <w:r w:rsidRPr="00DD7F88">
        <w:t>LINK_FILE</w:t>
      </w:r>
      <w:r>
        <w:t>）</w:t>
      </w:r>
      <w:r w:rsidRPr="00DD7F88">
        <w:rPr>
          <w:rFonts w:hint="eastAsia"/>
        </w:rPr>
        <w:t>、</w:t>
      </w:r>
      <w:r w:rsidRPr="00DD7F88">
        <w:t>$</w:t>
      </w:r>
      <w:r>
        <w:t>（</w:t>
      </w:r>
      <w:r w:rsidRPr="00DD7F88">
        <w:t>KERNEL_BUILTIN</w:t>
      </w:r>
      <w:r>
        <w:t>）</w:t>
      </w:r>
      <w:r w:rsidRPr="00DD7F88">
        <w:rPr>
          <w:rFonts w:hint="eastAsia"/>
        </w:rPr>
        <w:t>、</w:t>
      </w:r>
      <w:r w:rsidRPr="00DD7F88">
        <w:t>$</w:t>
      </w:r>
      <w:r>
        <w:t>（</w:t>
      </w:r>
      <w:r w:rsidRPr="00DD7F88">
        <w:t>RAMDISK_OBJ</w:t>
      </w:r>
      <w:r>
        <w:t>）</w:t>
      </w:r>
      <w:r w:rsidRPr="00DD7F88">
        <w:rPr>
          <w:rFonts w:hint="eastAsia"/>
        </w:rPr>
        <w:t>、</w:t>
      </w:r>
      <w:r w:rsidRPr="00DD7F88">
        <w:t>$</w:t>
      </w:r>
      <w:r>
        <w:t>（</w:t>
      </w:r>
      <w:r w:rsidRPr="00DD7F88">
        <w:t>MIPS_S_OBJ</w:t>
      </w:r>
      <w:r>
        <w:t>）</w:t>
      </w:r>
    </w:p>
    <w:p w:rsidR="0095186E" w:rsidRPr="00DD7F88" w:rsidRDefault="0095186E" w:rsidP="0095186E">
      <w:pPr>
        <w:pStyle w:val="20"/>
      </w:pPr>
      <w:r w:rsidRPr="00DD7F88">
        <w:rPr>
          <w:rFonts w:hint="eastAsia"/>
        </w:rPr>
        <w:t>逐次查看被依赖的伪目标，我们发现：</w:t>
      </w:r>
    </w:p>
    <w:p w:rsidR="0095186E" w:rsidRPr="00DD7F88" w:rsidRDefault="0095186E" w:rsidP="0095186E">
      <w:pPr>
        <w:pStyle w:val="20"/>
      </w:pPr>
      <w:r w:rsidRPr="00DD7F88">
        <w:t>1</w:t>
      </w:r>
      <w:r>
        <w:rPr>
          <w:rFonts w:hint="eastAsia"/>
        </w:rPr>
        <w:t>）</w:t>
      </w:r>
      <w:r w:rsidRPr="00DD7F88">
        <w:rPr>
          <w:rFonts w:hint="eastAsia"/>
        </w:rPr>
        <w:t xml:space="preserve"> </w:t>
      </w:r>
      <w:r w:rsidRPr="00DD7F88">
        <w:t>$</w:t>
      </w:r>
      <w:r>
        <w:t>（</w:t>
      </w:r>
      <w:r w:rsidRPr="00DD7F88">
        <w:t>LINK_FILE</w:t>
      </w:r>
      <w:r>
        <w:t>）</w:t>
      </w:r>
      <w:r w:rsidRPr="00DD7F88">
        <w:t xml:space="preserve"> = $</w:t>
      </w:r>
      <w:r>
        <w:t>（</w:t>
      </w:r>
      <w:r w:rsidRPr="00DD7F88">
        <w:t>KTREE</w:t>
      </w:r>
      <w:r>
        <w:t>）</w:t>
      </w:r>
      <w:r w:rsidRPr="00DD7F88">
        <w:t>/ucore.ld = ./kern-ucore/ucore.ld</w:t>
      </w:r>
    </w:p>
    <w:p w:rsidR="0095186E" w:rsidRPr="00DD7F88" w:rsidRDefault="0095186E" w:rsidP="0095186E">
      <w:pPr>
        <w:pStyle w:val="20"/>
      </w:pPr>
      <w:r w:rsidRPr="00DD7F88">
        <w:t>2</w:t>
      </w:r>
      <w:r>
        <w:rPr>
          <w:rFonts w:hint="eastAsia"/>
        </w:rPr>
        <w:t>）</w:t>
      </w:r>
      <w:r w:rsidRPr="00DD7F88">
        <w:rPr>
          <w:rFonts w:hint="eastAsia"/>
        </w:rPr>
        <w:t xml:space="preserve"> </w:t>
      </w:r>
      <w:r w:rsidRPr="00DD7F88">
        <w:t>$</w:t>
      </w:r>
      <w:r>
        <w:t>（</w:t>
      </w:r>
      <w:r w:rsidRPr="00DD7F88">
        <w:t>KERNEL_BUILTIN</w:t>
      </w:r>
      <w:r>
        <w:t>）</w:t>
      </w:r>
      <w:r w:rsidRPr="00DD7F88">
        <w:t xml:space="preserve"> </w:t>
      </w:r>
      <w:r w:rsidRPr="00DD7F88">
        <w:rPr>
          <w:rFonts w:hint="eastAsia"/>
        </w:rPr>
        <w:t>是在</w:t>
      </w:r>
      <w:r w:rsidRPr="00DD7F88">
        <w:t>Makefile.image</w:t>
      </w:r>
      <w:r w:rsidRPr="00DD7F88">
        <w:rPr>
          <w:rFonts w:hint="eastAsia"/>
        </w:rPr>
        <w:t>脚本被调用时，从</w:t>
      </w:r>
      <w:r w:rsidRPr="00DD7F88">
        <w:t>Makefile.build</w:t>
      </w:r>
      <w:r w:rsidRPr="00DD7F88">
        <w:rPr>
          <w:rFonts w:hint="eastAsia"/>
        </w:rPr>
        <w:t>中传递过来的参数，它等于</w:t>
      </w:r>
      <w:r w:rsidRPr="00DD7F88">
        <w:t>$</w:t>
      </w:r>
      <w:r>
        <w:t>（</w:t>
      </w:r>
      <w:r w:rsidRPr="00DD7F88">
        <w:t>KTREE_OBJ_ROOT</w:t>
      </w:r>
      <w:r>
        <w:t>）</w:t>
      </w:r>
      <w:r w:rsidRPr="00DD7F88">
        <w:t>/kernel-builtin.o</w:t>
      </w:r>
      <w:r w:rsidRPr="00DD7F88">
        <w:rPr>
          <w:rFonts w:hint="eastAsia"/>
        </w:rPr>
        <w:t>，也就是</w:t>
      </w:r>
      <w:r w:rsidRPr="00DD7F88">
        <w:t>./obj/kernel/kernel-builtin.o</w:t>
      </w:r>
      <w:r w:rsidRPr="00DD7F88">
        <w:rPr>
          <w:rFonts w:hint="eastAsia"/>
        </w:rPr>
        <w:t>。</w:t>
      </w:r>
    </w:p>
    <w:p w:rsidR="0095186E" w:rsidRPr="00DD7F88" w:rsidRDefault="0095186E" w:rsidP="0095186E">
      <w:pPr>
        <w:pStyle w:val="20"/>
      </w:pPr>
      <w:r w:rsidRPr="00DD7F88">
        <w:t>3</w:t>
      </w:r>
      <w:r>
        <w:rPr>
          <w:rFonts w:hint="eastAsia"/>
        </w:rPr>
        <w:t>）</w:t>
      </w:r>
      <w:r w:rsidRPr="00DD7F88">
        <w:rPr>
          <w:rFonts w:hint="eastAsia"/>
        </w:rPr>
        <w:t xml:space="preserve"> </w:t>
      </w:r>
      <w:r w:rsidRPr="00DD7F88">
        <w:t>$</w:t>
      </w:r>
      <w:r>
        <w:t>（</w:t>
      </w:r>
      <w:r w:rsidRPr="00DD7F88">
        <w:t>RAMDISK_OBJ</w:t>
      </w:r>
      <w:r>
        <w:t>）</w:t>
      </w:r>
      <w:r w:rsidRPr="00DD7F88">
        <w:rPr>
          <w:rFonts w:hint="eastAsia"/>
        </w:rPr>
        <w:t>并无实际定义</w:t>
      </w:r>
    </w:p>
    <w:p w:rsidR="0095186E" w:rsidRPr="00DD7F88" w:rsidRDefault="0095186E" w:rsidP="0095186E">
      <w:pPr>
        <w:pStyle w:val="20"/>
      </w:pPr>
      <w:r w:rsidRPr="00DD7F88">
        <w:t>4</w:t>
      </w:r>
      <w:r>
        <w:rPr>
          <w:rFonts w:hint="eastAsia"/>
        </w:rPr>
        <w:t>）</w:t>
      </w:r>
      <w:r w:rsidRPr="00DD7F88">
        <w:rPr>
          <w:rFonts w:hint="eastAsia"/>
        </w:rPr>
        <w:t xml:space="preserve"> </w:t>
      </w:r>
      <w:r w:rsidRPr="00DD7F88">
        <w:t>$</w:t>
      </w:r>
      <w:r>
        <w:t>（</w:t>
      </w:r>
      <w:r w:rsidRPr="00DD7F88">
        <w:t>MIPS_S_OBJ</w:t>
      </w:r>
      <w:r>
        <w:t>）</w:t>
      </w:r>
      <w:r w:rsidRPr="00DD7F88">
        <w:rPr>
          <w:rFonts w:hint="eastAsia"/>
        </w:rPr>
        <w:t>实际上是先查找</w:t>
      </w:r>
      <w:r w:rsidRPr="00DD7F88">
        <w:t>./kern-ucore</w:t>
      </w:r>
      <w:r w:rsidRPr="00DD7F88">
        <w:rPr>
          <w:rFonts w:hint="eastAsia"/>
        </w:rPr>
        <w:t>下所有的</w:t>
      </w:r>
      <w:r w:rsidRPr="00DD7F88">
        <w:t>.S</w:t>
      </w:r>
      <w:r w:rsidRPr="00DD7F88">
        <w:rPr>
          <w:rFonts w:hint="eastAsia"/>
        </w:rPr>
        <w:t>汇编文件，将扩展名变为</w:t>
      </w:r>
      <w:r w:rsidRPr="00DD7F88">
        <w:t>.o</w:t>
      </w:r>
      <w:r w:rsidRPr="00DD7F88">
        <w:rPr>
          <w:rFonts w:hint="eastAsia"/>
        </w:rPr>
        <w:t>并将其路径替换为</w:t>
      </w:r>
      <w:r w:rsidRPr="00DD7F88">
        <w:t>./obj/kernel</w:t>
      </w:r>
      <w:r w:rsidRPr="00DD7F88">
        <w:rPr>
          <w:rFonts w:hint="eastAsia"/>
        </w:rPr>
        <w:t>后的结果。因为</w:t>
      </w:r>
      <w:r w:rsidRPr="00DD7F88">
        <w:t>./kern-ucore</w:t>
      </w:r>
      <w:r w:rsidRPr="00DD7F88">
        <w:rPr>
          <w:rFonts w:hint="eastAsia"/>
        </w:rPr>
        <w:t>下有</w:t>
      </w:r>
      <w:r w:rsidRPr="00DD7F88">
        <w:rPr>
          <w:rFonts w:hint="eastAsia"/>
        </w:rPr>
        <w:t>3</w:t>
      </w:r>
      <w:r w:rsidRPr="00DD7F88">
        <w:rPr>
          <w:rFonts w:hint="eastAsia"/>
        </w:rPr>
        <w:t>个</w:t>
      </w:r>
      <w:r w:rsidRPr="00DD7F88">
        <w:t>.S</w:t>
      </w:r>
      <w:r w:rsidRPr="00DD7F88">
        <w:rPr>
          <w:rFonts w:hint="eastAsia"/>
        </w:rPr>
        <w:t>文件，它们分别是</w:t>
      </w:r>
      <w:r w:rsidRPr="00DD7F88">
        <w:t>entry.S</w:t>
      </w:r>
      <w:r w:rsidRPr="00DD7F88">
        <w:rPr>
          <w:rFonts w:hint="eastAsia"/>
        </w:rPr>
        <w:t>、</w:t>
      </w:r>
      <w:r w:rsidRPr="00DD7F88">
        <w:t>exception.S</w:t>
      </w:r>
      <w:r w:rsidRPr="00DD7F88">
        <w:rPr>
          <w:rFonts w:hint="eastAsia"/>
        </w:rPr>
        <w:t>和</w:t>
      </w:r>
      <w:r w:rsidRPr="00DD7F88">
        <w:t>switch.S</w:t>
      </w:r>
      <w:r w:rsidRPr="00DD7F88">
        <w:rPr>
          <w:rFonts w:hint="eastAsia"/>
        </w:rPr>
        <w:t>，替换后，</w:t>
      </w:r>
      <w:r w:rsidRPr="00DD7F88">
        <w:t>$</w:t>
      </w:r>
      <w:r>
        <w:t>（</w:t>
      </w:r>
      <w:r w:rsidRPr="00DD7F88">
        <w:t>MIPS_S_OBJ</w:t>
      </w:r>
      <w:r>
        <w:t>）</w:t>
      </w:r>
      <w:r w:rsidRPr="00DD7F88">
        <w:rPr>
          <w:rFonts w:hint="eastAsia"/>
        </w:rPr>
        <w:t>的值为：</w:t>
      </w:r>
    </w:p>
    <w:p w:rsidR="0095186E" w:rsidRPr="00DD7F88" w:rsidRDefault="0095186E" w:rsidP="0095186E">
      <w:pPr>
        <w:pStyle w:val="20"/>
      </w:pPr>
      <w:r w:rsidRPr="00DD7F88">
        <w:t>$</w:t>
      </w:r>
      <w:r>
        <w:t>（</w:t>
      </w:r>
      <w:r w:rsidRPr="00DD7F88">
        <w:t>MIPS_S_OBJ</w:t>
      </w:r>
      <w:r>
        <w:t>）</w:t>
      </w:r>
      <w:r w:rsidRPr="00DD7F88">
        <w:t xml:space="preserve"> = ./obj/kernel/switch.o ./obj/kernel/exception.o ./obj/kernel/entry.o</w:t>
      </w:r>
    </w:p>
    <w:p w:rsidR="0095186E" w:rsidRPr="00DD7F88" w:rsidRDefault="0095186E" w:rsidP="0095186E">
      <w:pPr>
        <w:pStyle w:val="20"/>
      </w:pPr>
      <w:r w:rsidRPr="00DD7F88">
        <w:rPr>
          <w:rFonts w:hint="eastAsia"/>
        </w:rPr>
        <w:lastRenderedPageBreak/>
        <w:t>这样，</w:t>
      </w:r>
      <w:r w:rsidRPr="00DD7F88">
        <w:t>Makefile.image</w:t>
      </w:r>
      <w:r w:rsidRPr="00DD7F88">
        <w:rPr>
          <w:rFonts w:hint="eastAsia"/>
        </w:rPr>
        <w:t>最终的构建伪目标所依赖的伪目标就只有对</w:t>
      </w:r>
      <w:r w:rsidRPr="00DD7F88">
        <w:t>$</w:t>
      </w:r>
      <w:r>
        <w:t>（</w:t>
      </w:r>
      <w:r w:rsidRPr="00DD7F88">
        <w:t>MIPS_S_OBJ</w:t>
      </w:r>
      <w:r>
        <w:t>）</w:t>
      </w:r>
      <w:r w:rsidRPr="00DD7F88">
        <w:rPr>
          <w:rFonts w:hint="eastAsia"/>
        </w:rPr>
        <w:t>中所规定的</w:t>
      </w:r>
      <w:r w:rsidRPr="00DD7F88">
        <w:t>.o</w:t>
      </w:r>
      <w:r w:rsidRPr="00DD7F88">
        <w:rPr>
          <w:rFonts w:hint="eastAsia"/>
        </w:rPr>
        <w:t>文件的编译</w:t>
      </w:r>
      <w:r>
        <w:rPr>
          <w:rFonts w:hint="eastAsia"/>
        </w:rPr>
        <w:t>（</w:t>
      </w:r>
      <w:r w:rsidRPr="00DD7F88">
        <w:t>Makefile.image</w:t>
      </w:r>
      <w:r w:rsidRPr="00DD7F88">
        <w:rPr>
          <w:rFonts w:hint="eastAsia"/>
        </w:rPr>
        <w:t>的第</w:t>
      </w:r>
      <w:r w:rsidRPr="00DD7F88">
        <w:rPr>
          <w:rFonts w:hint="eastAsia"/>
        </w:rPr>
        <w:t>31</w:t>
      </w:r>
      <w:r w:rsidRPr="00DD7F88">
        <w:rPr>
          <w:rFonts w:hint="eastAsia"/>
        </w:rPr>
        <w:t>行</w:t>
      </w:r>
      <w:r>
        <w:rPr>
          <w:rFonts w:hint="eastAsia"/>
        </w:rPr>
        <w:t>）</w:t>
      </w:r>
      <w:r w:rsidRPr="00DD7F88">
        <w:rPr>
          <w:rFonts w:hint="eastAsia"/>
        </w:rPr>
        <w:t>。编译完成后，将进行第</w:t>
      </w:r>
      <w:r w:rsidRPr="00DD7F88">
        <w:rPr>
          <w:rFonts w:hint="eastAsia"/>
        </w:rPr>
        <w:t>35~38</w:t>
      </w:r>
      <w:r w:rsidRPr="00DD7F88">
        <w:rPr>
          <w:rFonts w:hint="eastAsia"/>
        </w:rPr>
        <w:t>行的动作。第</w:t>
      </w:r>
      <w:r w:rsidRPr="00DD7F88">
        <w:rPr>
          <w:rFonts w:hint="eastAsia"/>
        </w:rPr>
        <w:t>35</w:t>
      </w:r>
      <w:r w:rsidRPr="00DD7F88">
        <w:rPr>
          <w:rFonts w:hint="eastAsia"/>
        </w:rPr>
        <w:t>行的动作是根据</w:t>
      </w:r>
      <w:r w:rsidRPr="00DD7F88">
        <w:t>./kern-ucore/tools/initrd_piggy.S.in</w:t>
      </w:r>
      <w:r w:rsidRPr="00DD7F88">
        <w:rPr>
          <w:rFonts w:hint="eastAsia"/>
        </w:rPr>
        <w:t>的内容，替换</w:t>
      </w:r>
      <w:r>
        <w:rPr>
          <w:rFonts w:hint="eastAsia"/>
        </w:rPr>
        <w:t>（</w:t>
      </w:r>
      <w:r w:rsidRPr="00DD7F88">
        <w:t>sed</w:t>
      </w:r>
      <w:r w:rsidRPr="00DD7F88">
        <w:rPr>
          <w:rFonts w:hint="eastAsia"/>
        </w:rPr>
        <w:t>命令</w:t>
      </w:r>
      <w:r>
        <w:rPr>
          <w:rFonts w:hint="eastAsia"/>
        </w:rPr>
        <w:t>）</w:t>
      </w:r>
      <w:r w:rsidRPr="00DD7F88">
        <w:rPr>
          <w:rFonts w:hint="eastAsia"/>
        </w:rPr>
        <w:t>其中部分内容，将结果输出到</w:t>
      </w:r>
      <w:r w:rsidRPr="00DD7F88">
        <w:t>$</w:t>
      </w:r>
      <w:r>
        <w:t>（</w:t>
      </w:r>
      <w:r w:rsidRPr="00DD7F88">
        <w:t>KTREE_OBJ_ROOT</w:t>
      </w:r>
      <w:r>
        <w:t>）</w:t>
      </w:r>
      <w:r w:rsidRPr="00DD7F88">
        <w:t>/initrd_piggy.S</w:t>
      </w:r>
      <w:r w:rsidRPr="00DD7F88">
        <w:rPr>
          <w:rFonts w:hint="eastAsia"/>
        </w:rPr>
        <w:t>，也就是</w:t>
      </w:r>
      <w:r w:rsidRPr="00DD7F88">
        <w:t>./obj/kernel/initrd_piggy.S</w:t>
      </w:r>
      <w:r w:rsidRPr="00DD7F88">
        <w:rPr>
          <w:rFonts w:hint="eastAsia"/>
        </w:rPr>
        <w:t>中。</w:t>
      </w:r>
      <w:r w:rsidRPr="00DD7F88">
        <w:t>./kern-ucore/tools/initrd_piggy.S.in</w:t>
      </w:r>
      <w:r w:rsidRPr="00DD7F88">
        <w:rPr>
          <w:rFonts w:hint="eastAsia"/>
        </w:rPr>
        <w:t>中的内容为：</w:t>
      </w:r>
    </w:p>
    <w:p w:rsidR="0095186E" w:rsidRPr="00DD7F88" w:rsidRDefault="0095186E" w:rsidP="0095186E">
      <w:pPr>
        <w:shd w:val="clear" w:color="auto" w:fill="AEAAAA" w:themeFill="background2" w:themeFillShade="BF"/>
      </w:pPr>
      <w:r w:rsidRPr="00DD7F88">
        <w:t xml:space="preserve">  1 .section .data</w:t>
      </w:r>
    </w:p>
    <w:p w:rsidR="0095186E" w:rsidRPr="00DD7F88" w:rsidRDefault="0095186E" w:rsidP="0095186E">
      <w:pPr>
        <w:shd w:val="clear" w:color="auto" w:fill="AEAAAA" w:themeFill="background2" w:themeFillShade="BF"/>
      </w:pPr>
      <w:r w:rsidRPr="00DD7F88">
        <w:t xml:space="preserve">  2 .align 4 # which either means 4 or 2**4 depending on arch!</w:t>
      </w:r>
    </w:p>
    <w:p w:rsidR="0095186E" w:rsidRPr="00DD7F88" w:rsidRDefault="0095186E" w:rsidP="0095186E">
      <w:pPr>
        <w:shd w:val="clear" w:color="auto" w:fill="AEAAAA" w:themeFill="background2" w:themeFillShade="BF"/>
      </w:pPr>
      <w:r w:rsidRPr="00DD7F88">
        <w:t xml:space="preserve">  3</w:t>
      </w:r>
    </w:p>
    <w:p w:rsidR="0095186E" w:rsidRPr="00DD7F88" w:rsidRDefault="0095186E" w:rsidP="0095186E">
      <w:pPr>
        <w:shd w:val="clear" w:color="auto" w:fill="AEAAAA" w:themeFill="background2" w:themeFillShade="BF"/>
      </w:pPr>
      <w:r w:rsidRPr="00DD7F88">
        <w:t xml:space="preserve">  4 .global _initrd_begin</w:t>
      </w:r>
    </w:p>
    <w:p w:rsidR="0095186E" w:rsidRPr="00DD7F88" w:rsidRDefault="0095186E" w:rsidP="0095186E">
      <w:pPr>
        <w:shd w:val="clear" w:color="auto" w:fill="AEAAAA" w:themeFill="background2" w:themeFillShade="BF"/>
      </w:pPr>
      <w:r w:rsidRPr="00DD7F88">
        <w:t xml:space="preserve">  5 .type _initrd_begin, @object</w:t>
      </w:r>
    </w:p>
    <w:p w:rsidR="0095186E" w:rsidRPr="00DD7F88" w:rsidRDefault="0095186E" w:rsidP="0095186E">
      <w:pPr>
        <w:shd w:val="clear" w:color="auto" w:fill="AEAAAA" w:themeFill="background2" w:themeFillShade="BF"/>
      </w:pPr>
      <w:r w:rsidRPr="00DD7F88">
        <w:t xml:space="preserve">  6 _initrd_begin</w:t>
      </w:r>
      <w:r>
        <w:t>：</w:t>
      </w:r>
    </w:p>
    <w:p w:rsidR="0095186E" w:rsidRPr="00DD7F88" w:rsidRDefault="0095186E" w:rsidP="0095186E">
      <w:pPr>
        <w:shd w:val="clear" w:color="auto" w:fill="AEAAAA" w:themeFill="background2" w:themeFillShade="BF"/>
      </w:pPr>
      <w:r w:rsidRPr="00DD7F88">
        <w:t xml:space="preserve">  7 .incbin "_FILE_"</w:t>
      </w:r>
    </w:p>
    <w:p w:rsidR="0095186E" w:rsidRPr="00DD7F88" w:rsidRDefault="0095186E" w:rsidP="0095186E">
      <w:pPr>
        <w:shd w:val="clear" w:color="auto" w:fill="AEAAAA" w:themeFill="background2" w:themeFillShade="BF"/>
      </w:pPr>
      <w:r w:rsidRPr="00DD7F88">
        <w:t xml:space="preserve">  8</w:t>
      </w:r>
    </w:p>
    <w:p w:rsidR="0095186E" w:rsidRPr="00DD7F88" w:rsidRDefault="0095186E" w:rsidP="0095186E">
      <w:pPr>
        <w:shd w:val="clear" w:color="auto" w:fill="AEAAAA" w:themeFill="background2" w:themeFillShade="BF"/>
      </w:pPr>
      <w:r w:rsidRPr="00DD7F88">
        <w:t xml:space="preserve">  9 .align 4</w:t>
      </w:r>
    </w:p>
    <w:p w:rsidR="0095186E" w:rsidRPr="00DD7F88" w:rsidRDefault="0095186E" w:rsidP="0095186E">
      <w:pPr>
        <w:shd w:val="clear" w:color="auto" w:fill="AEAAAA" w:themeFill="background2" w:themeFillShade="BF"/>
      </w:pPr>
      <w:r w:rsidRPr="00DD7F88">
        <w:t xml:space="preserve"> 10 .global _initrd_end</w:t>
      </w:r>
    </w:p>
    <w:p w:rsidR="0095186E" w:rsidRPr="00DD7F88" w:rsidRDefault="0095186E" w:rsidP="0095186E">
      <w:pPr>
        <w:shd w:val="clear" w:color="auto" w:fill="AEAAAA" w:themeFill="background2" w:themeFillShade="BF"/>
      </w:pPr>
      <w:r w:rsidRPr="00DD7F88">
        <w:t xml:space="preserve"> 11 _initrd_end</w:t>
      </w:r>
      <w:r>
        <w:t>：</w:t>
      </w:r>
    </w:p>
    <w:p w:rsidR="0095186E" w:rsidRPr="00DD7F88" w:rsidRDefault="0095186E" w:rsidP="0095186E">
      <w:pPr>
        <w:pStyle w:val="20"/>
      </w:pPr>
      <w:r w:rsidRPr="00DD7F88">
        <w:rPr>
          <w:rFonts w:hint="eastAsia"/>
        </w:rPr>
        <w:t>结果替换后，输出文件</w:t>
      </w:r>
      <w:r w:rsidRPr="00DD7F88">
        <w:t>./obj/kernel/initrd_piggy.S</w:t>
      </w:r>
      <w:r w:rsidRPr="00DD7F88">
        <w:rPr>
          <w:rFonts w:hint="eastAsia"/>
        </w:rPr>
        <w:t>的内容为：</w:t>
      </w:r>
    </w:p>
    <w:p w:rsidR="0095186E" w:rsidRPr="00DD7F88" w:rsidRDefault="0095186E" w:rsidP="0095186E">
      <w:pPr>
        <w:shd w:val="clear" w:color="auto" w:fill="AEAAAA" w:themeFill="background2" w:themeFillShade="BF"/>
      </w:pPr>
      <w:r w:rsidRPr="00DD7F88">
        <w:t xml:space="preserve">  1 .section .data</w:t>
      </w:r>
    </w:p>
    <w:p w:rsidR="0095186E" w:rsidRPr="00DD7F88" w:rsidRDefault="0095186E" w:rsidP="0095186E">
      <w:pPr>
        <w:shd w:val="clear" w:color="auto" w:fill="AEAAAA" w:themeFill="background2" w:themeFillShade="BF"/>
      </w:pPr>
      <w:r w:rsidRPr="00DD7F88">
        <w:t xml:space="preserve">  2 .align 4 # which either means 4 or 2**4 depending on arch!</w:t>
      </w:r>
    </w:p>
    <w:p w:rsidR="0095186E" w:rsidRPr="00DD7F88" w:rsidRDefault="0095186E" w:rsidP="0095186E">
      <w:pPr>
        <w:shd w:val="clear" w:color="auto" w:fill="AEAAAA" w:themeFill="background2" w:themeFillShade="BF"/>
      </w:pPr>
      <w:r w:rsidRPr="00DD7F88">
        <w:t xml:space="preserve">  3</w:t>
      </w:r>
    </w:p>
    <w:p w:rsidR="0095186E" w:rsidRPr="00DD7F88" w:rsidRDefault="0095186E" w:rsidP="0095186E">
      <w:pPr>
        <w:shd w:val="clear" w:color="auto" w:fill="AEAAAA" w:themeFill="background2" w:themeFillShade="BF"/>
      </w:pPr>
      <w:r w:rsidRPr="00DD7F88">
        <w:t xml:space="preserve">  4 .global _initrd_begin</w:t>
      </w:r>
    </w:p>
    <w:p w:rsidR="0095186E" w:rsidRPr="00DD7F88" w:rsidRDefault="0095186E" w:rsidP="0095186E">
      <w:pPr>
        <w:shd w:val="clear" w:color="auto" w:fill="AEAAAA" w:themeFill="background2" w:themeFillShade="BF"/>
      </w:pPr>
      <w:r w:rsidRPr="00DD7F88">
        <w:t xml:space="preserve">  5 .type _initrd_begin, @object</w:t>
      </w:r>
    </w:p>
    <w:p w:rsidR="0095186E" w:rsidRPr="00DD7F88" w:rsidRDefault="0095186E" w:rsidP="0095186E">
      <w:pPr>
        <w:shd w:val="clear" w:color="auto" w:fill="AEAAAA" w:themeFill="background2" w:themeFillShade="BF"/>
      </w:pPr>
      <w:r w:rsidRPr="00DD7F88">
        <w:t xml:space="preserve">  6 _initrd_begin</w:t>
      </w:r>
      <w:r>
        <w:t>：</w:t>
      </w:r>
    </w:p>
    <w:p w:rsidR="0095186E" w:rsidRPr="00DD7F88" w:rsidRDefault="0095186E" w:rsidP="0095186E">
      <w:pPr>
        <w:shd w:val="clear" w:color="auto" w:fill="AEAAAA" w:themeFill="background2" w:themeFillShade="BF"/>
      </w:pPr>
      <w:r w:rsidRPr="00DD7F88">
        <w:t xml:space="preserve">  7 .incbin "D</w:t>
      </w:r>
      <w:r>
        <w:t>：</w:t>
      </w:r>
      <w:r w:rsidRPr="00DD7F88">
        <w:t>/Hos/hos-mips/obj/sfs-orig.img"</w:t>
      </w:r>
    </w:p>
    <w:p w:rsidR="0095186E" w:rsidRPr="00DD7F88" w:rsidRDefault="0095186E" w:rsidP="0095186E">
      <w:pPr>
        <w:shd w:val="clear" w:color="auto" w:fill="AEAAAA" w:themeFill="background2" w:themeFillShade="BF"/>
      </w:pPr>
      <w:r w:rsidRPr="00DD7F88">
        <w:t xml:space="preserve">  8</w:t>
      </w:r>
    </w:p>
    <w:p w:rsidR="0095186E" w:rsidRPr="00DD7F88" w:rsidRDefault="0095186E" w:rsidP="0095186E">
      <w:pPr>
        <w:shd w:val="clear" w:color="auto" w:fill="AEAAAA" w:themeFill="background2" w:themeFillShade="BF"/>
      </w:pPr>
      <w:r w:rsidRPr="00DD7F88">
        <w:t xml:space="preserve">  9 .align 4</w:t>
      </w:r>
    </w:p>
    <w:p w:rsidR="0095186E" w:rsidRPr="00DD7F88" w:rsidRDefault="0095186E" w:rsidP="0095186E">
      <w:pPr>
        <w:shd w:val="clear" w:color="auto" w:fill="AEAAAA" w:themeFill="background2" w:themeFillShade="BF"/>
      </w:pPr>
      <w:r w:rsidRPr="00DD7F88">
        <w:t xml:space="preserve"> 10 .global _initrd_end</w:t>
      </w:r>
    </w:p>
    <w:p w:rsidR="0095186E" w:rsidRPr="00DD7F88" w:rsidRDefault="0095186E" w:rsidP="0095186E">
      <w:pPr>
        <w:shd w:val="clear" w:color="auto" w:fill="AEAAAA" w:themeFill="background2" w:themeFillShade="BF"/>
      </w:pPr>
      <w:r w:rsidRPr="00DD7F88">
        <w:t xml:space="preserve"> 11 _initrd_end</w:t>
      </w:r>
      <w:r>
        <w:t>：</w:t>
      </w:r>
    </w:p>
    <w:p w:rsidR="0095186E" w:rsidRPr="00DD7F88" w:rsidRDefault="0095186E" w:rsidP="0095186E">
      <w:pPr>
        <w:pStyle w:val="20"/>
      </w:pPr>
      <w:r w:rsidRPr="00DD7F88">
        <w:rPr>
          <w:rFonts w:hint="eastAsia"/>
        </w:rPr>
        <w:t>对比两个文件，我们发现</w:t>
      </w:r>
      <w:r w:rsidRPr="00DD7F88">
        <w:t>initrd_piggy.S.in</w:t>
      </w:r>
      <w:r w:rsidRPr="00DD7F88">
        <w:rPr>
          <w:rFonts w:hint="eastAsia"/>
        </w:rPr>
        <w:t>文件中的</w:t>
      </w:r>
      <w:r w:rsidRPr="00DD7F88">
        <w:t>_FILE_</w:t>
      </w:r>
      <w:r w:rsidRPr="00DD7F88">
        <w:rPr>
          <w:rFonts w:hint="eastAsia"/>
        </w:rPr>
        <w:t>字符串被替换为</w:t>
      </w:r>
      <w:r w:rsidRPr="00DD7F88">
        <w:t>D</w:t>
      </w:r>
      <w:r>
        <w:t>：</w:t>
      </w:r>
      <w:r w:rsidRPr="00DD7F88">
        <w:t>/Hos/hos-mips/obj/sfs-orig.img</w:t>
      </w:r>
      <w:r w:rsidRPr="00DD7F88">
        <w:rPr>
          <w:rFonts w:hint="eastAsia"/>
        </w:rPr>
        <w:t>，也就是</w:t>
      </w:r>
      <w:r w:rsidRPr="00DD7F88">
        <w:t>Hos</w:t>
      </w:r>
      <w:r w:rsidRPr="00DD7F88">
        <w:rPr>
          <w:rFonts w:hint="eastAsia"/>
        </w:rPr>
        <w:t>构建过程中的第一步所生成的虚拟“磁盘镜像”文件！</w:t>
      </w:r>
      <w:r w:rsidRPr="00DD7F88">
        <w:t>initrd_piggy.S</w:t>
      </w:r>
      <w:r w:rsidRPr="00DD7F88">
        <w:rPr>
          <w:rFonts w:hint="eastAsia"/>
        </w:rPr>
        <w:t>文件的作用，是定义最终生成的</w:t>
      </w:r>
      <w:r w:rsidRPr="00DD7F88">
        <w:rPr>
          <w:rFonts w:hint="eastAsia"/>
        </w:rPr>
        <w:t>ELF</w:t>
      </w:r>
      <w:r w:rsidRPr="00DD7F88">
        <w:rPr>
          <w:rFonts w:hint="eastAsia"/>
        </w:rPr>
        <w:t>文件中的数据段</w:t>
      </w:r>
      <w:r>
        <w:rPr>
          <w:rFonts w:hint="eastAsia"/>
        </w:rPr>
        <w:t>（</w:t>
      </w:r>
      <w:r w:rsidRPr="00DD7F88">
        <w:t>.data</w:t>
      </w:r>
      <w:r>
        <w:rPr>
          <w:rFonts w:hint="eastAsia"/>
        </w:rPr>
        <w:t>）</w:t>
      </w:r>
      <w:r w:rsidRPr="00DD7F88">
        <w:rPr>
          <w:rFonts w:hint="eastAsia"/>
        </w:rPr>
        <w:t>，把第一步生成的“磁盘镜像”文件整体放到数据段的</w:t>
      </w:r>
      <w:r w:rsidRPr="00DD7F88">
        <w:t>_initrd_begin</w:t>
      </w:r>
      <w:r w:rsidRPr="00DD7F88">
        <w:rPr>
          <w:rFonts w:hint="eastAsia"/>
        </w:rPr>
        <w:t>和</w:t>
      </w:r>
      <w:r w:rsidRPr="00DD7F88">
        <w:t>_initrd_end</w:t>
      </w:r>
      <w:r w:rsidRPr="00DD7F88">
        <w:rPr>
          <w:rFonts w:hint="eastAsia"/>
        </w:rPr>
        <w:t>两个符号之间。</w:t>
      </w:r>
    </w:p>
    <w:p w:rsidR="0095186E" w:rsidRPr="00DD7F88" w:rsidRDefault="0095186E" w:rsidP="0095186E">
      <w:pPr>
        <w:pStyle w:val="20"/>
      </w:pPr>
      <w:r w:rsidRPr="00DD7F88">
        <w:rPr>
          <w:rFonts w:hint="eastAsia"/>
        </w:rPr>
        <w:t>接下来，我们回到</w:t>
      </w:r>
      <w:r w:rsidRPr="00DD7F88">
        <w:t>Makefile.image</w:t>
      </w:r>
      <w:r w:rsidRPr="00DD7F88">
        <w:rPr>
          <w:rFonts w:hint="eastAsia"/>
        </w:rPr>
        <w:t>脚本的</w:t>
      </w:r>
      <w:r w:rsidRPr="00DD7F88">
        <w:rPr>
          <w:rFonts w:hint="eastAsia"/>
        </w:rPr>
        <w:t>36</w:t>
      </w:r>
      <w:r w:rsidRPr="00DD7F88">
        <w:rPr>
          <w:rFonts w:hint="eastAsia"/>
        </w:rPr>
        <w:t>行，该行的动作是调用交叉编译器的汇编命令，生成</w:t>
      </w:r>
      <w:r w:rsidRPr="00DD7F88">
        <w:t>$</w:t>
      </w:r>
      <w:r>
        <w:t>（</w:t>
      </w:r>
      <w:r w:rsidRPr="00DD7F88">
        <w:t>KTREE_OBJ_ROOT</w:t>
      </w:r>
      <w:r>
        <w:t>）</w:t>
      </w:r>
      <w:r w:rsidRPr="00DD7F88">
        <w:t>/initrd.img.o</w:t>
      </w:r>
      <w:r w:rsidRPr="00DD7F88">
        <w:rPr>
          <w:rFonts w:hint="eastAsia"/>
        </w:rPr>
        <w:t>，也就是</w:t>
      </w:r>
      <w:r w:rsidRPr="00DD7F88">
        <w:t>./obj/kernel/initrd.img.o</w:t>
      </w:r>
      <w:r w:rsidRPr="00DD7F88">
        <w:rPr>
          <w:rFonts w:hint="eastAsia"/>
        </w:rPr>
        <w:t>。该文件是按照</w:t>
      </w:r>
      <w:r w:rsidRPr="00DD7F88">
        <w:t>initrd_piggy.S</w:t>
      </w:r>
      <w:r w:rsidRPr="00DD7F88">
        <w:rPr>
          <w:rFonts w:hint="eastAsia"/>
        </w:rPr>
        <w:t>文件所生成的</w:t>
      </w:r>
      <w:r w:rsidRPr="00DD7F88">
        <w:rPr>
          <w:rFonts w:hint="eastAsia"/>
        </w:rPr>
        <w:t>ELF</w:t>
      </w:r>
      <w:r w:rsidRPr="00DD7F88">
        <w:rPr>
          <w:rFonts w:hint="eastAsia"/>
        </w:rPr>
        <w:t>文件，只包含数据段，且将“磁盘镜像”文件“嵌”到该数据段中。我们再来到</w:t>
      </w:r>
      <w:r w:rsidRPr="00DD7F88">
        <w:t>Makefile.image</w:t>
      </w:r>
      <w:r w:rsidRPr="00DD7F88">
        <w:rPr>
          <w:rFonts w:hint="eastAsia"/>
        </w:rPr>
        <w:t>脚本的</w:t>
      </w:r>
      <w:r w:rsidRPr="00DD7F88">
        <w:rPr>
          <w:rFonts w:hint="eastAsia"/>
        </w:rPr>
        <w:t>3</w:t>
      </w:r>
      <w:r w:rsidRPr="00DD7F88">
        <w:t>7</w:t>
      </w:r>
      <w:r w:rsidRPr="00DD7F88">
        <w:rPr>
          <w:rFonts w:hint="eastAsia"/>
        </w:rPr>
        <w:t>行，将该行的宏定义替换后得到以下命令行：</w:t>
      </w:r>
    </w:p>
    <w:p w:rsidR="0095186E" w:rsidRPr="002E28F0" w:rsidRDefault="0095186E" w:rsidP="0095186E">
      <w:pPr>
        <w:pStyle w:val="20"/>
        <w:rPr>
          <w:shd w:val="clear" w:color="auto" w:fill="AEAAAA" w:themeFill="background2" w:themeFillShade="BF"/>
        </w:rPr>
      </w:pPr>
      <w:r w:rsidRPr="002E28F0">
        <w:rPr>
          <w:shd w:val="clear" w:color="auto" w:fill="AEAAAA" w:themeFill="background2" w:themeFillShade="BF"/>
        </w:rPr>
        <w:t xml:space="preserve">"mips-sde-elf-"ld -n -G 0 -static -EL -nostdlib -T ./kern-ucore/ucore.ld </w:t>
      </w:r>
      <w:r w:rsidRPr="002E28F0">
        <w:rPr>
          <w:rFonts w:hint="eastAsia"/>
          <w:shd w:val="clear" w:color="auto" w:fill="AEAAAA" w:themeFill="background2" w:themeFillShade="BF"/>
        </w:rPr>
        <w:t>.</w:t>
      </w:r>
      <w:r w:rsidRPr="002E28F0">
        <w:rPr>
          <w:shd w:val="clear" w:color="auto" w:fill="AEAAAA" w:themeFill="background2" w:themeFillShade="BF"/>
        </w:rPr>
        <w:t>/obj/kernel/kernel-builtin.o ./obj/kernel/switch.o  ./obj/kernel/exception.o  ./obj/kernel/entry.o ./obj/kernel/initrd.img.o -o ./obj/kernel/ucore-kernel-initrd</w:t>
      </w:r>
    </w:p>
    <w:p w:rsidR="0095186E" w:rsidRPr="00DD7F88" w:rsidRDefault="0095186E" w:rsidP="0095186E">
      <w:pPr>
        <w:pStyle w:val="20"/>
      </w:pPr>
      <w:r w:rsidRPr="00DD7F88">
        <w:rPr>
          <w:rFonts w:hint="eastAsia"/>
        </w:rPr>
        <w:t>该命令实际上是通过交叉编译器所提供的链接程序</w:t>
      </w:r>
      <w:r>
        <w:rPr>
          <w:rFonts w:hint="eastAsia"/>
        </w:rPr>
        <w:t>（</w:t>
      </w:r>
      <w:r w:rsidRPr="00DD7F88">
        <w:t>ld</w:t>
      </w:r>
      <w:r>
        <w:rPr>
          <w:rFonts w:hint="eastAsia"/>
        </w:rPr>
        <w:t>）</w:t>
      </w:r>
      <w:r w:rsidRPr="00DD7F88">
        <w:rPr>
          <w:rFonts w:hint="eastAsia"/>
        </w:rPr>
        <w:t>根据</w:t>
      </w:r>
      <w:r w:rsidRPr="00DD7F88">
        <w:t>./kern-ucore/ucore.ld</w:t>
      </w:r>
      <w:r w:rsidRPr="00DD7F88">
        <w:rPr>
          <w:rFonts w:hint="eastAsia"/>
        </w:rPr>
        <w:t>模版，生成</w:t>
      </w:r>
      <w:r w:rsidRPr="00DD7F88">
        <w:rPr>
          <w:rFonts w:hint="eastAsia"/>
        </w:rPr>
        <w:t>ELF</w:t>
      </w:r>
      <w:r w:rsidRPr="00DD7F88">
        <w:rPr>
          <w:rFonts w:hint="eastAsia"/>
        </w:rPr>
        <w:t>文件。构造该</w:t>
      </w:r>
      <w:r w:rsidRPr="00DD7F88">
        <w:rPr>
          <w:rFonts w:hint="eastAsia"/>
        </w:rPr>
        <w:t>ELF</w:t>
      </w:r>
      <w:r w:rsidRPr="00DD7F88">
        <w:rPr>
          <w:rFonts w:hint="eastAsia"/>
        </w:rPr>
        <w:t>文件的输入有：构建第二步生成的内核镜像</w:t>
      </w:r>
      <w:r>
        <w:rPr>
          <w:rFonts w:hint="eastAsia"/>
        </w:rPr>
        <w:t>（</w:t>
      </w:r>
      <w:r w:rsidRPr="00DD7F88">
        <w:t>./obj/kernel/kernel-builtin.o</w:t>
      </w:r>
      <w:r>
        <w:rPr>
          <w:rFonts w:hint="eastAsia"/>
        </w:rPr>
        <w:t>）</w:t>
      </w:r>
      <w:r w:rsidRPr="00DD7F88">
        <w:rPr>
          <w:rFonts w:hint="eastAsia"/>
        </w:rPr>
        <w:t>；根据</w:t>
      </w:r>
      <w:r w:rsidRPr="00DD7F88">
        <w:t>.S</w:t>
      </w:r>
      <w:r w:rsidRPr="00DD7F88">
        <w:rPr>
          <w:rFonts w:hint="eastAsia"/>
        </w:rPr>
        <w:t>编译生成的</w:t>
      </w:r>
      <w:r w:rsidRPr="00DD7F88">
        <w:t>.o</w:t>
      </w:r>
      <w:r w:rsidRPr="00DD7F88">
        <w:rPr>
          <w:rFonts w:hint="eastAsia"/>
        </w:rPr>
        <w:t>文件</w:t>
      </w:r>
      <w:r>
        <w:rPr>
          <w:rFonts w:hint="eastAsia"/>
        </w:rPr>
        <w:t>（</w:t>
      </w:r>
      <w:r w:rsidRPr="00DD7F88">
        <w:t>./obj/kernel/switch.o</w:t>
      </w:r>
      <w:r w:rsidRPr="00DD7F88">
        <w:rPr>
          <w:rFonts w:hint="eastAsia"/>
        </w:rPr>
        <w:t>、</w:t>
      </w:r>
      <w:r w:rsidRPr="00DD7F88">
        <w:t>./obj/kernel/exception.o</w:t>
      </w:r>
      <w:r w:rsidRPr="00DD7F88">
        <w:rPr>
          <w:rFonts w:hint="eastAsia"/>
        </w:rPr>
        <w:t>和</w:t>
      </w:r>
      <w:r w:rsidRPr="00DD7F88">
        <w:t>./obj/kernel/entry.o</w:t>
      </w:r>
      <w:r>
        <w:rPr>
          <w:rFonts w:hint="eastAsia"/>
        </w:rPr>
        <w:t>）</w:t>
      </w:r>
      <w:r w:rsidRPr="00DD7F88">
        <w:rPr>
          <w:rFonts w:hint="eastAsia"/>
        </w:rPr>
        <w:t>；以及刚刚生成的包含第一步构建过程所得到的“磁盘镜像”的</w:t>
      </w:r>
      <w:r w:rsidRPr="00DD7F88">
        <w:rPr>
          <w:rFonts w:hint="eastAsia"/>
        </w:rPr>
        <w:t>ELF</w:t>
      </w:r>
      <w:r w:rsidRPr="00DD7F88">
        <w:rPr>
          <w:rFonts w:hint="eastAsia"/>
        </w:rPr>
        <w:t>文件</w:t>
      </w:r>
      <w:r>
        <w:rPr>
          <w:rFonts w:hint="eastAsia"/>
        </w:rPr>
        <w:t>（</w:t>
      </w:r>
      <w:r w:rsidRPr="00DD7F88">
        <w:t>./obj/kernel/initrd.img.o</w:t>
      </w:r>
      <w:r>
        <w:rPr>
          <w:rFonts w:hint="eastAsia"/>
        </w:rPr>
        <w:t>）</w:t>
      </w:r>
      <w:r w:rsidRPr="00DD7F88">
        <w:rPr>
          <w:rFonts w:hint="eastAsia"/>
        </w:rPr>
        <w:t>。其中模版文件</w:t>
      </w:r>
      <w:r>
        <w:rPr>
          <w:rFonts w:hint="eastAsia"/>
        </w:rPr>
        <w:t>（</w:t>
      </w:r>
      <w:r w:rsidRPr="00DD7F88">
        <w:t>./kern-ucore/ucore.ld</w:t>
      </w:r>
      <w:r>
        <w:rPr>
          <w:rFonts w:hint="eastAsia"/>
        </w:rPr>
        <w:t>）</w:t>
      </w:r>
      <w:r w:rsidRPr="00DD7F88">
        <w:rPr>
          <w:rFonts w:hint="eastAsia"/>
        </w:rPr>
        <w:t>中重要的部分有：</w:t>
      </w:r>
    </w:p>
    <w:p w:rsidR="0095186E" w:rsidRPr="00DD7F88" w:rsidRDefault="0095186E" w:rsidP="0095186E">
      <w:pPr>
        <w:shd w:val="clear" w:color="auto" w:fill="AEAAAA" w:themeFill="background2" w:themeFillShade="BF"/>
      </w:pPr>
      <w:r w:rsidRPr="00DD7F88">
        <w:lastRenderedPageBreak/>
        <w:t xml:space="preserve">  1 OUTPUT_FORMAT</w:t>
      </w:r>
      <w:r>
        <w:t>（</w:t>
      </w:r>
      <w:r w:rsidRPr="00DD7F88">
        <w:t>elf32-tradlittlemips</w:t>
      </w:r>
      <w:r>
        <w:t>）</w:t>
      </w:r>
    </w:p>
    <w:p w:rsidR="0095186E" w:rsidRPr="00DD7F88" w:rsidRDefault="0095186E" w:rsidP="0095186E">
      <w:pPr>
        <w:shd w:val="clear" w:color="auto" w:fill="AEAAAA" w:themeFill="background2" w:themeFillShade="BF"/>
      </w:pPr>
      <w:r w:rsidRPr="00DD7F88">
        <w:t xml:space="preserve">  2 OUTPUT_ARCH</w:t>
      </w:r>
      <w:r>
        <w:t>（</w:t>
      </w:r>
      <w:r w:rsidRPr="00DD7F88">
        <w:t>mips</w:t>
      </w:r>
      <w:r>
        <w:t>：</w:t>
      </w:r>
      <w:r w:rsidRPr="00DD7F88">
        <w:t>isa32</w:t>
      </w:r>
      <w:r>
        <w:t>）</w:t>
      </w:r>
    </w:p>
    <w:p w:rsidR="0095186E" w:rsidRPr="00DD7F88" w:rsidRDefault="0095186E" w:rsidP="0095186E">
      <w:pPr>
        <w:shd w:val="clear" w:color="auto" w:fill="AEAAAA" w:themeFill="background2" w:themeFillShade="BF"/>
      </w:pPr>
      <w:r w:rsidRPr="00DD7F88">
        <w:t xml:space="preserve">  3 ENTRY</w:t>
      </w:r>
      <w:r>
        <w:t>（</w:t>
      </w:r>
      <w:r w:rsidRPr="00DD7F88">
        <w:t>kernel_entry</w:t>
      </w:r>
      <w:r>
        <w:t>）</w:t>
      </w:r>
    </w:p>
    <w:p w:rsidR="0095186E" w:rsidRPr="00DD7F88" w:rsidRDefault="0095186E" w:rsidP="0095186E">
      <w:pPr>
        <w:shd w:val="clear" w:color="auto" w:fill="AEAAAA" w:themeFill="background2" w:themeFillShade="BF"/>
      </w:pPr>
      <w:r w:rsidRPr="00DD7F88">
        <w:t xml:space="preserve">  4</w:t>
      </w:r>
    </w:p>
    <w:p w:rsidR="0095186E" w:rsidRPr="00DD7F88" w:rsidRDefault="0095186E" w:rsidP="0095186E">
      <w:pPr>
        <w:shd w:val="clear" w:color="auto" w:fill="AEAAAA" w:themeFill="background2" w:themeFillShade="BF"/>
      </w:pPr>
      <w:r w:rsidRPr="00DD7F88">
        <w:t xml:space="preserve">  5 SECTIONS</w:t>
      </w:r>
    </w:p>
    <w:p w:rsidR="0095186E" w:rsidRPr="00DD7F88" w:rsidRDefault="0095186E" w:rsidP="0095186E">
      <w:pPr>
        <w:shd w:val="clear" w:color="auto" w:fill="AEAAAA" w:themeFill="background2" w:themeFillShade="BF"/>
      </w:pPr>
      <w:r w:rsidRPr="00DD7F88">
        <w:t xml:space="preserve">  6 {</w:t>
      </w:r>
    </w:p>
    <w:p w:rsidR="0095186E" w:rsidRPr="00DD7F88" w:rsidRDefault="0095186E" w:rsidP="0095186E">
      <w:pPr>
        <w:shd w:val="clear" w:color="auto" w:fill="AEAAAA" w:themeFill="background2" w:themeFillShade="BF"/>
      </w:pPr>
      <w:r w:rsidRPr="00DD7F88">
        <w:t xml:space="preserve">  7   . = 0x80001000</w:t>
      </w:r>
      <w:r>
        <w:t>；</w:t>
      </w:r>
    </w:p>
    <w:p w:rsidR="0095186E" w:rsidRPr="00DD7F88" w:rsidRDefault="0095186E" w:rsidP="0095186E">
      <w:pPr>
        <w:shd w:val="clear" w:color="auto" w:fill="AEAAAA" w:themeFill="background2" w:themeFillShade="BF"/>
      </w:pPr>
      <w:r w:rsidRPr="00DD7F88">
        <w:t xml:space="preserve">  8   .text      </w:t>
      </w:r>
      <w:r>
        <w:t>：</w:t>
      </w:r>
    </w:p>
    <w:p w:rsidR="0095186E" w:rsidRPr="00DD7F88" w:rsidRDefault="0095186E" w:rsidP="0095186E">
      <w:pPr>
        <w:shd w:val="clear" w:color="auto" w:fill="AEAAAA" w:themeFill="background2" w:themeFillShade="BF"/>
      </w:pPr>
      <w:r w:rsidRPr="00DD7F88">
        <w:t xml:space="preserve">  9   {</w:t>
      </w:r>
    </w:p>
    <w:p w:rsidR="0095186E" w:rsidRPr="00DD7F88" w:rsidRDefault="0095186E" w:rsidP="0095186E">
      <w:pPr>
        <w:shd w:val="clear" w:color="auto" w:fill="AEAAAA" w:themeFill="background2" w:themeFillShade="BF"/>
      </w:pPr>
      <w:r w:rsidRPr="00DD7F88">
        <w:t xml:space="preserve"> 10     . = ALIGN</w:t>
      </w:r>
      <w:r>
        <w:t>（</w:t>
      </w:r>
      <w:r w:rsidRPr="00DD7F88">
        <w:t>4</w:t>
      </w:r>
      <w:r>
        <w:t>）；</w:t>
      </w:r>
    </w:p>
    <w:p w:rsidR="0095186E" w:rsidRPr="00DD7F88" w:rsidRDefault="0095186E" w:rsidP="0095186E">
      <w:pPr>
        <w:shd w:val="clear" w:color="auto" w:fill="AEAAAA" w:themeFill="background2" w:themeFillShade="BF"/>
      </w:pPr>
      <w:r w:rsidRPr="00DD7F88">
        <w:t xml:space="preserve"> 11     wrs_kernel_text_start = .</w:t>
      </w:r>
      <w:r>
        <w:t>；</w:t>
      </w:r>
      <w:r w:rsidRPr="00DD7F88">
        <w:t xml:space="preserve"> _wrs_kernel_text_start = .</w:t>
      </w:r>
      <w:r>
        <w:t>；</w:t>
      </w:r>
    </w:p>
    <w:p w:rsidR="0095186E" w:rsidRPr="00DD7F88" w:rsidRDefault="0095186E" w:rsidP="0095186E">
      <w:pPr>
        <w:shd w:val="clear" w:color="auto" w:fill="AEAAAA" w:themeFill="background2" w:themeFillShade="BF"/>
      </w:pPr>
      <w:r w:rsidRPr="00DD7F88">
        <w:t xml:space="preserve"> 12     *</w:t>
      </w:r>
      <w:r>
        <w:t>（</w:t>
      </w:r>
      <w:r w:rsidRPr="00DD7F88">
        <w:t>.startup</w:t>
      </w:r>
      <w:r>
        <w:t>）</w:t>
      </w:r>
    </w:p>
    <w:p w:rsidR="0095186E" w:rsidRPr="00DD7F88" w:rsidRDefault="0095186E" w:rsidP="0095186E">
      <w:pPr>
        <w:shd w:val="clear" w:color="auto" w:fill="AEAAAA" w:themeFill="background2" w:themeFillShade="BF"/>
      </w:pPr>
      <w:r w:rsidRPr="00DD7F88">
        <w:t xml:space="preserve"> 13     *</w:t>
      </w:r>
      <w:r>
        <w:t>（</w:t>
      </w:r>
      <w:r w:rsidRPr="00DD7F88">
        <w:t>.text</w:t>
      </w:r>
      <w:r>
        <w:t>）</w:t>
      </w:r>
    </w:p>
    <w:p w:rsidR="0095186E" w:rsidRPr="00DD7F88" w:rsidRDefault="0095186E" w:rsidP="0095186E">
      <w:pPr>
        <w:shd w:val="clear" w:color="auto" w:fill="AEAAAA" w:themeFill="background2" w:themeFillShade="BF"/>
      </w:pPr>
      <w:r w:rsidRPr="00DD7F88">
        <w:t xml:space="preserve"> 14     *</w:t>
      </w:r>
      <w:r>
        <w:t>（</w:t>
      </w:r>
      <w:r w:rsidRPr="00DD7F88">
        <w:t>.text.*</w:t>
      </w:r>
      <w:r>
        <w:t>）</w:t>
      </w:r>
    </w:p>
    <w:p w:rsidR="0095186E" w:rsidRPr="00DD7F88" w:rsidRDefault="0095186E" w:rsidP="0095186E">
      <w:pPr>
        <w:shd w:val="clear" w:color="auto" w:fill="AEAAAA" w:themeFill="background2" w:themeFillShade="BF"/>
      </w:pPr>
      <w:r w:rsidRPr="00DD7F88">
        <w:t xml:space="preserve"> 15     *</w:t>
      </w:r>
      <w:r>
        <w:t>（</w:t>
      </w:r>
      <w:r w:rsidRPr="00DD7F88">
        <w:t>.gnu.linkonce.t*</w:t>
      </w:r>
      <w:r>
        <w:t>）</w:t>
      </w:r>
    </w:p>
    <w:p w:rsidR="0095186E" w:rsidRPr="00DD7F88" w:rsidRDefault="0095186E" w:rsidP="0095186E">
      <w:pPr>
        <w:shd w:val="clear" w:color="auto" w:fill="AEAAAA" w:themeFill="background2" w:themeFillShade="BF"/>
      </w:pPr>
      <w:r w:rsidRPr="00DD7F88">
        <w:t xml:space="preserve"> 16     *</w:t>
      </w:r>
      <w:r>
        <w:t>（</w:t>
      </w:r>
      <w:r w:rsidRPr="00DD7F88">
        <w:t>.mips16.fn.*</w:t>
      </w:r>
      <w:r>
        <w:t>）</w:t>
      </w:r>
    </w:p>
    <w:p w:rsidR="0095186E" w:rsidRPr="00DD7F88" w:rsidRDefault="0095186E" w:rsidP="0095186E">
      <w:pPr>
        <w:shd w:val="clear" w:color="auto" w:fill="AEAAAA" w:themeFill="background2" w:themeFillShade="BF"/>
      </w:pPr>
      <w:r w:rsidRPr="00DD7F88">
        <w:t xml:space="preserve"> 17     *</w:t>
      </w:r>
      <w:r>
        <w:t>（</w:t>
      </w:r>
      <w:r w:rsidRPr="00DD7F88">
        <w:t>.mips16.call.*</w:t>
      </w:r>
      <w:r>
        <w:t>）</w:t>
      </w:r>
      <w:r w:rsidRPr="00DD7F88">
        <w:t xml:space="preserve"> /* for MIPS */</w:t>
      </w:r>
    </w:p>
    <w:p w:rsidR="0095186E" w:rsidRPr="00DD7F88" w:rsidRDefault="0095186E" w:rsidP="0095186E">
      <w:pPr>
        <w:shd w:val="clear" w:color="auto" w:fill="AEAAAA" w:themeFill="background2" w:themeFillShade="BF"/>
      </w:pPr>
      <w:r w:rsidRPr="00DD7F88">
        <w:t xml:space="preserve"> 18     *</w:t>
      </w:r>
      <w:r>
        <w:t>（</w:t>
      </w:r>
      <w:r w:rsidRPr="00DD7F88">
        <w:t>.rodata</w:t>
      </w:r>
      <w:r>
        <w:t>）</w:t>
      </w:r>
      <w:r w:rsidRPr="00DD7F88">
        <w:t xml:space="preserve"> *</w:t>
      </w:r>
      <w:r>
        <w:t>（</w:t>
      </w:r>
      <w:r w:rsidRPr="00DD7F88">
        <w:t>.rodata.*</w:t>
      </w:r>
      <w:r>
        <w:t>）</w:t>
      </w:r>
      <w:r w:rsidRPr="00DD7F88">
        <w:t xml:space="preserve"> *</w:t>
      </w:r>
      <w:r>
        <w:t>（</w:t>
      </w:r>
      <w:r w:rsidRPr="00DD7F88">
        <w:t>.gnu.linkonce.r*</w:t>
      </w:r>
      <w:r>
        <w:t>）</w:t>
      </w:r>
      <w:r w:rsidRPr="00DD7F88">
        <w:t xml:space="preserve"> *</w:t>
      </w:r>
      <w:r>
        <w:t>（</w:t>
      </w:r>
      <w:r w:rsidRPr="00DD7F88">
        <w:t>.rodata1</w:t>
      </w:r>
      <w:r>
        <w:t>）</w:t>
      </w:r>
    </w:p>
    <w:p w:rsidR="0095186E" w:rsidRPr="00DD7F88" w:rsidRDefault="0095186E" w:rsidP="0095186E">
      <w:pPr>
        <w:shd w:val="clear" w:color="auto" w:fill="AEAAAA" w:themeFill="background2" w:themeFillShade="BF"/>
      </w:pPr>
      <w:r w:rsidRPr="00DD7F88">
        <w:t xml:space="preserve"> 19     . = ALIGN</w:t>
      </w:r>
      <w:r>
        <w:t>（</w:t>
      </w:r>
      <w:r w:rsidRPr="00DD7F88">
        <w:t>4096</w:t>
      </w:r>
      <w:r>
        <w:t>）；</w:t>
      </w:r>
    </w:p>
    <w:p w:rsidR="0095186E" w:rsidRPr="00DD7F88" w:rsidRDefault="0095186E" w:rsidP="0095186E">
      <w:pPr>
        <w:shd w:val="clear" w:color="auto" w:fill="AEAAAA" w:themeFill="background2" w:themeFillShade="BF"/>
      </w:pPr>
      <w:r w:rsidRPr="00DD7F88">
        <w:t xml:space="preserve"> 20     *</w:t>
      </w:r>
      <w:r>
        <w:t>（</w:t>
      </w:r>
      <w:r w:rsidRPr="00DD7F88">
        <w:t>.ramexv</w:t>
      </w:r>
      <w:r>
        <w:t>）</w:t>
      </w:r>
    </w:p>
    <w:p w:rsidR="0095186E" w:rsidRPr="00DD7F88" w:rsidRDefault="0095186E" w:rsidP="0095186E">
      <w:pPr>
        <w:shd w:val="clear" w:color="auto" w:fill="AEAAAA" w:themeFill="background2" w:themeFillShade="BF"/>
      </w:pPr>
      <w:r w:rsidRPr="00DD7F88">
        <w:t xml:space="preserve"> 21   }</w:t>
      </w:r>
    </w:p>
    <w:p w:rsidR="0095186E" w:rsidRPr="00DD7F88" w:rsidRDefault="0095186E" w:rsidP="0095186E">
      <w:pPr>
        <w:shd w:val="clear" w:color="auto" w:fill="AEAAAA" w:themeFill="background2" w:themeFillShade="BF"/>
      </w:pPr>
      <w:r w:rsidRPr="00DD7F88">
        <w:t xml:space="preserve"> 22 . = ALIGN</w:t>
      </w:r>
      <w:r>
        <w:t>（</w:t>
      </w:r>
      <w:r w:rsidRPr="00DD7F88">
        <w:t>16</w:t>
      </w:r>
      <w:r>
        <w:t>）；</w:t>
      </w:r>
    </w:p>
    <w:p w:rsidR="0095186E" w:rsidRPr="00DD7F88" w:rsidRDefault="0095186E" w:rsidP="0095186E">
      <w:pPr>
        <w:shd w:val="clear" w:color="auto" w:fill="AEAAAA" w:themeFill="background2" w:themeFillShade="BF"/>
      </w:pPr>
      <w:r w:rsidRPr="00DD7F88">
        <w:t xml:space="preserve"> 23 wrs_kernel_text_end = .</w:t>
      </w:r>
      <w:r>
        <w:t>；</w:t>
      </w:r>
      <w:r w:rsidRPr="00DD7F88">
        <w:t xml:space="preserve"> _wrs_kernel_text_end = .</w:t>
      </w:r>
      <w:r>
        <w:t>；</w:t>
      </w:r>
    </w:p>
    <w:p w:rsidR="0095186E" w:rsidRPr="00DD7F88" w:rsidRDefault="0095186E" w:rsidP="0095186E">
      <w:pPr>
        <w:shd w:val="clear" w:color="auto" w:fill="AEAAAA" w:themeFill="background2" w:themeFillShade="BF"/>
      </w:pPr>
      <w:r w:rsidRPr="00DD7F88">
        <w:t xml:space="preserve"> 24 etext = .</w:t>
      </w:r>
      <w:r>
        <w:t>；</w:t>
      </w:r>
      <w:r w:rsidRPr="00DD7F88">
        <w:t xml:space="preserve"> _etext = .</w:t>
      </w:r>
      <w:r>
        <w:t>；</w:t>
      </w:r>
    </w:p>
    <w:p w:rsidR="0095186E" w:rsidRPr="00DD7F88" w:rsidRDefault="0095186E" w:rsidP="0095186E">
      <w:pPr>
        <w:shd w:val="clear" w:color="auto" w:fill="AEAAAA" w:themeFill="background2" w:themeFillShade="BF"/>
      </w:pPr>
      <w:r w:rsidRPr="00DD7F88">
        <w:t xml:space="preserve"> 25 .data ALIGN</w:t>
      </w:r>
      <w:r>
        <w:t>（</w:t>
      </w:r>
      <w:r w:rsidRPr="00DD7F88">
        <w:t>4</w:t>
      </w:r>
      <w:r>
        <w:t>）</w:t>
      </w:r>
      <w:r w:rsidRPr="00DD7F88">
        <w:t xml:space="preserve">   </w:t>
      </w:r>
      <w:r>
        <w:t>：</w:t>
      </w:r>
      <w:r w:rsidRPr="00DD7F88">
        <w:t xml:space="preserve"> AT</w:t>
      </w:r>
      <w:r>
        <w:t>（</w:t>
      </w:r>
      <w:r w:rsidRPr="00DD7F88">
        <w:t>etext</w:t>
      </w:r>
      <w:r>
        <w:t>）</w:t>
      </w:r>
    </w:p>
    <w:p w:rsidR="0095186E" w:rsidRPr="00DD7F88" w:rsidRDefault="0095186E" w:rsidP="0095186E">
      <w:pPr>
        <w:shd w:val="clear" w:color="auto" w:fill="AEAAAA" w:themeFill="background2" w:themeFillShade="BF"/>
      </w:pPr>
      <w:r w:rsidRPr="00DD7F88">
        <w:t xml:space="preserve"> 26 {</w:t>
      </w:r>
    </w:p>
    <w:p w:rsidR="0095186E" w:rsidRPr="00DD7F88" w:rsidRDefault="0095186E" w:rsidP="0095186E">
      <w:pPr>
        <w:shd w:val="clear" w:color="auto" w:fill="AEAAAA" w:themeFill="background2" w:themeFillShade="BF"/>
      </w:pPr>
      <w:r w:rsidRPr="00DD7F88">
        <w:t xml:space="preserve"> 27   wrs_kernel_data_start = .</w:t>
      </w:r>
      <w:r>
        <w:t>；</w:t>
      </w:r>
      <w:r w:rsidRPr="00DD7F88">
        <w:t xml:space="preserve"> _wrs_kernel_data_start = .</w:t>
      </w:r>
      <w:r>
        <w:t>；</w:t>
      </w:r>
    </w:p>
    <w:p w:rsidR="0095186E" w:rsidRPr="00DD7F88" w:rsidRDefault="0095186E" w:rsidP="0095186E">
      <w:pPr>
        <w:shd w:val="clear" w:color="auto" w:fill="AEAAAA" w:themeFill="background2" w:themeFillShade="BF"/>
      </w:pPr>
      <w:r w:rsidRPr="00DD7F88">
        <w:t xml:space="preserve"> 28   *</w:t>
      </w:r>
      <w:r>
        <w:t>（</w:t>
      </w:r>
      <w:r w:rsidRPr="00DD7F88">
        <w:t>.data</w:t>
      </w:r>
      <w:r>
        <w:t>）</w:t>
      </w:r>
    </w:p>
    <w:p w:rsidR="0095186E" w:rsidRPr="00DD7F88" w:rsidRDefault="0095186E" w:rsidP="0095186E">
      <w:pPr>
        <w:shd w:val="clear" w:color="auto" w:fill="AEAAAA" w:themeFill="background2" w:themeFillShade="BF"/>
      </w:pPr>
      <w:r w:rsidRPr="00DD7F88">
        <w:t xml:space="preserve"> 29   *</w:t>
      </w:r>
      <w:r>
        <w:t>（</w:t>
      </w:r>
      <w:r w:rsidRPr="00DD7F88">
        <w:t>.data.*</w:t>
      </w:r>
      <w:r>
        <w:t>）</w:t>
      </w:r>
    </w:p>
    <w:p w:rsidR="0095186E" w:rsidRPr="00DD7F88" w:rsidRDefault="0095186E" w:rsidP="0095186E">
      <w:pPr>
        <w:shd w:val="clear" w:color="auto" w:fill="AEAAAA" w:themeFill="background2" w:themeFillShade="BF"/>
      </w:pPr>
      <w:r w:rsidRPr="00DD7F88">
        <w:t xml:space="preserve"> 30   *</w:t>
      </w:r>
      <w:r>
        <w:t>（</w:t>
      </w:r>
      <w:r w:rsidRPr="00DD7F88">
        <w:t>.gnu.linkonce.d*</w:t>
      </w:r>
      <w:r>
        <w:t>）</w:t>
      </w:r>
    </w:p>
    <w:p w:rsidR="0095186E" w:rsidRPr="00DD7F88" w:rsidRDefault="0095186E" w:rsidP="0095186E">
      <w:pPr>
        <w:shd w:val="clear" w:color="auto" w:fill="AEAAAA" w:themeFill="background2" w:themeFillShade="BF"/>
      </w:pPr>
      <w:r w:rsidRPr="00DD7F88">
        <w:t xml:space="preserve"> 31   *</w:t>
      </w:r>
      <w:r>
        <w:t>（</w:t>
      </w:r>
      <w:r w:rsidRPr="00DD7F88">
        <w:t>.data1</w:t>
      </w:r>
      <w:r>
        <w:t>）</w:t>
      </w:r>
    </w:p>
    <w:p w:rsidR="0095186E" w:rsidRPr="00DD7F88" w:rsidRDefault="0095186E" w:rsidP="0095186E">
      <w:pPr>
        <w:shd w:val="clear" w:color="auto" w:fill="AEAAAA" w:themeFill="background2" w:themeFillShade="BF"/>
      </w:pPr>
      <w:r w:rsidRPr="00DD7F88">
        <w:t xml:space="preserve"> 32   *</w:t>
      </w:r>
      <w:r>
        <w:t>（</w:t>
      </w:r>
      <w:r w:rsidRPr="00DD7F88">
        <w:t>.eh_frame</w:t>
      </w:r>
      <w:r>
        <w:t>）</w:t>
      </w:r>
    </w:p>
    <w:p w:rsidR="0095186E" w:rsidRPr="00DD7F88" w:rsidRDefault="0095186E" w:rsidP="0095186E">
      <w:pPr>
        <w:shd w:val="clear" w:color="auto" w:fill="AEAAAA" w:themeFill="background2" w:themeFillShade="BF"/>
      </w:pPr>
      <w:r w:rsidRPr="00DD7F88">
        <w:t xml:space="preserve"> 33   *</w:t>
      </w:r>
      <w:r>
        <w:t>（</w:t>
      </w:r>
      <w:r w:rsidRPr="00DD7F88">
        <w:t>.gcc_except_table</w:t>
      </w:r>
      <w:r>
        <w:t>）</w:t>
      </w:r>
    </w:p>
    <w:p w:rsidR="0095186E" w:rsidRPr="00DD7F88" w:rsidRDefault="0095186E" w:rsidP="0095186E">
      <w:pPr>
        <w:shd w:val="clear" w:color="auto" w:fill="AEAAAA" w:themeFill="background2" w:themeFillShade="BF"/>
      </w:pPr>
      <w:r w:rsidRPr="00DD7F88">
        <w:t xml:space="preserve"> 34   . = ALIGN</w:t>
      </w:r>
      <w:r>
        <w:t>（</w:t>
      </w:r>
      <w:r w:rsidRPr="00DD7F88">
        <w:t>8</w:t>
      </w:r>
      <w:r>
        <w:t>）；</w:t>
      </w:r>
    </w:p>
    <w:p w:rsidR="0095186E" w:rsidRPr="00DD7F88" w:rsidRDefault="0095186E" w:rsidP="0095186E">
      <w:pPr>
        <w:shd w:val="clear" w:color="auto" w:fill="AEAAAA" w:themeFill="background2" w:themeFillShade="BF"/>
      </w:pPr>
      <w:r w:rsidRPr="00DD7F88">
        <w:t xml:space="preserve"> 35   _gp = . + 0x7ff0</w:t>
      </w:r>
      <w:r>
        <w:t>；</w:t>
      </w:r>
      <w:r w:rsidRPr="00DD7F88">
        <w:t xml:space="preserve">  /* set gp for MIPS startup code */</w:t>
      </w:r>
    </w:p>
    <w:p w:rsidR="0095186E" w:rsidRPr="00DD7F88" w:rsidRDefault="0095186E" w:rsidP="0095186E">
      <w:pPr>
        <w:shd w:val="clear" w:color="auto" w:fill="AEAAAA" w:themeFill="background2" w:themeFillShade="BF"/>
      </w:pPr>
      <w:r w:rsidRPr="00DD7F88">
        <w:t xml:space="preserve"> 36     /* got*, dynamic, sdata*, lit[48], and sbss should follow _gp */</w:t>
      </w:r>
    </w:p>
    <w:p w:rsidR="0095186E" w:rsidRPr="00DD7F88" w:rsidRDefault="0095186E" w:rsidP="0095186E">
      <w:pPr>
        <w:shd w:val="clear" w:color="auto" w:fill="AEAAAA" w:themeFill="background2" w:themeFillShade="BF"/>
      </w:pPr>
      <w:r w:rsidRPr="00DD7F88">
        <w:t xml:space="preserve"> 37   *</w:t>
      </w:r>
      <w:r>
        <w:t>（</w:t>
      </w:r>
      <w:r w:rsidRPr="00DD7F88">
        <w:t>.got.plt</w:t>
      </w:r>
      <w:r>
        <w:t>）</w:t>
      </w:r>
    </w:p>
    <w:p w:rsidR="0095186E" w:rsidRPr="00DD7F88" w:rsidRDefault="0095186E" w:rsidP="0095186E">
      <w:pPr>
        <w:shd w:val="clear" w:color="auto" w:fill="AEAAAA" w:themeFill="background2" w:themeFillShade="BF"/>
      </w:pPr>
      <w:r w:rsidRPr="00DD7F88">
        <w:t xml:space="preserve"> 38   *</w:t>
      </w:r>
      <w:r>
        <w:t>（</w:t>
      </w:r>
      <w:r w:rsidRPr="00DD7F88">
        <w:t>.got</w:t>
      </w:r>
      <w:r>
        <w:t>）</w:t>
      </w:r>
    </w:p>
    <w:p w:rsidR="0095186E" w:rsidRPr="00DD7F88" w:rsidRDefault="0095186E" w:rsidP="0095186E">
      <w:pPr>
        <w:shd w:val="clear" w:color="auto" w:fill="AEAAAA" w:themeFill="background2" w:themeFillShade="BF"/>
      </w:pPr>
      <w:r w:rsidRPr="00DD7F88">
        <w:t xml:space="preserve"> 39   *</w:t>
      </w:r>
      <w:r>
        <w:t>（</w:t>
      </w:r>
      <w:r w:rsidRPr="00DD7F88">
        <w:t>.dynamic</w:t>
      </w:r>
      <w:r>
        <w:t>）</w:t>
      </w:r>
    </w:p>
    <w:p w:rsidR="0095186E" w:rsidRPr="00DD7F88" w:rsidRDefault="0095186E" w:rsidP="0095186E">
      <w:pPr>
        <w:shd w:val="clear" w:color="auto" w:fill="AEAAAA" w:themeFill="background2" w:themeFillShade="BF"/>
      </w:pPr>
      <w:r w:rsidRPr="00DD7F88">
        <w:t xml:space="preserve"> 40   *</w:t>
      </w:r>
      <w:r>
        <w:t>（</w:t>
      </w:r>
      <w:r w:rsidRPr="00DD7F88">
        <w:t>.got2</w:t>
      </w:r>
      <w:r>
        <w:t>）</w:t>
      </w:r>
    </w:p>
    <w:p w:rsidR="0095186E" w:rsidRPr="00DD7F88" w:rsidRDefault="0095186E" w:rsidP="0095186E">
      <w:pPr>
        <w:shd w:val="clear" w:color="auto" w:fill="AEAAAA" w:themeFill="background2" w:themeFillShade="BF"/>
      </w:pPr>
      <w:r w:rsidRPr="00DD7F88">
        <w:t xml:space="preserve"> 41   *</w:t>
      </w:r>
      <w:r>
        <w:t>（</w:t>
      </w:r>
      <w:r w:rsidRPr="00DD7F88">
        <w:t>.sdata</w:t>
      </w:r>
      <w:r>
        <w:t>）</w:t>
      </w:r>
      <w:r w:rsidRPr="00DD7F88">
        <w:t xml:space="preserve"> *</w:t>
      </w:r>
      <w:r>
        <w:t>（</w:t>
      </w:r>
      <w:r w:rsidRPr="00DD7F88">
        <w:t>.sdata.*</w:t>
      </w:r>
      <w:r>
        <w:t>）</w:t>
      </w:r>
      <w:r w:rsidRPr="00DD7F88">
        <w:t xml:space="preserve"> *</w:t>
      </w:r>
      <w:r>
        <w:t>（</w:t>
      </w:r>
      <w:r w:rsidRPr="00DD7F88">
        <w:t>.lit8</w:t>
      </w:r>
      <w:r>
        <w:t>）</w:t>
      </w:r>
      <w:r w:rsidRPr="00DD7F88">
        <w:t xml:space="preserve"> *</w:t>
      </w:r>
      <w:r>
        <w:t>（</w:t>
      </w:r>
      <w:r w:rsidRPr="00DD7F88">
        <w:t>.lit4</w:t>
      </w:r>
      <w:r>
        <w:t>）</w:t>
      </w:r>
    </w:p>
    <w:p w:rsidR="0095186E" w:rsidRPr="00DD7F88" w:rsidRDefault="0095186E" w:rsidP="0095186E">
      <w:pPr>
        <w:shd w:val="clear" w:color="auto" w:fill="AEAAAA" w:themeFill="background2" w:themeFillShade="BF"/>
      </w:pPr>
      <w:r w:rsidRPr="00DD7F88">
        <w:t xml:space="preserve"> 42     . = ALIGN</w:t>
      </w:r>
      <w:r>
        <w:t>（</w:t>
      </w:r>
      <w:r w:rsidRPr="00DD7F88">
        <w:t>16</w:t>
      </w:r>
      <w:r>
        <w:t>）；</w:t>
      </w:r>
    </w:p>
    <w:p w:rsidR="0095186E" w:rsidRPr="00DD7F88" w:rsidRDefault="0095186E" w:rsidP="0095186E">
      <w:pPr>
        <w:shd w:val="clear" w:color="auto" w:fill="AEAAAA" w:themeFill="background2" w:themeFillShade="BF"/>
      </w:pPr>
      <w:r w:rsidRPr="00DD7F88">
        <w:t xml:space="preserve"> 43 }</w:t>
      </w:r>
    </w:p>
    <w:p w:rsidR="0095186E" w:rsidRPr="00DD7F88" w:rsidRDefault="0095186E" w:rsidP="0095186E">
      <w:pPr>
        <w:shd w:val="clear" w:color="auto" w:fill="AEAAAA" w:themeFill="background2" w:themeFillShade="BF"/>
      </w:pPr>
      <w:r w:rsidRPr="00DD7F88">
        <w:t>……</w:t>
      </w:r>
    </w:p>
    <w:p w:rsidR="0095186E" w:rsidRPr="00DD7F88" w:rsidRDefault="0095186E" w:rsidP="0095186E">
      <w:pPr>
        <w:pStyle w:val="20"/>
      </w:pPr>
      <w:r w:rsidRPr="00DD7F88">
        <w:rPr>
          <w:rFonts w:hint="eastAsia"/>
        </w:rPr>
        <w:lastRenderedPageBreak/>
        <w:t>可以看到，该</w:t>
      </w:r>
      <w:r w:rsidRPr="00DD7F88">
        <w:rPr>
          <w:rFonts w:hint="eastAsia"/>
        </w:rPr>
        <w:t>ELF</w:t>
      </w:r>
      <w:r w:rsidRPr="00DD7F88">
        <w:rPr>
          <w:rFonts w:hint="eastAsia"/>
        </w:rPr>
        <w:t>文件的目标平台是</w:t>
      </w:r>
      <w:r w:rsidRPr="00DD7F88">
        <w:t>MIPS</w:t>
      </w:r>
      <w:r w:rsidRPr="00DD7F88">
        <w:rPr>
          <w:rFonts w:hint="eastAsia"/>
        </w:rPr>
        <w:t>，其入口是</w:t>
      </w:r>
      <w:r w:rsidRPr="00DD7F88">
        <w:t>kernel_entry</w:t>
      </w:r>
      <w:r>
        <w:rPr>
          <w:rFonts w:hint="eastAsia"/>
        </w:rPr>
        <w:t>（</w:t>
      </w:r>
      <w:r w:rsidRPr="00DD7F88">
        <w:rPr>
          <w:rFonts w:hint="eastAsia"/>
        </w:rPr>
        <w:t>见</w:t>
      </w:r>
      <w:r w:rsidRPr="00DD7F88">
        <w:t>kern-ucore/init.c</w:t>
      </w:r>
      <w:r>
        <w:rPr>
          <w:rFonts w:hint="eastAsia"/>
        </w:rPr>
        <w:t>）</w:t>
      </w:r>
      <w:r w:rsidRPr="00DD7F88">
        <w:rPr>
          <w:rFonts w:hint="eastAsia"/>
        </w:rPr>
        <w:t>，起始虚地址为</w:t>
      </w:r>
      <w:r w:rsidRPr="00DD7F88">
        <w:t>0x80001000</w:t>
      </w:r>
      <w:r w:rsidRPr="00DD7F88">
        <w:rPr>
          <w:rFonts w:hint="eastAsia"/>
        </w:rPr>
        <w:t>。</w:t>
      </w:r>
      <w:r w:rsidRPr="00DD7F88">
        <w:rPr>
          <w:rFonts w:hint="eastAsia"/>
        </w:rPr>
        <w:t>ELF</w:t>
      </w:r>
      <w:r w:rsidRPr="00DD7F88">
        <w:rPr>
          <w:rFonts w:hint="eastAsia"/>
        </w:rPr>
        <w:t>的第一个段是代码段</w:t>
      </w:r>
      <w:r>
        <w:rPr>
          <w:rFonts w:hint="eastAsia"/>
        </w:rPr>
        <w:t>（</w:t>
      </w:r>
      <w:r w:rsidRPr="00DD7F88">
        <w:t>.text</w:t>
      </w:r>
      <w:r>
        <w:rPr>
          <w:rFonts w:hint="eastAsia"/>
        </w:rPr>
        <w:t>）</w:t>
      </w:r>
      <w:r w:rsidRPr="00DD7F88">
        <w:rPr>
          <w:rFonts w:hint="eastAsia"/>
        </w:rPr>
        <w:t>，接下来才是数据段</w:t>
      </w:r>
      <w:r>
        <w:rPr>
          <w:rFonts w:hint="eastAsia"/>
        </w:rPr>
        <w:t>（</w:t>
      </w:r>
      <w:r w:rsidRPr="00DD7F88">
        <w:t>.data</w:t>
      </w:r>
      <w:r>
        <w:rPr>
          <w:rFonts w:hint="eastAsia"/>
        </w:rPr>
        <w:t>）</w:t>
      </w:r>
      <w:r w:rsidRPr="00DD7F88">
        <w:rPr>
          <w:rFonts w:hint="eastAsia"/>
        </w:rPr>
        <w:t>。经过链接，构建过程中生成的所有“成果”都融到了</w:t>
      </w:r>
      <w:r w:rsidRPr="00DD7F88">
        <w:t>./obj/kernel</w:t>
      </w:r>
      <w:r w:rsidRPr="00DD7F88">
        <w:rPr>
          <w:rFonts w:hint="eastAsia"/>
        </w:rPr>
        <w:t>目录下，文件名为</w:t>
      </w:r>
      <w:r w:rsidRPr="00DD7F88">
        <w:t>ucore-kernel-initrd</w:t>
      </w:r>
      <w:r w:rsidRPr="00DD7F88">
        <w:rPr>
          <w:rFonts w:hint="eastAsia"/>
        </w:rPr>
        <w:t>的文件中，在本书中，我们称该文件为</w:t>
      </w:r>
      <w:r w:rsidRPr="00DD7F88">
        <w:t>Hos</w:t>
      </w:r>
      <w:r w:rsidRPr="00DD7F88">
        <w:rPr>
          <w:rFonts w:hint="eastAsia"/>
        </w:rPr>
        <w:t>的操作系统镜像文件。</w:t>
      </w:r>
    </w:p>
    <w:p w:rsidR="0095186E" w:rsidRPr="00DD7F88" w:rsidRDefault="0095186E" w:rsidP="0095186E">
      <w:pPr>
        <w:pStyle w:val="20"/>
      </w:pPr>
      <w:r w:rsidRPr="00DD7F88">
        <w:rPr>
          <w:rFonts w:hint="eastAsia"/>
        </w:rPr>
        <w:t>最后，</w:t>
      </w:r>
      <w:r w:rsidRPr="00DD7F88">
        <w:t>Makefile.image</w:t>
      </w:r>
      <w:r w:rsidRPr="00DD7F88">
        <w:rPr>
          <w:rFonts w:hint="eastAsia"/>
        </w:rPr>
        <w:t>脚本在第</w:t>
      </w:r>
      <w:r w:rsidRPr="00DD7F88">
        <w:rPr>
          <w:rFonts w:hint="eastAsia"/>
        </w:rPr>
        <w:t>38</w:t>
      </w:r>
      <w:r w:rsidRPr="00DD7F88">
        <w:rPr>
          <w:rFonts w:hint="eastAsia"/>
        </w:rPr>
        <w:t>行，将通过交叉编译器的</w:t>
      </w:r>
      <w:r w:rsidRPr="00DD7F88">
        <w:t>objdump</w:t>
      </w:r>
      <w:r w:rsidRPr="00DD7F88">
        <w:rPr>
          <w:rFonts w:hint="eastAsia"/>
        </w:rPr>
        <w:t>将</w:t>
      </w:r>
      <w:r w:rsidRPr="00DD7F88">
        <w:rPr>
          <w:rFonts w:hint="eastAsia"/>
        </w:rPr>
        <w:t>ELF</w:t>
      </w:r>
      <w:r w:rsidRPr="00DD7F88">
        <w:rPr>
          <w:rFonts w:hint="eastAsia"/>
        </w:rPr>
        <w:t>中的符号反编译输出到</w:t>
      </w:r>
      <w:r w:rsidRPr="00DD7F88">
        <w:t>./obj/kernel/u_dasm.txt</w:t>
      </w:r>
      <w:r w:rsidRPr="00DD7F88">
        <w:rPr>
          <w:rFonts w:hint="eastAsia"/>
        </w:rPr>
        <w:t>中。</w:t>
      </w:r>
    </w:p>
    <w:p w:rsidR="0095186E" w:rsidRPr="00DD7F88" w:rsidRDefault="0095186E" w:rsidP="0095186E">
      <w:pPr>
        <w:pStyle w:val="4"/>
      </w:pPr>
      <w:r w:rsidRPr="00D01D6D">
        <w:t>Hos-mips</w:t>
      </w:r>
      <w:r w:rsidRPr="00DD7F88">
        <w:rPr>
          <w:rFonts w:hint="eastAsia"/>
        </w:rPr>
        <w:t>的载入和调试</w:t>
      </w:r>
    </w:p>
    <w:p w:rsidR="0095186E" w:rsidRPr="00DD7F88" w:rsidRDefault="0095186E" w:rsidP="0095186E">
      <w:pPr>
        <w:pStyle w:val="20"/>
      </w:pPr>
      <w:r w:rsidRPr="00DD7F88">
        <w:rPr>
          <w:rFonts w:hint="eastAsia"/>
        </w:rPr>
        <w:t>在我们的实验中，镜像文件</w:t>
      </w:r>
      <w:r>
        <w:rPr>
          <w:rFonts w:hint="eastAsia"/>
        </w:rPr>
        <w:t>（</w:t>
      </w:r>
      <w:r w:rsidRPr="00DD7F88">
        <w:t>ucore-kernel-initrd</w:t>
      </w:r>
      <w:r>
        <w:rPr>
          <w:rFonts w:hint="eastAsia"/>
        </w:rPr>
        <w:t>）</w:t>
      </w:r>
      <w:r w:rsidRPr="00DD7F88">
        <w:rPr>
          <w:rFonts w:hint="eastAsia"/>
        </w:rPr>
        <w:t>的是通过交叉编译器所提供的</w:t>
      </w:r>
      <w:r w:rsidRPr="00DD7F88">
        <w:t>gdb</w:t>
      </w:r>
      <w:r w:rsidRPr="00DD7F88">
        <w:rPr>
          <w:rFonts w:hint="eastAsia"/>
        </w:rPr>
        <w:t>工具，装载到</w:t>
      </w:r>
      <w:r>
        <w:t>MIPSfpga</w:t>
      </w:r>
      <w:r w:rsidRPr="00DD7F88">
        <w:rPr>
          <w:rFonts w:hint="eastAsia"/>
        </w:rPr>
        <w:t>开发板上的，其装载过程分为代码段、数据段的装载。由于这个原因，</w:t>
      </w:r>
      <w:r w:rsidRPr="00DD7F88">
        <w:t>Hos</w:t>
      </w:r>
      <w:r w:rsidRPr="00DD7F88">
        <w:rPr>
          <w:rFonts w:hint="eastAsia"/>
        </w:rPr>
        <w:t>与传统的操作系统不同，它没有</w:t>
      </w:r>
      <w:r w:rsidRPr="00DD7F88">
        <w:t>bootloader</w:t>
      </w:r>
      <w:r>
        <w:rPr>
          <w:rFonts w:hint="eastAsia"/>
        </w:rPr>
        <w:t>（</w:t>
      </w:r>
      <w:r w:rsidRPr="00DD7F88">
        <w:rPr>
          <w:rFonts w:hint="eastAsia"/>
        </w:rPr>
        <w:t>也就是加载操作系统到内存的</w:t>
      </w:r>
      <w:r>
        <w:rPr>
          <w:rFonts w:hint="eastAsia"/>
        </w:rPr>
        <w:t>）</w:t>
      </w:r>
      <w:r w:rsidRPr="00DD7F88">
        <w:rPr>
          <w:rFonts w:hint="eastAsia"/>
        </w:rPr>
        <w:t>部分。之所以可以通过</w:t>
      </w:r>
      <w:r w:rsidRPr="00DD7F88">
        <w:t>gdb</w:t>
      </w:r>
      <w:r w:rsidRPr="00DD7F88">
        <w:rPr>
          <w:rFonts w:hint="eastAsia"/>
        </w:rPr>
        <w:t>加载整个镜像文件，是因为</w:t>
      </w:r>
      <w:r w:rsidRPr="00DD7F88">
        <w:rPr>
          <w:rFonts w:hint="eastAsia"/>
        </w:rPr>
        <w:t>J-TAG</w:t>
      </w:r>
      <w:r w:rsidRPr="00DD7F88">
        <w:rPr>
          <w:rFonts w:hint="eastAsia"/>
        </w:rPr>
        <w:t>的作用类似于</w:t>
      </w:r>
      <w:r w:rsidRPr="00DD7F88">
        <w:t>gdb-server</w:t>
      </w:r>
      <w:r w:rsidRPr="00DD7F88">
        <w:rPr>
          <w:rFonts w:hint="eastAsia"/>
        </w:rPr>
        <w:t>。需要说明的是，</w:t>
      </w:r>
      <w:r w:rsidRPr="00DD7F88">
        <w:rPr>
          <w:rFonts w:hint="eastAsia"/>
        </w:rPr>
        <w:t>J-TAG</w:t>
      </w:r>
      <w:r w:rsidRPr="00DD7F88">
        <w:rPr>
          <w:rFonts w:hint="eastAsia"/>
        </w:rPr>
        <w:t>的</w:t>
      </w:r>
      <w:r w:rsidRPr="00DD7F88">
        <w:t>gdb-server</w:t>
      </w:r>
      <w:r w:rsidRPr="00DD7F88">
        <w:rPr>
          <w:rFonts w:hint="eastAsia"/>
        </w:rPr>
        <w:t>对应的代码自动地加载到虚地址</w:t>
      </w:r>
      <w:r w:rsidRPr="00DD7F88">
        <w:rPr>
          <w:rFonts w:hint="eastAsia"/>
        </w:rPr>
        <w:t>0x80000000</w:t>
      </w:r>
      <w:r w:rsidRPr="00DD7F88">
        <w:rPr>
          <w:rFonts w:hint="eastAsia"/>
        </w:rPr>
        <w:t>——</w:t>
      </w:r>
      <w:r w:rsidRPr="00DD7F88">
        <w:t>0x80001000</w:t>
      </w:r>
      <w:r w:rsidRPr="00DD7F88">
        <w:rPr>
          <w:rFonts w:hint="eastAsia"/>
        </w:rPr>
        <w:t>之间，这也是为什么</w:t>
      </w:r>
      <w:r w:rsidRPr="00DD7F88">
        <w:t>Hos</w:t>
      </w:r>
      <w:r w:rsidRPr="00DD7F88">
        <w:rPr>
          <w:rFonts w:hint="eastAsia"/>
        </w:rPr>
        <w:t>的起始虚地址是</w:t>
      </w:r>
      <w:r w:rsidRPr="00DD7F88">
        <w:t>0x80001000</w:t>
      </w:r>
      <w:r w:rsidRPr="00DD7F88">
        <w:rPr>
          <w:rFonts w:hint="eastAsia"/>
        </w:rPr>
        <w:t>，而不是</w:t>
      </w:r>
      <w:r w:rsidRPr="00DD7F88">
        <w:t>0x80000000</w:t>
      </w:r>
      <w:r>
        <w:rPr>
          <w:rFonts w:hint="eastAsia"/>
        </w:rPr>
        <w:t>（</w:t>
      </w:r>
      <w:r w:rsidRPr="00DD7F88">
        <w:t>ucore</w:t>
      </w:r>
      <w:r w:rsidRPr="00DD7F88">
        <w:rPr>
          <w:rFonts w:hint="eastAsia"/>
        </w:rPr>
        <w:t>以及</w:t>
      </w:r>
      <w:r w:rsidRPr="00DD7F88">
        <w:t>ucore-plus</w:t>
      </w:r>
      <w:r>
        <w:rPr>
          <w:rFonts w:hint="eastAsia"/>
        </w:rPr>
        <w:t>）</w:t>
      </w:r>
      <w:r w:rsidRPr="00DD7F88">
        <w:rPr>
          <w:rFonts w:hint="eastAsia"/>
        </w:rPr>
        <w:t>的原因。</w:t>
      </w:r>
    </w:p>
    <w:p w:rsidR="0095186E" w:rsidRPr="00DD7F88" w:rsidRDefault="0095186E" w:rsidP="0095186E">
      <w:pPr>
        <w:pStyle w:val="20"/>
      </w:pPr>
      <w:r w:rsidRPr="00DD7F88">
        <w:rPr>
          <w:rFonts w:hint="eastAsia"/>
        </w:rPr>
        <w:t>其调试过程是通过在主机上的</w:t>
      </w:r>
      <w:r w:rsidRPr="00DD7F88">
        <w:t>gdb</w:t>
      </w:r>
      <w:r w:rsidRPr="00DD7F88">
        <w:rPr>
          <w:rFonts w:hint="eastAsia"/>
        </w:rPr>
        <w:t>、</w:t>
      </w:r>
      <w:r w:rsidRPr="00DD7F88">
        <w:t>VSCode</w:t>
      </w:r>
      <w:r w:rsidRPr="00DD7F88">
        <w:rPr>
          <w:rFonts w:hint="eastAsia"/>
        </w:rPr>
        <w:t>，以及</w:t>
      </w:r>
      <w:r w:rsidRPr="00DD7F88">
        <w:rPr>
          <w:rFonts w:hint="eastAsia"/>
        </w:rPr>
        <w:t>J-TAG</w:t>
      </w:r>
      <w:r w:rsidRPr="00DD7F88">
        <w:rPr>
          <w:rFonts w:hint="eastAsia"/>
        </w:rPr>
        <w:t>的配合，在给定的虚地址</w:t>
      </w:r>
      <w:r>
        <w:rPr>
          <w:rFonts w:hint="eastAsia"/>
        </w:rPr>
        <w:t>（</w:t>
      </w:r>
      <w:r w:rsidRPr="00DD7F88">
        <w:t>VSCode</w:t>
      </w:r>
      <w:r w:rsidRPr="00DD7F88">
        <w:rPr>
          <w:rFonts w:hint="eastAsia"/>
        </w:rPr>
        <w:t>中设置的断点</w:t>
      </w:r>
      <w:r>
        <w:rPr>
          <w:rFonts w:hint="eastAsia"/>
        </w:rPr>
        <w:t>）</w:t>
      </w:r>
      <w:r w:rsidRPr="00DD7F88">
        <w:rPr>
          <w:rFonts w:hint="eastAsia"/>
        </w:rPr>
        <w:t>暂停操作系统的执行而实现的。</w:t>
      </w:r>
    </w:p>
    <w:p w:rsidR="0095186E" w:rsidRDefault="0095186E" w:rsidP="0095186E">
      <w:pPr>
        <w:pStyle w:val="20"/>
      </w:pPr>
      <w:r w:rsidRPr="00DD7F88">
        <w:rPr>
          <w:rFonts w:hint="eastAsia"/>
        </w:rPr>
        <w:t>为了更好地对加载和调试过程进行理解，我们建议读者先对</w:t>
      </w:r>
      <w:r w:rsidRPr="00DD7F88">
        <w:rPr>
          <w:rFonts w:hint="eastAsia"/>
        </w:rPr>
        <w:t>ELF</w:t>
      </w:r>
      <w:r w:rsidRPr="00DD7F88">
        <w:rPr>
          <w:rFonts w:hint="eastAsia"/>
        </w:rPr>
        <w:t>文件的格式，和</w:t>
      </w:r>
      <w:r w:rsidRPr="00DD7F88">
        <w:t>gdb</w:t>
      </w:r>
      <w:r w:rsidRPr="00DD7F88">
        <w:rPr>
          <w:rFonts w:hint="eastAsia"/>
        </w:rPr>
        <w:t>工具的使用进行了解，清华大学出版社出版的陈渝和向勇老师编著的《操作系统实验指导》对这两个知识点进行了较好的讲解，在此不再赘述。</w:t>
      </w:r>
    </w:p>
    <w:p w:rsidR="0095186E" w:rsidRDefault="0095186E" w:rsidP="0095186E">
      <w:pPr>
        <w:widowControl/>
        <w:jc w:val="left"/>
        <w:rPr>
          <w:rFonts w:ascii="Times New Roman" w:hAnsi="Times New Roman"/>
        </w:rPr>
      </w:pPr>
      <w:r>
        <w:br w:type="page"/>
      </w:r>
    </w:p>
    <w:p w:rsidR="0095186E" w:rsidRPr="00DD7F88" w:rsidRDefault="0095186E" w:rsidP="0095186E">
      <w:pPr>
        <w:pStyle w:val="2"/>
      </w:pPr>
      <w:bookmarkStart w:id="41" w:name="_Toc492113556"/>
      <w:bookmarkStart w:id="42" w:name="_Toc533147154"/>
      <w:r w:rsidRPr="00DD7F88">
        <w:rPr>
          <w:rFonts w:hint="eastAsia"/>
        </w:rPr>
        <w:lastRenderedPageBreak/>
        <w:t>实验</w:t>
      </w:r>
      <w:r>
        <w:rPr>
          <w:rFonts w:hint="eastAsia"/>
        </w:rPr>
        <w:t>7</w:t>
      </w:r>
      <w:r w:rsidRPr="00DD7F88">
        <w:rPr>
          <w:rFonts w:hint="eastAsia"/>
        </w:rPr>
        <w:t>.</w:t>
      </w:r>
      <w:r w:rsidRPr="00DD7F88">
        <w:t xml:space="preserve"> </w:t>
      </w:r>
      <w:r w:rsidRPr="00DD7F88">
        <w:rPr>
          <w:rFonts w:hint="eastAsia"/>
        </w:rPr>
        <w:t>从应用到内核</w:t>
      </w:r>
      <w:bookmarkEnd w:id="41"/>
      <w:bookmarkEnd w:id="42"/>
    </w:p>
    <w:p w:rsidR="0095186E" w:rsidRPr="00DD7F88" w:rsidRDefault="0095186E" w:rsidP="0095186E">
      <w:pPr>
        <w:pStyle w:val="3"/>
      </w:pPr>
      <w:bookmarkStart w:id="43" w:name="_Toc492113557"/>
      <w:bookmarkStart w:id="44" w:name="_Toc533147155"/>
      <w:r w:rsidRPr="00DD7F88">
        <w:rPr>
          <w:rFonts w:hint="eastAsia"/>
        </w:rPr>
        <w:t>实验目的</w:t>
      </w:r>
      <w:bookmarkEnd w:id="43"/>
      <w:bookmarkEnd w:id="44"/>
    </w:p>
    <w:p w:rsidR="0095186E" w:rsidRPr="00DD7F88" w:rsidRDefault="0095186E" w:rsidP="0095186E">
      <w:pPr>
        <w:pStyle w:val="20"/>
      </w:pPr>
      <w:r w:rsidRPr="00DD7F88">
        <w:rPr>
          <w:rFonts w:hint="eastAsia"/>
        </w:rPr>
        <w:t>回顾操作系统特权级知识，掌握</w:t>
      </w:r>
      <w:r w:rsidRPr="00DD7F88">
        <w:t>Hos</w:t>
      </w:r>
      <w:r w:rsidRPr="00DD7F88">
        <w:rPr>
          <w:rFonts w:hint="eastAsia"/>
        </w:rPr>
        <w:t>中从应用层到系统内核层的完整调用路径，在</w:t>
      </w:r>
      <w:r w:rsidRPr="00DD7F88">
        <w:t>Hos</w:t>
      </w:r>
      <w:r w:rsidRPr="00DD7F88">
        <w:rPr>
          <w:rFonts w:hint="eastAsia"/>
        </w:rPr>
        <w:t>内核中添加系统调用，使得应用层能够触发操作系统特权级的动作。</w:t>
      </w:r>
    </w:p>
    <w:p w:rsidR="0095186E" w:rsidRPr="00DD7F88" w:rsidRDefault="0095186E" w:rsidP="0095186E">
      <w:pPr>
        <w:pStyle w:val="3"/>
      </w:pPr>
      <w:bookmarkStart w:id="45" w:name="_Toc492113558"/>
      <w:bookmarkStart w:id="46" w:name="_Toc533147156"/>
      <w:r w:rsidRPr="00DD7F88">
        <w:rPr>
          <w:rFonts w:hint="eastAsia"/>
        </w:rPr>
        <w:t>实验内容</w:t>
      </w:r>
      <w:bookmarkEnd w:id="45"/>
      <w:bookmarkEnd w:id="46"/>
    </w:p>
    <w:p w:rsidR="0095186E" w:rsidRPr="00DD7F88" w:rsidRDefault="0095186E" w:rsidP="0095186E">
      <w:pPr>
        <w:pStyle w:val="4"/>
      </w:pPr>
      <w:r w:rsidRPr="00DD7F88">
        <w:rPr>
          <w:rFonts w:hint="eastAsia"/>
        </w:rPr>
        <w:t>在</w:t>
      </w:r>
      <w:r w:rsidRPr="00D01D6D">
        <w:t>Hos-mips</w:t>
      </w:r>
      <w:r w:rsidRPr="00DD7F88">
        <w:rPr>
          <w:rFonts w:hint="eastAsia"/>
        </w:rPr>
        <w:t>操作系统中添加“</w:t>
      </w:r>
      <w:r w:rsidRPr="00DD7F88">
        <w:t>hello world!</w:t>
      </w:r>
      <w:r w:rsidRPr="00DD7F88">
        <w:rPr>
          <w:rFonts w:hint="eastAsia"/>
        </w:rPr>
        <w:t>”应用</w:t>
      </w:r>
    </w:p>
    <w:p w:rsidR="0095186E" w:rsidRPr="00DD7F88" w:rsidRDefault="0095186E" w:rsidP="0095186E">
      <w:pPr>
        <w:pStyle w:val="20"/>
      </w:pPr>
      <w:r w:rsidRPr="00DD7F88">
        <w:rPr>
          <w:rFonts w:hint="eastAsia"/>
        </w:rPr>
        <w:t>与标准的</w:t>
      </w:r>
      <w:r w:rsidRPr="00DD7F88">
        <w:rPr>
          <w:rFonts w:hint="eastAsia"/>
        </w:rPr>
        <w:t>Linux</w:t>
      </w:r>
      <w:r w:rsidRPr="00DD7F88">
        <w:rPr>
          <w:rFonts w:hint="eastAsia"/>
        </w:rPr>
        <w:t>不同，</w:t>
      </w:r>
      <w:r w:rsidRPr="00D01D6D">
        <w:t>Hos-mips</w:t>
      </w:r>
      <w:r w:rsidRPr="00DD7F88">
        <w:rPr>
          <w:rFonts w:hint="eastAsia"/>
        </w:rPr>
        <w:t>并不提供丰富的编辑、编译工具</w:t>
      </w:r>
      <w:r>
        <w:rPr>
          <w:rFonts w:hint="eastAsia"/>
        </w:rPr>
        <w:t>（</w:t>
      </w:r>
      <w:r w:rsidRPr="00DD7F88">
        <w:rPr>
          <w:rFonts w:hint="eastAsia"/>
        </w:rPr>
        <w:t>如</w:t>
      </w:r>
      <w:r w:rsidRPr="00DD7F88">
        <w:t>vim</w:t>
      </w:r>
      <w:r w:rsidRPr="00DD7F88">
        <w:rPr>
          <w:rFonts w:hint="eastAsia"/>
        </w:rPr>
        <w:t>、</w:t>
      </w:r>
      <w:r w:rsidRPr="00DD7F88">
        <w:t>gcc</w:t>
      </w:r>
      <w:r w:rsidRPr="00DD7F88">
        <w:rPr>
          <w:rFonts w:hint="eastAsia"/>
        </w:rPr>
        <w:t>等</w:t>
      </w:r>
      <w:r>
        <w:rPr>
          <w:rFonts w:hint="eastAsia"/>
        </w:rPr>
        <w:t>）</w:t>
      </w:r>
      <w:r w:rsidRPr="00DD7F88">
        <w:rPr>
          <w:rFonts w:hint="eastAsia"/>
        </w:rPr>
        <w:t>。为了在</w:t>
      </w:r>
      <w:r w:rsidRPr="00D01D6D">
        <w:t>Hos-mips</w:t>
      </w:r>
      <w:r w:rsidRPr="00DD7F88">
        <w:rPr>
          <w:rFonts w:hint="eastAsia"/>
        </w:rPr>
        <w:t>中添加新的应用，就必须搞清</w:t>
      </w:r>
      <w:r w:rsidRPr="00D01D6D">
        <w:t>Hos-mips</w:t>
      </w:r>
      <w:r w:rsidRPr="00DD7F88">
        <w:rPr>
          <w:rFonts w:hint="eastAsia"/>
        </w:rPr>
        <w:t>系统的镜像生成过程。读者可以在本书的</w:t>
      </w:r>
      <w:r w:rsidRPr="00DD7F88">
        <w:t>6</w:t>
      </w:r>
      <w:r>
        <w:t>-</w:t>
      </w:r>
      <w:r w:rsidRPr="00DD7F88">
        <w:t>1</w:t>
      </w:r>
      <w:r w:rsidRPr="00DD7F88">
        <w:rPr>
          <w:rFonts w:hint="eastAsia"/>
        </w:rPr>
        <w:t>节中，找到介绍</w:t>
      </w:r>
      <w:r w:rsidRPr="00DD7F88">
        <w:t>Hos</w:t>
      </w:r>
      <w:r>
        <w:t>-mips</w:t>
      </w:r>
      <w:r w:rsidRPr="00DD7F88">
        <w:rPr>
          <w:rFonts w:hint="eastAsia"/>
        </w:rPr>
        <w:t>系统镜像的生成过程的知识。</w:t>
      </w:r>
    </w:p>
    <w:p w:rsidR="0095186E" w:rsidRPr="00DD7F88" w:rsidRDefault="0095186E" w:rsidP="0095186E">
      <w:pPr>
        <w:pStyle w:val="20"/>
      </w:pPr>
      <w:r w:rsidRPr="00DD7F88">
        <w:rPr>
          <w:rFonts w:hint="eastAsia"/>
        </w:rPr>
        <w:t>应用的开发应该在读者的开发主机上用</w:t>
      </w:r>
      <w:r w:rsidRPr="00DD7F88">
        <w:rPr>
          <w:rFonts w:hint="eastAsia"/>
        </w:rPr>
        <w:t>VSCode</w:t>
      </w:r>
      <w:r w:rsidRPr="00DD7F88">
        <w:rPr>
          <w:rFonts w:hint="eastAsia"/>
        </w:rPr>
        <w:t>来完成，用交叉编译器进行编译，并需要将编译生成的二进制代码</w:t>
      </w:r>
      <w:r>
        <w:rPr>
          <w:rFonts w:hint="eastAsia"/>
        </w:rPr>
        <w:t>（</w:t>
      </w:r>
      <w:r w:rsidRPr="00DD7F88">
        <w:rPr>
          <w:rFonts w:hint="eastAsia"/>
        </w:rPr>
        <w:t>ELF</w:t>
      </w:r>
      <w:r w:rsidRPr="00DD7F88">
        <w:rPr>
          <w:rFonts w:hint="eastAsia"/>
        </w:rPr>
        <w:t>文件</w:t>
      </w:r>
      <w:r>
        <w:rPr>
          <w:rFonts w:hint="eastAsia"/>
        </w:rPr>
        <w:t>）</w:t>
      </w:r>
      <w:r w:rsidRPr="00DD7F88">
        <w:rPr>
          <w:rFonts w:hint="eastAsia"/>
        </w:rPr>
        <w:t>“加入”到</w:t>
      </w:r>
      <w:r w:rsidRPr="00D01D6D">
        <w:t>Hos-mips</w:t>
      </w:r>
      <w:r w:rsidRPr="00DD7F88">
        <w:rPr>
          <w:rFonts w:hint="eastAsia"/>
        </w:rPr>
        <w:t>的系统镜像中。一个比较简单的做法是将</w:t>
      </w:r>
      <w:r w:rsidRPr="00DD7F88">
        <w:t>hello world</w:t>
      </w:r>
      <w:r w:rsidRPr="00DD7F88">
        <w:rPr>
          <w:rFonts w:hint="eastAsia"/>
        </w:rPr>
        <w:t>应用视作</w:t>
      </w:r>
      <w:r w:rsidRPr="00D01D6D">
        <w:t>Hos-mips</w:t>
      </w:r>
      <w:r w:rsidRPr="00DD7F88">
        <w:rPr>
          <w:rFonts w:hint="eastAsia"/>
        </w:rPr>
        <w:t>中的一个命令</w:t>
      </w:r>
      <w:r>
        <w:rPr>
          <w:rFonts w:hint="eastAsia"/>
        </w:rPr>
        <w:t>（</w:t>
      </w:r>
      <w:r w:rsidRPr="00DD7F88">
        <w:rPr>
          <w:rFonts w:hint="eastAsia"/>
        </w:rPr>
        <w:t>如</w:t>
      </w:r>
      <w:r w:rsidRPr="00DD7F88">
        <w:t>ls</w:t>
      </w:r>
      <w:r w:rsidRPr="00DD7F88">
        <w:rPr>
          <w:rFonts w:hint="eastAsia"/>
        </w:rPr>
        <w:t>，</w:t>
      </w:r>
      <w:r w:rsidRPr="00DD7F88">
        <w:t>cd</w:t>
      </w:r>
      <w:r w:rsidRPr="00DD7F88">
        <w:rPr>
          <w:rFonts w:hint="eastAsia"/>
        </w:rPr>
        <w:t>等</w:t>
      </w:r>
      <w:r>
        <w:rPr>
          <w:rFonts w:hint="eastAsia"/>
        </w:rPr>
        <w:t>）</w:t>
      </w:r>
      <w:r w:rsidRPr="00DD7F88">
        <w:rPr>
          <w:rFonts w:hint="eastAsia"/>
        </w:rPr>
        <w:t>，因为它与其他命令一样，处于操作系统的应用层。当然，读者也能够找到其他的办法来将自己编写的应用加入到系统镜像中，作为</w:t>
      </w:r>
      <w:r w:rsidRPr="00DD7F88">
        <w:t>sfs</w:t>
      </w:r>
      <w:r w:rsidRPr="00DD7F88">
        <w:rPr>
          <w:rFonts w:hint="eastAsia"/>
        </w:rPr>
        <w:t>文件系统中的一个普通文件存在。</w:t>
      </w:r>
    </w:p>
    <w:p w:rsidR="0095186E" w:rsidRPr="00DD7F88" w:rsidRDefault="0095186E" w:rsidP="0095186E">
      <w:pPr>
        <w:pStyle w:val="20"/>
      </w:pPr>
      <w:r w:rsidRPr="00DD7F88">
        <w:rPr>
          <w:rFonts w:hint="eastAsia"/>
        </w:rPr>
        <w:t>在完成应用的编写、编译链接，并加入到系统镜像后，依照本书前两章介绍的方法，重新启动系统。在</w:t>
      </w:r>
      <w:r w:rsidRPr="00DD7F88">
        <w:t>Putty</w:t>
      </w:r>
      <w:r w:rsidRPr="00DD7F88">
        <w:rPr>
          <w:rFonts w:hint="eastAsia"/>
        </w:rPr>
        <w:t>终端中，切换到新编写的应用所在的目录，并执行自己编写的应用，读者将看到如下界面：</w:t>
      </w:r>
    </w:p>
    <w:p w:rsidR="0095186E" w:rsidRDefault="0095186E" w:rsidP="0095186E">
      <w:pPr>
        <w:keepNext/>
        <w:jc w:val="center"/>
      </w:pPr>
      <w:r w:rsidRPr="00DD7F88">
        <w:drawing>
          <wp:inline distT="0" distB="0" distL="0" distR="0" wp14:anchorId="64A92602" wp14:editId="48241203">
            <wp:extent cx="3323877" cy="2099178"/>
            <wp:effectExtent l="0" t="0" r="0" b="0"/>
            <wp:docPr id="116" name="图片 116" descr="C:\Users\zhiyuan\AppData\Roaming\Tencent\Users\450259336\QQ\WinTemp\RichOle\IN[}`~31$~I9)E9@B480P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iyuan\AppData\Roaming\Tencent\Users\450259336\QQ\WinTemp\RichOle\IN[}`~31$~I9)E9@B480PK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2968" cy="2111235"/>
                    </a:xfrm>
                    <a:prstGeom prst="rect">
                      <a:avLst/>
                    </a:prstGeom>
                    <a:noFill/>
                    <a:ln>
                      <a:noFill/>
                    </a:ln>
                  </pic:spPr>
                </pic:pic>
              </a:graphicData>
            </a:graphic>
          </wp:inline>
        </w:drawing>
      </w:r>
    </w:p>
    <w:p w:rsidR="0095186E" w:rsidRPr="00DD7F88" w:rsidRDefault="0095186E" w:rsidP="0095186E">
      <w:pPr>
        <w:pStyle w:val="af0"/>
      </w:pPr>
      <w:bookmarkStart w:id="47" w:name="_Ref507188768"/>
      <w:r>
        <w:rPr>
          <w:rFonts w:hint="eastAsia"/>
        </w:rPr>
        <w:t>图</w:t>
      </w:r>
      <w:r>
        <w:rPr>
          <w:rFonts w:hint="eastAsia"/>
        </w:rPr>
        <w:t>7</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w:t>
      </w:r>
      <w:r>
        <w:fldChar w:fldCharType="end"/>
      </w:r>
      <w:bookmarkEnd w:id="47"/>
      <w:r>
        <w:t xml:space="preserve"> </w:t>
      </w:r>
      <w:r w:rsidRPr="007E2070">
        <w:rPr>
          <w:rFonts w:hint="eastAsia"/>
        </w:rPr>
        <w:t>hello world!</w:t>
      </w:r>
      <w:r w:rsidRPr="007E2070">
        <w:rPr>
          <w:rFonts w:hint="eastAsia"/>
        </w:rPr>
        <w:t>应用的输出</w:t>
      </w:r>
    </w:p>
    <w:p w:rsidR="0095186E" w:rsidRPr="00DD7F88" w:rsidRDefault="0095186E" w:rsidP="0095186E">
      <w:pPr>
        <w:pStyle w:val="20"/>
      </w:pPr>
      <w:r w:rsidRPr="00DD7F88">
        <w:rPr>
          <w:rFonts w:hint="eastAsia"/>
        </w:rPr>
        <w:t>这里，需要提示的是，</w:t>
      </w:r>
      <w:r w:rsidRPr="00DD7F88">
        <w:t>Hos</w:t>
      </w:r>
      <w:r w:rsidRPr="00DD7F88">
        <w:rPr>
          <w:rFonts w:hint="eastAsia"/>
        </w:rPr>
        <w:t>的用户态</w:t>
      </w:r>
      <w:r w:rsidRPr="00DD7F88">
        <w:t>lib</w:t>
      </w:r>
      <w:r w:rsidRPr="00DD7F88">
        <w:rPr>
          <w:rFonts w:hint="eastAsia"/>
        </w:rPr>
        <w:t>只提供了</w:t>
      </w:r>
      <w:r w:rsidRPr="00DD7F88">
        <w:t>fprintf</w:t>
      </w:r>
      <w:r w:rsidRPr="00DD7F88">
        <w:rPr>
          <w:rFonts w:hint="eastAsia"/>
        </w:rPr>
        <w:t>编程接口，没有我们熟悉的</w:t>
      </w:r>
      <w:r w:rsidRPr="00DD7F88">
        <w:t>printf</w:t>
      </w:r>
      <w:r w:rsidRPr="00DD7F88">
        <w:rPr>
          <w:rFonts w:hint="eastAsia"/>
        </w:rPr>
        <w:t>。为了实现</w:t>
      </w:r>
      <w:r w:rsidRPr="00DD7F88">
        <w:t>hello world!</w:t>
      </w:r>
      <w:r w:rsidRPr="00DD7F88">
        <w:rPr>
          <w:rFonts w:hint="eastAsia"/>
        </w:rPr>
        <w:t>字符串的打印，读者可以在自己的程序中定义如下的宏：</w:t>
      </w:r>
    </w:p>
    <w:p w:rsidR="0095186E" w:rsidRPr="00DD7F88" w:rsidRDefault="0095186E" w:rsidP="0095186E">
      <w:pPr>
        <w:pStyle w:val="20"/>
      </w:pPr>
      <w:r w:rsidRPr="00DD7F88">
        <w:t>#define printf</w:t>
      </w:r>
      <w:r>
        <w:t>（</w:t>
      </w:r>
      <w:r w:rsidRPr="00DD7F88">
        <w:t>...</w:t>
      </w:r>
      <w:r>
        <w:t>）</w:t>
      </w:r>
      <w:r w:rsidRPr="00DD7F88">
        <w:tab/>
        <w:t>fprintf</w:t>
      </w:r>
      <w:r>
        <w:t>（</w:t>
      </w:r>
      <w:r w:rsidRPr="00DD7F88">
        <w:t>1, __VA_ARGS__</w:t>
      </w:r>
      <w:r>
        <w:t>）</w:t>
      </w:r>
    </w:p>
    <w:p w:rsidR="0095186E" w:rsidRPr="00DD7F88" w:rsidRDefault="0095186E" w:rsidP="0095186E">
      <w:pPr>
        <w:pStyle w:val="20"/>
      </w:pPr>
      <w:r w:rsidRPr="00DD7F88">
        <w:rPr>
          <w:rFonts w:hint="eastAsia"/>
        </w:rPr>
        <w:t>其中，</w:t>
      </w:r>
      <w:r w:rsidRPr="00DD7F88">
        <w:t>fprintf</w:t>
      </w:r>
      <w:r w:rsidRPr="00DD7F88">
        <w:rPr>
          <w:rFonts w:hint="eastAsia"/>
        </w:rPr>
        <w:t>的第一个参数</w:t>
      </w:r>
      <w:r>
        <w:rPr>
          <w:rFonts w:hint="eastAsia"/>
        </w:rPr>
        <w:t>（</w:t>
      </w:r>
      <w:r w:rsidRPr="00DD7F88">
        <w:rPr>
          <w:rFonts w:hint="eastAsia"/>
        </w:rPr>
        <w:t>1</w:t>
      </w:r>
      <w:r>
        <w:rPr>
          <w:rFonts w:hint="eastAsia"/>
        </w:rPr>
        <w:t>）</w:t>
      </w:r>
      <w:r w:rsidRPr="00DD7F88">
        <w:rPr>
          <w:rFonts w:hint="eastAsia"/>
        </w:rPr>
        <w:t>表示将输出定向到“标准输出”文件，也就是</w:t>
      </w:r>
      <w:r w:rsidRPr="00DD7F88">
        <w:t>Hos</w:t>
      </w:r>
      <w:r w:rsidRPr="00DD7F88">
        <w:rPr>
          <w:rFonts w:hint="eastAsia"/>
        </w:rPr>
        <w:t>的终端了。这样，读者就能够像在其他标准</w:t>
      </w:r>
      <w:r w:rsidRPr="00DD7F88">
        <w:t>Linux</w:t>
      </w:r>
      <w:r w:rsidRPr="00DD7F88">
        <w:rPr>
          <w:rFonts w:hint="eastAsia"/>
        </w:rPr>
        <w:t>中那样，“愉快”地使用</w:t>
      </w:r>
      <w:r w:rsidRPr="00DD7F88">
        <w:t>printf</w:t>
      </w:r>
      <w:r w:rsidRPr="00DD7F88">
        <w:rPr>
          <w:rFonts w:hint="eastAsia"/>
        </w:rPr>
        <w:t>了。</w:t>
      </w:r>
    </w:p>
    <w:p w:rsidR="0095186E" w:rsidRPr="00DD7F88" w:rsidRDefault="0095186E" w:rsidP="0095186E">
      <w:pPr>
        <w:pStyle w:val="20"/>
      </w:pPr>
      <w:r w:rsidRPr="00DD7F88">
        <w:rPr>
          <w:rFonts w:hint="eastAsia"/>
        </w:rPr>
        <w:t>另外，重新编译、构建</w:t>
      </w:r>
      <w:r>
        <w:t>Hos-mips</w:t>
      </w:r>
      <w:r>
        <w:t>操作系统</w:t>
      </w:r>
      <w:r w:rsidRPr="00DD7F88">
        <w:rPr>
          <w:rFonts w:hint="eastAsia"/>
        </w:rPr>
        <w:t>镜像，有两个方法：</w:t>
      </w:r>
    </w:p>
    <w:p w:rsidR="0095186E" w:rsidRPr="00DD7F88" w:rsidRDefault="0095186E" w:rsidP="0095186E">
      <w:pPr>
        <w:pStyle w:val="20"/>
      </w:pPr>
      <w:r w:rsidRPr="00DD7F88">
        <w:rPr>
          <w:rFonts w:hint="eastAsia"/>
        </w:rPr>
        <w:t>1</w:t>
      </w:r>
      <w:r w:rsidRPr="00DD7F88">
        <w:t xml:space="preserve">. </w:t>
      </w:r>
      <w:r w:rsidRPr="00DD7F88">
        <w:rPr>
          <w:rFonts w:hint="eastAsia"/>
        </w:rPr>
        <w:t>切换到</w:t>
      </w:r>
      <w:r w:rsidRPr="00DD7F88">
        <w:t>cygwin</w:t>
      </w:r>
      <w:r w:rsidRPr="00DD7F88">
        <w:rPr>
          <w:rFonts w:hint="eastAsia"/>
        </w:rPr>
        <w:t>，使用</w:t>
      </w:r>
      <w:r w:rsidRPr="00DD7F88">
        <w:t>make</w:t>
      </w:r>
      <w:r w:rsidRPr="00DD7F88">
        <w:rPr>
          <w:rFonts w:hint="eastAsia"/>
        </w:rPr>
        <w:t>命令行构造。</w:t>
      </w:r>
    </w:p>
    <w:p w:rsidR="0095186E" w:rsidRPr="00DD7F88" w:rsidRDefault="0095186E" w:rsidP="0095186E">
      <w:pPr>
        <w:pStyle w:val="20"/>
      </w:pPr>
      <w:r w:rsidRPr="00DD7F88">
        <w:rPr>
          <w:rFonts w:hint="eastAsia"/>
        </w:rPr>
        <w:lastRenderedPageBreak/>
        <w:t>2.</w:t>
      </w:r>
      <w:r w:rsidRPr="00DD7F88">
        <w:t xml:space="preserve"> </w:t>
      </w:r>
      <w:r w:rsidRPr="00DD7F88">
        <w:rPr>
          <w:rFonts w:hint="eastAsia"/>
        </w:rPr>
        <w:t>在</w:t>
      </w:r>
      <w:r w:rsidRPr="00DD7F88">
        <w:t>vscode</w:t>
      </w:r>
      <w:r w:rsidRPr="00DD7F88">
        <w:rPr>
          <w:rFonts w:hint="eastAsia"/>
        </w:rPr>
        <w:t>中通过快捷键</w:t>
      </w:r>
      <w:r w:rsidRPr="00DD7F88">
        <w:t>Ctrl + shift + b</w:t>
      </w:r>
      <w:r w:rsidRPr="00DD7F88">
        <w:rPr>
          <w:rFonts w:hint="eastAsia"/>
        </w:rPr>
        <w:t>来构建。</w:t>
      </w:r>
    </w:p>
    <w:p w:rsidR="0095186E" w:rsidRPr="00DD7F88" w:rsidRDefault="0095186E" w:rsidP="0095186E">
      <w:pPr>
        <w:pStyle w:val="20"/>
      </w:pPr>
    </w:p>
    <w:p w:rsidR="0095186E" w:rsidRPr="00DD7F88" w:rsidRDefault="0095186E" w:rsidP="0095186E">
      <w:pPr>
        <w:pStyle w:val="4"/>
      </w:pPr>
      <w:r w:rsidRPr="00DD7F88">
        <w:rPr>
          <w:rFonts w:hint="eastAsia"/>
        </w:rPr>
        <w:t>在</w:t>
      </w:r>
      <w:r>
        <w:t>Hos-mips</w:t>
      </w:r>
      <w:r>
        <w:t>操作系统</w:t>
      </w:r>
      <w:r w:rsidRPr="00DD7F88">
        <w:rPr>
          <w:rFonts w:hint="eastAsia"/>
        </w:rPr>
        <w:t>中添加系统调用</w:t>
      </w:r>
    </w:p>
    <w:p w:rsidR="0095186E" w:rsidRPr="00DD7F88" w:rsidRDefault="0095186E" w:rsidP="0095186E">
      <w:pPr>
        <w:pStyle w:val="20"/>
      </w:pPr>
      <w:r w:rsidRPr="00DD7F88">
        <w:rPr>
          <w:rFonts w:hint="eastAsia"/>
        </w:rPr>
        <w:t>出于安全性方面的考虑，今天的操作系统在</w:t>
      </w:r>
      <w:r w:rsidRPr="00DD7F88">
        <w:t>CPU</w:t>
      </w:r>
      <w:r w:rsidRPr="00DD7F88">
        <w:rPr>
          <w:rFonts w:hint="eastAsia"/>
        </w:rPr>
        <w:t>硬件</w:t>
      </w:r>
      <w:r>
        <w:rPr>
          <w:rFonts w:hint="eastAsia"/>
        </w:rPr>
        <w:t>（</w:t>
      </w:r>
      <w:r w:rsidRPr="00DD7F88">
        <w:rPr>
          <w:rFonts w:hint="eastAsia"/>
        </w:rPr>
        <w:t>我们在第一部分设计的</w:t>
      </w:r>
      <w:r>
        <w:t>MIPSfpga</w:t>
      </w:r>
      <w:r w:rsidRPr="00DD7F88">
        <w:rPr>
          <w:rFonts w:hint="eastAsia"/>
        </w:rPr>
        <w:t>就提供这样的支持</w:t>
      </w:r>
      <w:r>
        <w:rPr>
          <w:rFonts w:hint="eastAsia"/>
        </w:rPr>
        <w:t>）</w:t>
      </w:r>
      <w:r w:rsidRPr="00DD7F88">
        <w:rPr>
          <w:rFonts w:hint="eastAsia"/>
        </w:rPr>
        <w:t>的配合下，将软件的执行环境分为两个特权态：用户态和核心态。对应的，</w:t>
      </w:r>
      <w:r w:rsidRPr="00DD7F88">
        <w:rPr>
          <w:rFonts w:hint="eastAsia"/>
        </w:rPr>
        <w:t>CPU</w:t>
      </w:r>
      <w:r w:rsidRPr="00DD7F88">
        <w:rPr>
          <w:rFonts w:hint="eastAsia"/>
        </w:rPr>
        <w:t>硬件在这两个状态下分别处于最低特权和最高特权两个状态。</w:t>
      </w:r>
    </w:p>
    <w:p w:rsidR="0095186E" w:rsidRPr="00DD7F88" w:rsidRDefault="0095186E" w:rsidP="0095186E">
      <w:pPr>
        <w:pStyle w:val="20"/>
      </w:pPr>
      <w:r w:rsidRPr="00DD7F88">
        <w:rPr>
          <w:rFonts w:hint="eastAsia"/>
        </w:rPr>
        <w:t>一般来说，在用户态运行的程序，对于计算机资源利用的特权级也最低。只能执行一些非特权指令，如算数逻辑指令和对指定地址区间的访存指令。而在核心态运行的程序，则能够使用计算机系统的所有资源。在</w:t>
      </w:r>
      <w:r>
        <w:t>Hos-mips</w:t>
      </w:r>
      <w:r>
        <w:t>操作系统</w:t>
      </w:r>
      <w:r w:rsidRPr="00DD7F88">
        <w:rPr>
          <w:rFonts w:hint="eastAsia"/>
        </w:rPr>
        <w:t>中，应用</w:t>
      </w:r>
      <w:r>
        <w:rPr>
          <w:rFonts w:hint="eastAsia"/>
        </w:rPr>
        <w:t>（</w:t>
      </w:r>
      <w:r w:rsidRPr="00DD7F88">
        <w:rPr>
          <w:rFonts w:hint="eastAsia"/>
        </w:rPr>
        <w:t>如我们在上一个实验中写的打印</w:t>
      </w:r>
      <w:r w:rsidRPr="00DD7F88">
        <w:t>hello world!</w:t>
      </w:r>
      <w:r w:rsidRPr="00DD7F88">
        <w:rPr>
          <w:rFonts w:hint="eastAsia"/>
        </w:rPr>
        <w:t>的程序</w:t>
      </w:r>
      <w:r>
        <w:rPr>
          <w:rFonts w:hint="eastAsia"/>
        </w:rPr>
        <w:t>）</w:t>
      </w:r>
      <w:r w:rsidRPr="00DD7F88">
        <w:rPr>
          <w:rFonts w:hint="eastAsia"/>
        </w:rPr>
        <w:t>就是在用户态下运行，而操作系统内核则在核心态下运行。</w:t>
      </w:r>
    </w:p>
    <w:p w:rsidR="0095186E" w:rsidRPr="00DD7F88" w:rsidRDefault="0095186E" w:rsidP="0095186E">
      <w:pPr>
        <w:pStyle w:val="20"/>
      </w:pPr>
      <w:r w:rsidRPr="00DD7F88">
        <w:rPr>
          <w:rFonts w:hint="eastAsia"/>
        </w:rPr>
        <w:t>这样的设计带来一个问题：如果应用态的程序希望执行特权态的动作</w:t>
      </w:r>
      <w:r>
        <w:rPr>
          <w:rFonts w:hint="eastAsia"/>
        </w:rPr>
        <w:t>（</w:t>
      </w:r>
      <w:r w:rsidRPr="00DD7F88">
        <w:rPr>
          <w:rFonts w:hint="eastAsia"/>
        </w:rPr>
        <w:t>例如控制</w:t>
      </w:r>
      <w:r w:rsidRPr="00DD7F88">
        <w:rPr>
          <w:rFonts w:hint="eastAsia"/>
        </w:rPr>
        <w:t>I/O</w:t>
      </w:r>
      <w:r w:rsidRPr="00DD7F88">
        <w:rPr>
          <w:rFonts w:hint="eastAsia"/>
        </w:rPr>
        <w:t>设备，我们将在本书的第三部分中碰到这方面的问题</w:t>
      </w:r>
      <w:r>
        <w:rPr>
          <w:rFonts w:hint="eastAsia"/>
        </w:rPr>
        <w:t>）</w:t>
      </w:r>
      <w:r w:rsidRPr="00DD7F88">
        <w:rPr>
          <w:rFonts w:hint="eastAsia"/>
        </w:rPr>
        <w:t>，应该如何实现呢？一个最简单和直管的方法是通过系统调用来实现。当然，万事没有绝对，我们在本书的第三部分将为了提高系统的性能而设计其他的方法。在本部分，我们将完成从应用到系统调用的全路径实现。</w:t>
      </w:r>
    </w:p>
    <w:p w:rsidR="0095186E" w:rsidRDefault="0095186E" w:rsidP="0095186E">
      <w:pPr>
        <w:pStyle w:val="20"/>
      </w:pPr>
      <w:r w:rsidRPr="00DD7F88">
        <w:rPr>
          <w:rFonts w:hint="eastAsia"/>
        </w:rPr>
        <w:t>本实验的第一步，要求读者在</w:t>
      </w:r>
      <w:r>
        <w:rPr>
          <w:rFonts w:hint="eastAsia"/>
        </w:rPr>
        <w:t>Hos-mips</w:t>
      </w:r>
      <w:r>
        <w:rPr>
          <w:rFonts w:hint="eastAsia"/>
        </w:rPr>
        <w:t>操作系统</w:t>
      </w:r>
      <w:r w:rsidRPr="00DD7F88">
        <w:rPr>
          <w:rFonts w:hint="eastAsia"/>
        </w:rPr>
        <w:t>内核中新添一个系统调用。该系统调用的动作非常简单：在内核态打印“</w:t>
      </w:r>
      <w:r w:rsidRPr="00DD7F88">
        <w:t>kernel</w:t>
      </w:r>
      <w:r>
        <w:rPr>
          <w:rFonts w:hint="eastAsia"/>
        </w:rPr>
        <w:t>：</w:t>
      </w:r>
      <w:r w:rsidRPr="00DD7F88">
        <w:rPr>
          <w:rFonts w:hint="eastAsia"/>
        </w:rPr>
        <w:t xml:space="preserve"> </w:t>
      </w:r>
      <w:r w:rsidRPr="00DD7F88">
        <w:t>hello world!</w:t>
      </w:r>
      <w:r w:rsidRPr="00DD7F88">
        <w:rPr>
          <w:rFonts w:hint="eastAsia"/>
        </w:rPr>
        <w:t>”字符串。提示：这个过程，涉及到的文件有</w:t>
      </w:r>
      <w:r w:rsidRPr="00DD7F88">
        <w:t>.\kern-ucore\syscall.c</w:t>
      </w:r>
      <w:r w:rsidRPr="00DD7F88">
        <w:t>文件</w:t>
      </w:r>
      <w:r w:rsidRPr="00DD7F88">
        <w:rPr>
          <w:rFonts w:hint="eastAsia"/>
        </w:rPr>
        <w:t>。</w:t>
      </w:r>
    </w:p>
    <w:p w:rsidR="0095186E" w:rsidRDefault="0095186E" w:rsidP="0095186E">
      <w:pPr>
        <w:keepNext/>
        <w:jc w:val="center"/>
      </w:pPr>
      <w:r w:rsidRPr="00DD7F88">
        <w:drawing>
          <wp:inline distT="0" distB="0" distL="0" distR="0" wp14:anchorId="2AD3DD86" wp14:editId="1CE62EC1">
            <wp:extent cx="3161200" cy="1838997"/>
            <wp:effectExtent l="0" t="0" r="1270" b="8890"/>
            <wp:docPr id="117" name="图片 117" descr="C:\Users\zhiyuan\AppData\Roaming\Tencent\Users\450259336\QQ\WinTemp\RichOle\OQE~QC[%(~R8{}U0LG_@L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iyuan\AppData\Roaming\Tencent\Users\450259336\QQ\WinTemp\RichOle\OQE~QC[%(~R8{}U0LG_@LB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8547" cy="1849088"/>
                    </a:xfrm>
                    <a:prstGeom prst="rect">
                      <a:avLst/>
                    </a:prstGeom>
                    <a:noFill/>
                    <a:ln>
                      <a:noFill/>
                    </a:ln>
                  </pic:spPr>
                </pic:pic>
              </a:graphicData>
            </a:graphic>
          </wp:inline>
        </w:drawing>
      </w:r>
    </w:p>
    <w:p w:rsidR="0095186E" w:rsidRPr="00DD7F88" w:rsidRDefault="0095186E" w:rsidP="0095186E">
      <w:pPr>
        <w:pStyle w:val="af0"/>
      </w:pPr>
      <w:bookmarkStart w:id="48" w:name="_Ref507188722"/>
      <w:r>
        <w:rPr>
          <w:rFonts w:hint="eastAsia"/>
        </w:rPr>
        <w:t>图</w:t>
      </w:r>
      <w:r>
        <w:rPr>
          <w:rFonts w:hint="eastAsia"/>
        </w:rPr>
        <w:t>7</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2</w:t>
      </w:r>
      <w:r>
        <w:fldChar w:fldCharType="end"/>
      </w:r>
      <w:bookmarkEnd w:id="48"/>
      <w:r>
        <w:t xml:space="preserve"> </w:t>
      </w:r>
      <w:r w:rsidRPr="00CF52F8">
        <w:rPr>
          <w:rFonts w:hint="eastAsia"/>
        </w:rPr>
        <w:t>hello world!</w:t>
      </w:r>
      <w:r w:rsidRPr="00CF52F8">
        <w:rPr>
          <w:rFonts w:hint="eastAsia"/>
        </w:rPr>
        <w:t>在操作系统特权态的输出</w:t>
      </w:r>
    </w:p>
    <w:p w:rsidR="0095186E" w:rsidRPr="00DD7F88" w:rsidRDefault="0095186E" w:rsidP="0095186E">
      <w:pPr>
        <w:pStyle w:val="20"/>
      </w:pPr>
      <w:r w:rsidRPr="00DD7F88">
        <w:rPr>
          <w:rFonts w:hint="eastAsia"/>
        </w:rPr>
        <w:t>接下来，就要考虑如何在应用层启动程序，来触发我们新添的系统调用了。提示：这个过程涉及到将新添的系统调用加入到整个</w:t>
      </w:r>
      <w:r w:rsidRPr="00DD7F88">
        <w:t>Hos</w:t>
      </w:r>
      <w:r w:rsidRPr="00DD7F88">
        <w:rPr>
          <w:rFonts w:hint="eastAsia"/>
        </w:rPr>
        <w:t>体系中，读者可以参考其他系统调用的实现方法。具体来说，需要修改以下文件：</w:t>
      </w:r>
      <w:r w:rsidRPr="00DD7F88">
        <w:t>kern-ucore\include\lib\unistd.h</w:t>
      </w:r>
      <w:r w:rsidRPr="00DD7F88">
        <w:rPr>
          <w:rFonts w:hint="eastAsia"/>
        </w:rPr>
        <w:t>、</w:t>
      </w:r>
      <w:r w:rsidRPr="00DD7F88">
        <w:t>user\include\unistd.h</w:t>
      </w:r>
      <w:r w:rsidRPr="00DD7F88">
        <w:t>，以及在</w:t>
      </w:r>
      <w:r w:rsidRPr="00DD7F88">
        <w:t>user\include\syscall.h</w:t>
      </w:r>
      <w:r w:rsidRPr="00DD7F88">
        <w:rPr>
          <w:rFonts w:hint="eastAsia"/>
        </w:rPr>
        <w:t>声明一个可以由应用层代码调用的接口。</w:t>
      </w:r>
    </w:p>
    <w:p w:rsidR="0095186E" w:rsidRPr="00DD7F88" w:rsidRDefault="0095186E" w:rsidP="0095186E">
      <w:pPr>
        <w:pStyle w:val="20"/>
      </w:pPr>
      <w:r w:rsidRPr="00DD7F88">
        <w:t>最后，读者可以在</w:t>
      </w:r>
      <w:r>
        <w:t>7.1</w:t>
      </w:r>
      <w:r w:rsidRPr="00DD7F88">
        <w:t>节所述的实验代码的基础上，调用</w:t>
      </w:r>
      <w:r w:rsidRPr="00DD7F88">
        <w:t>user\include\syscall.h</w:t>
      </w:r>
      <w:r w:rsidRPr="00DD7F88">
        <w:t>中声明的接口，从而完成对新添系统调用的触发。实验完成后，</w:t>
      </w:r>
      <w:r w:rsidRPr="00DD7F88">
        <w:rPr>
          <w:rFonts w:hint="eastAsia"/>
        </w:rPr>
        <w:t>H</w:t>
      </w:r>
      <w:r w:rsidRPr="00DD7F88">
        <w:t>os</w:t>
      </w:r>
      <w:r w:rsidRPr="00DD7F88">
        <w:rPr>
          <w:rFonts w:hint="eastAsia"/>
        </w:rPr>
        <w:t>的执行效果如</w:t>
      </w:r>
      <w:r>
        <w:fldChar w:fldCharType="begin"/>
      </w:r>
      <w:r>
        <w:instrText xml:space="preserve"> </w:instrText>
      </w:r>
      <w:r>
        <w:rPr>
          <w:rFonts w:hint="eastAsia"/>
        </w:rPr>
        <w:instrText>REF _Ref507188722 \h</w:instrText>
      </w:r>
      <w:r>
        <w:instrText xml:space="preserve"> </w:instrText>
      </w:r>
      <w:r>
        <w:fldChar w:fldCharType="separate"/>
      </w:r>
      <w:r>
        <w:rPr>
          <w:rFonts w:hint="eastAsia"/>
        </w:rPr>
        <w:t>图</w:t>
      </w:r>
      <w:r>
        <w:rPr>
          <w:rFonts w:hint="eastAsia"/>
        </w:rPr>
        <w:t>7</w:t>
      </w:r>
      <w:r>
        <w:noBreakHyphen/>
        <w:t>2</w:t>
      </w:r>
      <w:r>
        <w:fldChar w:fldCharType="end"/>
      </w:r>
      <w:r w:rsidRPr="00DD7F88">
        <w:rPr>
          <w:rFonts w:hint="eastAsia"/>
        </w:rPr>
        <w:t>所示。</w:t>
      </w:r>
    </w:p>
    <w:p w:rsidR="0095186E" w:rsidRPr="00DD7F88" w:rsidRDefault="0095186E" w:rsidP="0095186E">
      <w:pPr>
        <w:pStyle w:val="4"/>
      </w:pPr>
      <w:r w:rsidRPr="00DD7F88">
        <w:rPr>
          <w:rFonts w:hint="eastAsia"/>
        </w:rPr>
        <w:t>打印</w:t>
      </w:r>
      <w:r>
        <w:t>Hos-mips</w:t>
      </w:r>
      <w:r>
        <w:t>操作系统</w:t>
      </w:r>
      <w:r w:rsidRPr="00DD7F88">
        <w:rPr>
          <w:rFonts w:hint="eastAsia"/>
        </w:rPr>
        <w:t>的空闲页面数量</w:t>
      </w:r>
    </w:p>
    <w:p w:rsidR="0095186E" w:rsidRPr="00DD7F88" w:rsidRDefault="0095186E" w:rsidP="0095186E">
      <w:pPr>
        <w:pStyle w:val="20"/>
      </w:pPr>
      <w:r w:rsidRPr="00DD7F88">
        <w:rPr>
          <w:rFonts w:hint="eastAsia"/>
        </w:rPr>
        <w:t>通过</w:t>
      </w:r>
      <w:r w:rsidRPr="00DD7F88">
        <w:t>7.2.2</w:t>
      </w:r>
      <w:r w:rsidRPr="00DD7F88">
        <w:rPr>
          <w:rFonts w:hint="eastAsia"/>
        </w:rPr>
        <w:t>节中的实验，我们掌握了在应用层编写程序实现特权动作的方法。在本节，我们将再次应用这个方法，在应用层开发程序来实现特权动作：统计系统中剩余的空闲页面的数量。这个类似于</w:t>
      </w:r>
      <w:r w:rsidRPr="00DD7F88">
        <w:t>Linux</w:t>
      </w:r>
      <w:r w:rsidRPr="00DD7F88">
        <w:rPr>
          <w:rFonts w:hint="eastAsia"/>
        </w:rPr>
        <w:t>下的</w:t>
      </w:r>
      <w:r w:rsidRPr="00DD7F88">
        <w:t>free</w:t>
      </w:r>
      <w:r w:rsidRPr="00DD7F88">
        <w:rPr>
          <w:rFonts w:hint="eastAsia"/>
        </w:rPr>
        <w:t>命令，总是能显示出系统的剩余内存量。</w:t>
      </w:r>
    </w:p>
    <w:p w:rsidR="0095186E" w:rsidRPr="00DD7F88" w:rsidRDefault="0095186E" w:rsidP="0095186E">
      <w:pPr>
        <w:pStyle w:val="20"/>
      </w:pPr>
      <w:r w:rsidRPr="00DD7F88">
        <w:rPr>
          <w:rFonts w:hint="eastAsia"/>
        </w:rPr>
        <w:t>该实验可以借鉴本章前两个实验的内容，对内存剩余物理页面数量的获取，可以参</w:t>
      </w:r>
      <w:r w:rsidRPr="00DD7F88">
        <w:rPr>
          <w:rFonts w:hint="eastAsia"/>
        </w:rPr>
        <w:lastRenderedPageBreak/>
        <w:t>考</w:t>
      </w:r>
      <w:r w:rsidRPr="00DD7F88">
        <w:t>./kern-ucore/pmm.c</w:t>
      </w:r>
      <w:r w:rsidRPr="00DD7F88">
        <w:rPr>
          <w:rFonts w:hint="eastAsia"/>
        </w:rPr>
        <w:t>中</w:t>
      </w:r>
      <w:r w:rsidRPr="00DD7F88">
        <w:t>Hos</w:t>
      </w:r>
      <w:r>
        <w:t>-mips</w:t>
      </w:r>
      <w:r w:rsidRPr="00DD7F88">
        <w:rPr>
          <w:rFonts w:hint="eastAsia"/>
        </w:rPr>
        <w:t>对物理内存管理的机制。实验最后生成的系统，其运行结果如</w:t>
      </w:r>
      <w:r>
        <w:fldChar w:fldCharType="begin"/>
      </w:r>
      <w:r>
        <w:instrText xml:space="preserve"> </w:instrText>
      </w:r>
      <w:r>
        <w:rPr>
          <w:rFonts w:hint="eastAsia"/>
        </w:rPr>
        <w:instrText>REF _Ref507188733 \h</w:instrText>
      </w:r>
      <w:r>
        <w:instrText xml:space="preserve"> </w:instrText>
      </w:r>
      <w:r>
        <w:fldChar w:fldCharType="separate"/>
      </w:r>
      <w:r>
        <w:rPr>
          <w:rFonts w:hint="eastAsia"/>
        </w:rPr>
        <w:t>图</w:t>
      </w:r>
      <w:r>
        <w:rPr>
          <w:rFonts w:hint="eastAsia"/>
        </w:rPr>
        <w:t>7</w:t>
      </w:r>
      <w:r>
        <w:noBreakHyphen/>
        <w:t>3</w:t>
      </w:r>
      <w:r>
        <w:fldChar w:fldCharType="end"/>
      </w:r>
      <w:r w:rsidRPr="00DD7F88">
        <w:rPr>
          <w:rFonts w:hint="eastAsia"/>
        </w:rPr>
        <w:t>所示：</w:t>
      </w:r>
    </w:p>
    <w:p w:rsidR="0095186E" w:rsidRDefault="0095186E" w:rsidP="0095186E">
      <w:pPr>
        <w:jc w:val="center"/>
      </w:pPr>
      <w:r w:rsidRPr="00DD7F88">
        <w:drawing>
          <wp:inline distT="0" distB="0" distL="0" distR="0" wp14:anchorId="459C6A1F" wp14:editId="1C9FF018">
            <wp:extent cx="3201039" cy="1862172"/>
            <wp:effectExtent l="0" t="0" r="0" b="5080"/>
            <wp:docPr id="118" name="图片 118" descr="C:\Users\zhiyuan\AppData\Roaming\Tencent\Users\450259336\QQ\WinTemp\RichOle\{%@IG$P}PUQQ~2Q9H)2Q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iyuan\AppData\Roaming\Tencent\Users\450259336\QQ\WinTemp\RichOle\{%@IG$P}PUQQ~2Q9H)2QL@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12309" cy="1868728"/>
                    </a:xfrm>
                    <a:prstGeom prst="rect">
                      <a:avLst/>
                    </a:prstGeom>
                    <a:noFill/>
                    <a:ln>
                      <a:noFill/>
                    </a:ln>
                  </pic:spPr>
                </pic:pic>
              </a:graphicData>
            </a:graphic>
          </wp:inline>
        </w:drawing>
      </w:r>
    </w:p>
    <w:p w:rsidR="0095186E" w:rsidRPr="00DD7F88" w:rsidRDefault="0095186E" w:rsidP="0095186E">
      <w:pPr>
        <w:pStyle w:val="af0"/>
      </w:pPr>
      <w:bookmarkStart w:id="49" w:name="_Ref507188733"/>
      <w:r>
        <w:rPr>
          <w:rFonts w:hint="eastAsia"/>
        </w:rPr>
        <w:t>图</w:t>
      </w:r>
      <w:r>
        <w:rPr>
          <w:rFonts w:hint="eastAsia"/>
        </w:rPr>
        <w:t>7</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3</w:t>
      </w:r>
      <w:r>
        <w:fldChar w:fldCharType="end"/>
      </w:r>
      <w:bookmarkEnd w:id="49"/>
      <w:r w:rsidRPr="00CF52F8">
        <w:rPr>
          <w:rFonts w:hint="eastAsia"/>
        </w:rPr>
        <w:t>显示</w:t>
      </w:r>
      <w:r w:rsidRPr="00CF52F8">
        <w:rPr>
          <w:rFonts w:hint="eastAsia"/>
        </w:rPr>
        <w:t>Hos</w:t>
      </w:r>
      <w:r w:rsidRPr="00CF52F8">
        <w:rPr>
          <w:rFonts w:hint="eastAsia"/>
        </w:rPr>
        <w:t>剩余内存容量</w:t>
      </w:r>
    </w:p>
    <w:p w:rsidR="0095186E" w:rsidRPr="00DD7F88" w:rsidRDefault="0095186E" w:rsidP="0095186E">
      <w:pPr>
        <w:pStyle w:val="3"/>
      </w:pPr>
      <w:bookmarkStart w:id="50" w:name="_Toc492113559"/>
      <w:bookmarkStart w:id="51" w:name="_Toc533147157"/>
      <w:r w:rsidRPr="00DD7F88">
        <w:rPr>
          <w:rFonts w:hint="eastAsia"/>
        </w:rPr>
        <w:t>实验背景及原理</w:t>
      </w:r>
      <w:bookmarkEnd w:id="50"/>
      <w:bookmarkEnd w:id="51"/>
    </w:p>
    <w:p w:rsidR="0095186E" w:rsidRPr="00DD7F88" w:rsidRDefault="0095186E" w:rsidP="0095186E">
      <w:pPr>
        <w:pStyle w:val="4"/>
      </w:pPr>
      <w:r>
        <w:t>Hos-mips</w:t>
      </w:r>
      <w:r>
        <w:t>操作系统</w:t>
      </w:r>
      <w:r w:rsidRPr="00DD7F88">
        <w:rPr>
          <w:rFonts w:hint="eastAsia"/>
        </w:rPr>
        <w:t>的特权态</w:t>
      </w:r>
    </w:p>
    <w:p w:rsidR="0095186E" w:rsidRPr="00DD7F88" w:rsidRDefault="0095186E" w:rsidP="0095186E">
      <w:pPr>
        <w:pStyle w:val="20"/>
      </w:pPr>
      <w:r w:rsidRPr="00DD7F88">
        <w:rPr>
          <w:rFonts w:hint="eastAsia"/>
        </w:rPr>
        <w:t>由于本书所指导的课程是面向高年级本科生的，相信本书的读者已经完成了《操作系统原理》的学习。在《操作系统原理》课程中，读者已经接触过操作系统的特权态概念。然而，在本书中，我们要强调的是：操作系统特权态的实现是有“物质基础”的。操作系统提供特权态支持的前提，是运行该操作系统的物理处理器必须支持特权级的区分。</w:t>
      </w:r>
    </w:p>
    <w:p w:rsidR="0095186E" w:rsidRPr="00DD7F88" w:rsidRDefault="0095186E" w:rsidP="0095186E">
      <w:pPr>
        <w:pStyle w:val="20"/>
      </w:pPr>
      <w:r w:rsidRPr="00DD7F88">
        <w:rPr>
          <w:rFonts w:hint="eastAsia"/>
        </w:rPr>
        <w:t>在</w:t>
      </w:r>
      <w:r w:rsidRPr="00DD7F88">
        <w:rPr>
          <w:rFonts w:hint="eastAsia"/>
        </w:rPr>
        <w:t>M</w:t>
      </w:r>
      <w:r w:rsidRPr="00DD7F88">
        <w:t>IPS</w:t>
      </w:r>
      <w:r w:rsidRPr="00DD7F88">
        <w:rPr>
          <w:rFonts w:hint="eastAsia"/>
        </w:rPr>
        <w:t>处理器，也就是</w:t>
      </w:r>
      <w:r w:rsidRPr="00DD7F88">
        <w:t>Hos</w:t>
      </w:r>
      <w:r w:rsidRPr="00DD7F88">
        <w:rPr>
          <w:rFonts w:hint="eastAsia"/>
        </w:rPr>
        <w:t>所面对的处理器，是通过</w:t>
      </w:r>
      <w:r w:rsidRPr="00DD7F88">
        <w:t>CP0</w:t>
      </w:r>
      <w:r w:rsidRPr="00DD7F88">
        <w:rPr>
          <w:rFonts w:hint="eastAsia"/>
        </w:rPr>
        <w:t>协处理器。实际上</w:t>
      </w:r>
      <w:r w:rsidRPr="00DD7F88">
        <w:rPr>
          <w:rFonts w:hint="eastAsia"/>
        </w:rPr>
        <w:t>CP0</w:t>
      </w:r>
      <w:r w:rsidRPr="00DD7F88">
        <w:rPr>
          <w:rFonts w:hint="eastAsia"/>
        </w:rPr>
        <w:t>是</w:t>
      </w:r>
      <w:r w:rsidRPr="00DD7F88">
        <w:rPr>
          <w:rFonts w:hint="eastAsia"/>
        </w:rPr>
        <w:t>MIPS</w:t>
      </w:r>
      <w:r w:rsidRPr="00DD7F88">
        <w:rPr>
          <w:rFonts w:hint="eastAsia"/>
        </w:rPr>
        <w:t>系统中一个非常重要的寄存器，起到控制</w:t>
      </w:r>
      <w:r w:rsidRPr="00DD7F88">
        <w:t xml:space="preserve"> CPU </w:t>
      </w:r>
      <w:r w:rsidRPr="00DD7F88">
        <w:t>的作用。</w:t>
      </w:r>
      <w:r w:rsidRPr="00DD7F88">
        <w:t>MMU</w:t>
      </w:r>
      <w:r w:rsidRPr="00DD7F88">
        <w:t>、异常处理、乘除法等功能</w:t>
      </w:r>
      <w:r w:rsidRPr="00DD7F88">
        <w:rPr>
          <w:rFonts w:hint="eastAsia"/>
        </w:rPr>
        <w:t>，</w:t>
      </w:r>
      <w:r w:rsidRPr="00DD7F88">
        <w:t>都依赖于协处理器</w:t>
      </w:r>
      <w:r w:rsidRPr="00DD7F88">
        <w:t xml:space="preserve"> CP0 </w:t>
      </w:r>
      <w:r w:rsidRPr="00DD7F88">
        <w:t>来实现</w:t>
      </w:r>
      <w:r w:rsidRPr="00DD7F88">
        <w:rPr>
          <w:rFonts w:hint="eastAsia"/>
        </w:rPr>
        <w:t>，它也是打开</w:t>
      </w:r>
      <w:r w:rsidRPr="00DD7F88">
        <w:t xml:space="preserve"> MIPS </w:t>
      </w:r>
      <w:r w:rsidRPr="00DD7F88">
        <w:t>特权级模式的大门。</w:t>
      </w:r>
    </w:p>
    <w:p w:rsidR="0095186E" w:rsidRPr="00DD7F88" w:rsidRDefault="0095186E" w:rsidP="0095186E">
      <w:pPr>
        <w:pStyle w:val="20"/>
      </w:pPr>
      <w:r w:rsidRPr="00DD7F88">
        <w:rPr>
          <w:rFonts w:hint="eastAsia"/>
        </w:rPr>
        <w:t>为了实现未开放的特权动作</w:t>
      </w:r>
      <w:r>
        <w:rPr>
          <w:rFonts w:hint="eastAsia"/>
        </w:rPr>
        <w:t>（</w:t>
      </w:r>
      <w:r w:rsidRPr="00DD7F88">
        <w:t>Hos</w:t>
      </w:r>
      <w:r w:rsidRPr="00DD7F88">
        <w:rPr>
          <w:rFonts w:hint="eastAsia"/>
        </w:rPr>
        <w:t>中没有</w:t>
      </w:r>
      <w:r w:rsidRPr="00DD7F88">
        <w:t>Linux</w:t>
      </w:r>
      <w:r w:rsidRPr="00DD7F88">
        <w:t>中的</w:t>
      </w:r>
      <w:r w:rsidRPr="00DD7F88">
        <w:t>/proc</w:t>
      </w:r>
      <w:r w:rsidRPr="00DD7F88">
        <w:t>文件系统</w:t>
      </w:r>
      <w:r>
        <w:t>）</w:t>
      </w:r>
      <w:r w:rsidRPr="00DD7F88">
        <w:t>，所以只能通过应用程序</w:t>
      </w:r>
      <w:r w:rsidRPr="00DD7F88">
        <w:t>——&gt;</w:t>
      </w:r>
      <w:r w:rsidRPr="00DD7F88">
        <w:t>用户态函数库</w:t>
      </w:r>
      <w:r w:rsidRPr="00DD7F88">
        <w:t>——&gt;</w:t>
      </w:r>
      <w:r w:rsidRPr="00DD7F88">
        <w:t>内核这个流程来进行开发。</w:t>
      </w:r>
    </w:p>
    <w:p w:rsidR="0095186E" w:rsidRPr="00DD7F88" w:rsidRDefault="0095186E" w:rsidP="0095186E">
      <w:pPr>
        <w:pStyle w:val="20"/>
      </w:pPr>
    </w:p>
    <w:p w:rsidR="0095186E" w:rsidRPr="00DD7F88" w:rsidRDefault="0095186E" w:rsidP="0095186E">
      <w:pPr>
        <w:pStyle w:val="4"/>
      </w:pPr>
      <w:r w:rsidRPr="00DD7F88">
        <w:t>MIPS</w:t>
      </w:r>
      <w:r w:rsidRPr="00DD7F88">
        <w:rPr>
          <w:rFonts w:hint="eastAsia"/>
        </w:rPr>
        <w:t>的内存映射</w:t>
      </w:r>
    </w:p>
    <w:p w:rsidR="0095186E" w:rsidRPr="00DD7F88" w:rsidRDefault="0095186E" w:rsidP="0095186E">
      <w:pPr>
        <w:pStyle w:val="20"/>
      </w:pPr>
      <w:r w:rsidRPr="00DD7F88">
        <w:rPr>
          <w:rFonts w:hint="eastAsia"/>
        </w:rPr>
        <w:t>在</w:t>
      </w:r>
      <w:r w:rsidRPr="00DD7F88">
        <w:t>32</w:t>
      </w:r>
      <w:r w:rsidRPr="00DD7F88">
        <w:t>位</w:t>
      </w:r>
      <w:r w:rsidRPr="00DD7F88">
        <w:t>MIPS</w:t>
      </w:r>
      <w:r w:rsidRPr="00DD7F88">
        <w:t>体系结构下，最多可寻址</w:t>
      </w:r>
      <w:r w:rsidRPr="00DD7F88">
        <w:t>4GB</w:t>
      </w:r>
      <w:r w:rsidRPr="00DD7F88">
        <w:t>地址空间</w:t>
      </w:r>
      <w:r w:rsidRPr="00DD7F88">
        <w:rPr>
          <w:rFonts w:hint="eastAsia"/>
        </w:rPr>
        <w:t>，对</w:t>
      </w:r>
      <w:r w:rsidRPr="00DD7F88">
        <w:t>这</w:t>
      </w:r>
      <w:r w:rsidRPr="00DD7F88">
        <w:t>4GB</w:t>
      </w:r>
      <w:r w:rsidRPr="00DD7F88">
        <w:t>空间的分配</w:t>
      </w:r>
      <w:r w:rsidRPr="00DD7F88">
        <w:rPr>
          <w:rFonts w:hint="eastAsia"/>
        </w:rPr>
        <w:t>见</w:t>
      </w:r>
      <w:r w:rsidRPr="00DD7F88">
        <w:t>下图：</w:t>
      </w:r>
    </w:p>
    <w:p w:rsidR="0095186E" w:rsidRDefault="0095186E" w:rsidP="0095186E">
      <w:pPr>
        <w:jc w:val="center"/>
      </w:pPr>
      <w:r w:rsidRPr="00DD7F88">
        <w:object w:dxaOrig="9111" w:dyaOrig="6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4pt;height:159.3pt" o:ole="">
            <v:imagedata r:id="rId46" o:title=""/>
          </v:shape>
          <o:OLEObject Type="Embed" ProgID="Visio.Drawing.15" ShapeID="_x0000_i1025" DrawAspect="Content" ObjectID="_1637502799" r:id="rId47"/>
        </w:object>
      </w:r>
    </w:p>
    <w:p w:rsidR="0095186E" w:rsidRPr="00DD7F88" w:rsidRDefault="0095186E" w:rsidP="0095186E">
      <w:pPr>
        <w:pStyle w:val="af0"/>
      </w:pPr>
      <w:r>
        <w:rPr>
          <w:rFonts w:hint="eastAsia"/>
        </w:rPr>
        <w:t>图</w:t>
      </w:r>
      <w:r>
        <w:rPr>
          <w:rFonts w:hint="eastAsia"/>
        </w:rPr>
        <w:t>7</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4</w:t>
      </w:r>
      <w:r>
        <w:fldChar w:fldCharType="end"/>
      </w:r>
      <w:r>
        <w:t xml:space="preserve"> </w:t>
      </w:r>
      <w:r w:rsidRPr="00CF52F8">
        <w:rPr>
          <w:rFonts w:hint="eastAsia"/>
        </w:rPr>
        <w:t>MIPS</w:t>
      </w:r>
      <w:r w:rsidRPr="00CF52F8">
        <w:rPr>
          <w:rFonts w:hint="eastAsia"/>
        </w:rPr>
        <w:t>系统的虚拟地址分配</w:t>
      </w:r>
    </w:p>
    <w:p w:rsidR="0095186E" w:rsidRPr="00DD7F88" w:rsidRDefault="0095186E" w:rsidP="0095186E">
      <w:pPr>
        <w:pStyle w:val="20"/>
      </w:pPr>
      <w:r w:rsidRPr="00DD7F88">
        <w:rPr>
          <w:rFonts w:hint="eastAsia"/>
        </w:rPr>
        <w:t>上图是</w:t>
      </w:r>
      <w:r w:rsidRPr="00DD7F88">
        <w:t>MIPS</w:t>
      </w:r>
      <w:r w:rsidRPr="00DD7F88">
        <w:t>处理器的逻辑寻址空间分布图。我们看到</w:t>
      </w:r>
      <w:r w:rsidRPr="00DD7F88">
        <w:rPr>
          <w:rFonts w:hint="eastAsia"/>
        </w:rPr>
        <w:t>：</w:t>
      </w:r>
    </w:p>
    <w:p w:rsidR="0095186E" w:rsidRPr="00DD7F88" w:rsidRDefault="0095186E" w:rsidP="0095186E">
      <w:pPr>
        <w:pStyle w:val="20"/>
      </w:pPr>
      <w:r w:rsidRPr="00DD7F88">
        <w:t>1</w:t>
      </w:r>
      <w:r w:rsidRPr="00DD7F88">
        <w:rPr>
          <w:rFonts w:hint="eastAsia"/>
        </w:rPr>
        <w:t>.</w:t>
      </w:r>
      <w:r w:rsidRPr="00DD7F88">
        <w:t xml:space="preserve"> </w:t>
      </w:r>
      <w:r w:rsidRPr="00DD7F88">
        <w:rPr>
          <w:rFonts w:hint="eastAsia"/>
        </w:rPr>
        <w:t>从</w:t>
      </w:r>
      <w:r w:rsidRPr="00DD7F88">
        <w:t>0x00000000</w:t>
      </w:r>
      <w:r w:rsidRPr="00DD7F88">
        <w:t>到</w:t>
      </w:r>
      <w:r w:rsidRPr="00DD7F88">
        <w:t xml:space="preserve">0x7FFFFFFF </w:t>
      </w:r>
      <w:r w:rsidRPr="00DD7F88">
        <w:rPr>
          <w:rFonts w:hint="eastAsia"/>
        </w:rPr>
        <w:t>。</w:t>
      </w:r>
      <w:r w:rsidRPr="00DD7F88">
        <w:t>2GB</w:t>
      </w:r>
      <w:r w:rsidRPr="00DD7F88">
        <w:t>以下的地址空间为</w:t>
      </w:r>
      <w:r w:rsidRPr="00DD7F88">
        <w:t>User Space</w:t>
      </w:r>
      <w:r w:rsidRPr="00DD7F88">
        <w:t>，可以在</w:t>
      </w:r>
      <w:r w:rsidRPr="00DD7F88">
        <w:rPr>
          <w:rFonts w:hint="eastAsia"/>
        </w:rPr>
        <w:t>用户态</w:t>
      </w:r>
      <w:r w:rsidRPr="00DD7F88">
        <w:t>下访问</w:t>
      </w:r>
      <w:r w:rsidRPr="00DD7F88">
        <w:rPr>
          <w:rFonts w:hint="eastAsia"/>
        </w:rPr>
        <w:t>。</w:t>
      </w:r>
      <w:r w:rsidRPr="00DD7F88">
        <w:t>当然，在</w:t>
      </w:r>
      <w:r w:rsidRPr="00DD7F88">
        <w:rPr>
          <w:rFonts w:hint="eastAsia"/>
        </w:rPr>
        <w:t>内核态</w:t>
      </w:r>
      <w:r w:rsidRPr="00DD7F88">
        <w:t>下也是可以访问的。程序在访问</w:t>
      </w:r>
      <w:r w:rsidRPr="00DD7F88">
        <w:t>User Space</w:t>
      </w:r>
      <w:r w:rsidRPr="00DD7F88">
        <w:t>的内存时，会通过</w:t>
      </w:r>
      <w:r w:rsidRPr="00DD7F88">
        <w:t>MMU</w:t>
      </w:r>
      <w:r w:rsidRPr="00DD7F88">
        <w:t>的</w:t>
      </w:r>
      <w:r w:rsidRPr="00DD7F88">
        <w:t>TLB</w:t>
      </w:r>
      <w:r w:rsidRPr="00DD7F88">
        <w:t>，映射到实际的物理地址上。也就是说，这一段逻辑地址空间和物理地址空间的对应关系，是由</w:t>
      </w:r>
      <w:r w:rsidRPr="00DD7F88">
        <w:t>MMU</w:t>
      </w:r>
      <w:r w:rsidRPr="00DD7F88">
        <w:t>中的</w:t>
      </w:r>
      <w:r w:rsidRPr="00DD7F88">
        <w:t>TLB</w:t>
      </w:r>
      <w:r w:rsidRPr="00DD7F88">
        <w:t>表项决定的。</w:t>
      </w:r>
    </w:p>
    <w:p w:rsidR="0095186E" w:rsidRPr="00DD7F88" w:rsidRDefault="0095186E" w:rsidP="0095186E">
      <w:pPr>
        <w:pStyle w:val="20"/>
      </w:pPr>
      <w:r w:rsidRPr="00DD7F88">
        <w:rPr>
          <w:rFonts w:hint="eastAsia"/>
        </w:rPr>
        <w:t>2</w:t>
      </w:r>
      <w:r w:rsidRPr="00DD7F88">
        <w:rPr>
          <w:rFonts w:hint="eastAsia"/>
        </w:rPr>
        <w:t>．</w:t>
      </w:r>
      <w:r w:rsidRPr="00DD7F88">
        <w:rPr>
          <w:rFonts w:hint="eastAsia"/>
        </w:rPr>
        <w:t xml:space="preserve"> </w:t>
      </w:r>
      <w:r w:rsidRPr="00DD7F88">
        <w:rPr>
          <w:rFonts w:hint="eastAsia"/>
        </w:rPr>
        <w:t>从</w:t>
      </w:r>
      <w:r w:rsidRPr="00DD7F88">
        <w:t>0x80000000</w:t>
      </w:r>
      <w:r w:rsidRPr="00DD7F88">
        <w:t>到</w:t>
      </w:r>
      <w:r w:rsidRPr="00DD7F88">
        <w:t>0xFFFFFFFF</w:t>
      </w:r>
      <w:r w:rsidRPr="00DD7F88">
        <w:rPr>
          <w:rFonts w:hint="eastAsia"/>
        </w:rPr>
        <w:t>。这</w:t>
      </w:r>
      <w:r w:rsidRPr="00DD7F88">
        <w:t>一段为</w:t>
      </w:r>
      <w:r w:rsidRPr="00DD7F88">
        <w:t>Kernel Space</w:t>
      </w:r>
      <w:r w:rsidRPr="00DD7F88">
        <w:t>，仅限于</w:t>
      </w:r>
      <w:r w:rsidRPr="00DD7F88">
        <w:rPr>
          <w:rFonts w:hint="eastAsia"/>
        </w:rPr>
        <w:t>内核态</w:t>
      </w:r>
      <w:r w:rsidRPr="00DD7F88">
        <w:t>访问。如果在</w:t>
      </w:r>
      <w:r w:rsidRPr="00DD7F88">
        <w:rPr>
          <w:rFonts w:hint="eastAsia"/>
        </w:rPr>
        <w:t>用户态</w:t>
      </w:r>
      <w:r w:rsidRPr="00DD7F88">
        <w:t>下试图访问这一段内存，将会引发系统的一个</w:t>
      </w:r>
      <w:r w:rsidRPr="00DD7F88">
        <w:t>Exception</w:t>
      </w:r>
      <w:r w:rsidRPr="00DD7F88">
        <w:t>。</w:t>
      </w:r>
      <w:r w:rsidRPr="00DD7F88">
        <w:t>MIPS</w:t>
      </w:r>
      <w:r w:rsidRPr="00DD7F88">
        <w:t>的</w:t>
      </w:r>
      <w:r w:rsidRPr="00DD7F88">
        <w:t>Kernel Space</w:t>
      </w:r>
      <w:r w:rsidRPr="00DD7F88">
        <w:t>又可以划分为三部分</w:t>
      </w:r>
      <w:r w:rsidRPr="00DD7F88">
        <w:rPr>
          <w:rFonts w:hint="eastAsia"/>
        </w:rPr>
        <w:t>：</w:t>
      </w:r>
    </w:p>
    <w:p w:rsidR="0095186E" w:rsidRPr="00DD7F88" w:rsidRDefault="0095186E" w:rsidP="0095186E">
      <w:pPr>
        <w:pStyle w:val="20"/>
      </w:pPr>
      <w:r w:rsidRPr="00DD7F88">
        <w:rPr>
          <w:rFonts w:hint="eastAsia"/>
        </w:rPr>
        <w:t>①</w:t>
      </w:r>
      <w:r w:rsidRPr="00DD7F88">
        <w:rPr>
          <w:rFonts w:hint="eastAsia"/>
        </w:rPr>
        <w:t xml:space="preserve"> </w:t>
      </w:r>
      <w:r w:rsidRPr="00DD7F88">
        <w:t>从</w:t>
      </w:r>
      <w:r w:rsidRPr="00DD7F88">
        <w:t>0xC0000000</w:t>
      </w:r>
      <w:r w:rsidRPr="00DD7F88">
        <w:t>到</w:t>
      </w:r>
      <w:r w:rsidRPr="00DD7F88">
        <w:t>0xFFFFFFFF</w:t>
      </w:r>
      <w:r w:rsidRPr="00DD7F88">
        <w:rPr>
          <w:rFonts w:hint="eastAsia"/>
        </w:rPr>
        <w:t>。</w:t>
      </w:r>
      <w:r w:rsidRPr="00DD7F88">
        <w:t>是通过</w:t>
      </w:r>
      <w:r w:rsidRPr="00DD7F88">
        <w:t>MMU</w:t>
      </w:r>
      <w:r w:rsidRPr="00DD7F88">
        <w:t>映射</w:t>
      </w:r>
      <w:r>
        <w:rPr>
          <w:rFonts w:hint="eastAsia"/>
        </w:rPr>
        <w:t>（</w:t>
      </w:r>
      <w:r w:rsidRPr="00DD7F88">
        <w:rPr>
          <w:rFonts w:hint="eastAsia"/>
        </w:rPr>
        <w:t>通过</w:t>
      </w:r>
      <w:r w:rsidRPr="00DD7F88">
        <w:rPr>
          <w:rFonts w:hint="eastAsia"/>
        </w:rPr>
        <w:t>TLB</w:t>
      </w:r>
      <w:r w:rsidRPr="00DD7F88">
        <w:rPr>
          <w:rFonts w:hint="eastAsia"/>
        </w:rPr>
        <w:t>进行地址转换</w:t>
      </w:r>
      <w:r>
        <w:rPr>
          <w:rFonts w:hint="eastAsia"/>
        </w:rPr>
        <w:t>）</w:t>
      </w:r>
      <w:r w:rsidRPr="00DD7F88">
        <w:t>到物理地址的</w:t>
      </w:r>
      <w:r w:rsidRPr="00DD7F88">
        <w:t>1GB</w:t>
      </w:r>
      <w:r w:rsidRPr="00DD7F88">
        <w:t>空间地址范围。这</w:t>
      </w:r>
      <w:r w:rsidRPr="00DD7F88">
        <w:t>1GB</w:t>
      </w:r>
      <w:r w:rsidRPr="00DD7F88">
        <w:t>空间可以用来访问实际的</w:t>
      </w:r>
      <w:r w:rsidRPr="00DD7F88">
        <w:t>DRAM</w:t>
      </w:r>
      <w:r w:rsidRPr="00DD7F88">
        <w:t>内存，可以为操作系统的内核所用。</w:t>
      </w:r>
    </w:p>
    <w:p w:rsidR="0095186E" w:rsidRPr="00DD7F88" w:rsidRDefault="0095186E" w:rsidP="0095186E">
      <w:pPr>
        <w:pStyle w:val="20"/>
      </w:pPr>
      <w:r w:rsidRPr="00DD7F88">
        <w:rPr>
          <w:rFonts w:hint="eastAsia"/>
        </w:rPr>
        <w:t>②</w:t>
      </w:r>
      <w:r w:rsidRPr="00DD7F88">
        <w:rPr>
          <w:rFonts w:hint="eastAsia"/>
        </w:rPr>
        <w:t xml:space="preserve"> </w:t>
      </w:r>
      <w:r w:rsidRPr="00DD7F88">
        <w:rPr>
          <w:rFonts w:hint="eastAsia"/>
        </w:rPr>
        <w:t>从</w:t>
      </w:r>
      <w:r w:rsidRPr="00DD7F88">
        <w:t>0x80000000</w:t>
      </w:r>
      <w:r w:rsidRPr="00DD7F88">
        <w:t>到</w:t>
      </w:r>
      <w:r w:rsidRPr="00DD7F88">
        <w:t>0x9FFFFFFF</w:t>
      </w:r>
      <w:r w:rsidRPr="00DD7F88">
        <w:rPr>
          <w:rFonts w:hint="eastAsia"/>
        </w:rPr>
        <w:t>。这一段的特点是</w:t>
      </w:r>
      <w:r w:rsidRPr="00DD7F88">
        <w:t>Kernel Space Unmapped Cached</w:t>
      </w:r>
      <w:r w:rsidRPr="00DD7F88">
        <w:rPr>
          <w:rFonts w:hint="eastAsia"/>
        </w:rPr>
        <w:t>，也就是说，对它的访问可以借助</w:t>
      </w:r>
      <w:r w:rsidRPr="00DD7F88">
        <w:rPr>
          <w:rFonts w:hint="eastAsia"/>
        </w:rPr>
        <w:t>Cache</w:t>
      </w:r>
      <w:r w:rsidRPr="00DD7F88">
        <w:rPr>
          <w:rFonts w:hint="eastAsia"/>
        </w:rPr>
        <w:t>的帮助，而得到性能上的提高。</w:t>
      </w:r>
      <w:r w:rsidRPr="00DD7F88">
        <w:t>一般地，这段内存空间用于内核代码段，或者内核中的堆栈。</w:t>
      </w:r>
    </w:p>
    <w:p w:rsidR="0095186E" w:rsidRPr="00DD7F88" w:rsidRDefault="0095186E" w:rsidP="0095186E">
      <w:pPr>
        <w:pStyle w:val="20"/>
      </w:pPr>
      <w:r w:rsidRPr="00DD7F88">
        <w:rPr>
          <w:rFonts w:hint="eastAsia"/>
        </w:rPr>
        <w:t>③</w:t>
      </w:r>
      <w:r w:rsidRPr="00DD7F88">
        <w:rPr>
          <w:rFonts w:hint="eastAsia"/>
        </w:rPr>
        <w:t xml:space="preserve"> </w:t>
      </w:r>
      <w:r w:rsidRPr="00DD7F88">
        <w:rPr>
          <w:rFonts w:hint="eastAsia"/>
        </w:rPr>
        <w:t>从</w:t>
      </w:r>
      <w:r w:rsidRPr="00DD7F88">
        <w:t>0xA0000000</w:t>
      </w:r>
      <w:r w:rsidRPr="00DD7F88">
        <w:t>到</w:t>
      </w:r>
      <w:r w:rsidRPr="00DD7F88">
        <w:t>0xBFFFFFFF</w:t>
      </w:r>
      <w:r w:rsidRPr="00DD7F88">
        <w:rPr>
          <w:rFonts w:hint="eastAsia"/>
        </w:rPr>
        <w:t>。这一段的特点是</w:t>
      </w:r>
      <w:r w:rsidRPr="00DD7F88">
        <w:t>Kernel Space Unmapped Uncached</w:t>
      </w:r>
      <w:r w:rsidRPr="00DD7F88">
        <w:rPr>
          <w:rFonts w:hint="eastAsia"/>
        </w:rPr>
        <w:t>，也就是说，对它的访问是直接定向到存储器的，无法借助</w:t>
      </w:r>
      <w:r w:rsidRPr="00DD7F88">
        <w:rPr>
          <w:rFonts w:hint="eastAsia"/>
        </w:rPr>
        <w:t>Cache</w:t>
      </w:r>
      <w:r w:rsidRPr="00DD7F88">
        <w:rPr>
          <w:rFonts w:hint="eastAsia"/>
        </w:rPr>
        <w:t>的帮助。这样做的好处在于无需考虑</w:t>
      </w:r>
      <w:r w:rsidRPr="00DD7F88">
        <w:t>Cache</w:t>
      </w:r>
      <w:r w:rsidRPr="00DD7F88">
        <w:rPr>
          <w:rFonts w:hint="eastAsia"/>
        </w:rPr>
        <w:t>一致性的问题，所以更加符合对硬件</w:t>
      </w:r>
      <w:r w:rsidRPr="00DD7F88">
        <w:rPr>
          <w:rFonts w:hint="eastAsia"/>
        </w:rPr>
        <w:t>I/O</w:t>
      </w:r>
      <w:r w:rsidRPr="00DD7F88">
        <w:rPr>
          <w:rFonts w:hint="eastAsia"/>
        </w:rPr>
        <w:t>寄存器的操纵。例如，</w:t>
      </w:r>
      <w:r w:rsidRPr="00DD7F88">
        <w:t>MIPS</w:t>
      </w:r>
      <w:r w:rsidRPr="00DD7F88">
        <w:t>的程序上电启动地址</w:t>
      </w:r>
      <w:r w:rsidRPr="00DD7F88">
        <w:t>0xBFC00000</w:t>
      </w:r>
      <w:r w:rsidRPr="00DD7F88">
        <w:t>，也落在这段地址空间内。</w:t>
      </w:r>
      <w:r w:rsidRPr="00DD7F88">
        <w:t>——</w:t>
      </w:r>
      <w:r w:rsidRPr="00DD7F88">
        <w:t>上电时，</w:t>
      </w:r>
      <w:r w:rsidRPr="00DD7F88">
        <w:t>MMU</w:t>
      </w:r>
      <w:r w:rsidRPr="00DD7F88">
        <w:t>和</w:t>
      </w:r>
      <w:r w:rsidRPr="00DD7F88">
        <w:t>Cache</w:t>
      </w:r>
      <w:r w:rsidRPr="00DD7F88">
        <w:t>均未初始化，因此，只有这段地址空间可以正常读取并处理。</w:t>
      </w:r>
    </w:p>
    <w:p w:rsidR="0095186E" w:rsidRPr="00DD7F88" w:rsidRDefault="0095186E" w:rsidP="0095186E">
      <w:pPr>
        <w:pStyle w:val="20"/>
      </w:pPr>
      <w:r w:rsidRPr="00DD7F88">
        <w:rPr>
          <w:rFonts w:hint="eastAsia"/>
        </w:rPr>
        <w:t>需要指出的是，对②和③中的两段逻辑地址</w:t>
      </w:r>
      <w:r>
        <w:rPr>
          <w:rFonts w:hint="eastAsia"/>
        </w:rPr>
        <w:t>（</w:t>
      </w:r>
      <w:r w:rsidRPr="00DD7F88">
        <w:rPr>
          <w:rFonts w:hint="eastAsia"/>
        </w:rPr>
        <w:t>从</w:t>
      </w:r>
      <w:r w:rsidRPr="00DD7F88">
        <w:t>0x80000000</w:t>
      </w:r>
      <w:r w:rsidRPr="00DD7F88">
        <w:rPr>
          <w:rFonts w:hint="eastAsia"/>
        </w:rPr>
        <w:t>到</w:t>
      </w:r>
      <w:r w:rsidRPr="00DD7F88">
        <w:t>0xBFFFFFFF</w:t>
      </w:r>
      <w:r>
        <w:rPr>
          <w:rFonts w:hint="eastAsia"/>
        </w:rPr>
        <w:t>）</w:t>
      </w:r>
      <w:r w:rsidRPr="00DD7F88">
        <w:rPr>
          <w:rFonts w:hint="eastAsia"/>
        </w:rPr>
        <w:t>的访问，都是直接映射到物理内存，且这个过程无需进行</w:t>
      </w:r>
      <w:r w:rsidRPr="00DD7F88">
        <w:rPr>
          <w:rFonts w:hint="eastAsia"/>
        </w:rPr>
        <w:t>MMU</w:t>
      </w:r>
      <w:r w:rsidRPr="00DD7F88">
        <w:rPr>
          <w:rFonts w:hint="eastAsia"/>
        </w:rPr>
        <w:t>映射，也就是说无须通过</w:t>
      </w:r>
      <w:r w:rsidRPr="00DD7F88">
        <w:rPr>
          <w:rFonts w:hint="eastAsia"/>
        </w:rPr>
        <w:t>TLB</w:t>
      </w:r>
      <w:r w:rsidRPr="00DD7F88">
        <w:rPr>
          <w:rFonts w:hint="eastAsia"/>
        </w:rPr>
        <w:t>。</w:t>
      </w:r>
    </w:p>
    <w:p w:rsidR="0095186E" w:rsidRPr="00DD7F88" w:rsidRDefault="0095186E" w:rsidP="0095186E">
      <w:pPr>
        <w:pStyle w:val="4"/>
      </w:pPr>
      <w:r w:rsidRPr="00DD7F88">
        <w:t>Hos</w:t>
      </w:r>
      <w:r>
        <w:t>-mips</w:t>
      </w:r>
      <w:r w:rsidRPr="00DD7F88">
        <w:rPr>
          <w:rFonts w:hint="eastAsia"/>
        </w:rPr>
        <w:t>的虚地址规划</w:t>
      </w:r>
    </w:p>
    <w:p w:rsidR="0095186E" w:rsidRPr="00DD7F88" w:rsidRDefault="0095186E" w:rsidP="0095186E">
      <w:pPr>
        <w:pStyle w:val="20"/>
      </w:pPr>
      <w:r w:rsidRPr="00DD7F88">
        <w:rPr>
          <w:rFonts w:hint="eastAsia"/>
        </w:rPr>
        <w:t>Hos</w:t>
      </w:r>
      <w:r>
        <w:t>-mips</w:t>
      </w:r>
      <w:r w:rsidRPr="00DD7F88">
        <w:rPr>
          <w:rFonts w:hint="eastAsia"/>
        </w:rPr>
        <w:t>中的虚地址规划是：内核虚地址起点为</w:t>
      </w:r>
      <w:r w:rsidRPr="00DD7F88">
        <w:t>0x80000000</w:t>
      </w:r>
      <w:r w:rsidRPr="00DD7F88">
        <w:rPr>
          <w:rFonts w:hint="eastAsia"/>
        </w:rPr>
        <w:t>，而</w:t>
      </w:r>
      <w:r w:rsidRPr="00DD7F88">
        <w:t>应用</w:t>
      </w:r>
      <w:r w:rsidRPr="00DD7F88">
        <w:rPr>
          <w:rFonts w:hint="eastAsia"/>
        </w:rPr>
        <w:t>程序的虚地址起点为</w:t>
      </w:r>
      <w:r w:rsidRPr="00DD7F88">
        <w:t>0x10000000</w:t>
      </w:r>
      <w:r w:rsidRPr="00DD7F88">
        <w:rPr>
          <w:rFonts w:hint="eastAsia"/>
        </w:rPr>
        <w:t>。对应</w:t>
      </w:r>
      <w:r>
        <w:fldChar w:fldCharType="begin"/>
      </w:r>
      <w:r>
        <w:instrText xml:space="preserve"> </w:instrText>
      </w:r>
      <w:r>
        <w:rPr>
          <w:rFonts w:hint="eastAsia"/>
        </w:rPr>
        <w:instrText>REF _Ref507188768 \h</w:instrText>
      </w:r>
      <w:r>
        <w:instrText xml:space="preserve"> </w:instrText>
      </w:r>
      <w:r>
        <w:fldChar w:fldCharType="separate"/>
      </w:r>
      <w:r>
        <w:rPr>
          <w:rFonts w:hint="eastAsia"/>
        </w:rPr>
        <w:t>图</w:t>
      </w:r>
      <w:r>
        <w:rPr>
          <w:rFonts w:hint="eastAsia"/>
        </w:rPr>
        <w:t xml:space="preserve"> 8</w:t>
      </w:r>
      <w:r>
        <w:noBreakHyphen/>
        <w:t>1</w:t>
      </w:r>
      <w:r>
        <w:fldChar w:fldCharType="end"/>
      </w:r>
      <w:r w:rsidRPr="00DD7F88">
        <w:rPr>
          <w:rFonts w:hint="eastAsia"/>
        </w:rPr>
        <w:t>中所示的</w:t>
      </w:r>
      <w:r w:rsidRPr="00DD7F88">
        <w:rPr>
          <w:rFonts w:hint="eastAsia"/>
        </w:rPr>
        <w:t>MIPS</w:t>
      </w:r>
      <w:r w:rsidRPr="00DD7F88">
        <w:rPr>
          <w:rFonts w:hint="eastAsia"/>
        </w:rPr>
        <w:t>系统的虚拟地址分配，</w:t>
      </w:r>
      <w:r w:rsidRPr="00DD7F88">
        <w:t>Hos</w:t>
      </w:r>
      <w:r w:rsidRPr="00DD7F88">
        <w:rPr>
          <w:rFonts w:hint="eastAsia"/>
        </w:rPr>
        <w:t>为各个区段的逻辑地址定义了它们各自的区段，以方便管理：</w:t>
      </w:r>
    </w:p>
    <w:p w:rsidR="0095186E" w:rsidRPr="00DD7F88" w:rsidRDefault="0095186E" w:rsidP="0095186E">
      <w:pPr>
        <w:pStyle w:val="20"/>
      </w:pPr>
      <w:r w:rsidRPr="00DD7F88">
        <w:t>1&gt;</w:t>
      </w:r>
      <w:r w:rsidRPr="00DD7F88">
        <w:tab/>
        <w:t xml:space="preserve">[0x00000000, 0x7fffffff] </w:t>
      </w:r>
      <w:r>
        <w:t>（</w:t>
      </w:r>
      <w:r w:rsidRPr="00DD7F88">
        <w:t>0~2G-1</w:t>
      </w:r>
      <w:r>
        <w:t>）</w:t>
      </w:r>
      <w:r w:rsidRPr="00DD7F88">
        <w:t xml:space="preserve">    KUSEG</w:t>
      </w:r>
    </w:p>
    <w:p w:rsidR="0095186E" w:rsidRPr="00DD7F88" w:rsidRDefault="0095186E" w:rsidP="0095186E">
      <w:pPr>
        <w:pStyle w:val="20"/>
      </w:pPr>
      <w:r w:rsidRPr="00DD7F88">
        <w:rPr>
          <w:rFonts w:hint="eastAsia"/>
        </w:rPr>
        <w:t>这些地址是用户态可用的地址。这些地址通常使用</w:t>
      </w:r>
      <w:r w:rsidRPr="00DD7F88">
        <w:rPr>
          <w:rFonts w:hint="eastAsia"/>
        </w:rPr>
        <w:t>MMU</w:t>
      </w:r>
      <w:r w:rsidRPr="00DD7F88">
        <w:rPr>
          <w:rFonts w:hint="eastAsia"/>
        </w:rPr>
        <w:t>进行地址转换。换句话说，除非</w:t>
      </w:r>
      <w:r w:rsidRPr="00DD7F88">
        <w:rPr>
          <w:rFonts w:hint="eastAsia"/>
        </w:rPr>
        <w:t>MMU</w:t>
      </w:r>
      <w:r w:rsidRPr="00DD7F88">
        <w:rPr>
          <w:rFonts w:hint="eastAsia"/>
        </w:rPr>
        <w:t>的机制被建立好，这</w:t>
      </w:r>
      <w:r w:rsidRPr="00DD7F88">
        <w:rPr>
          <w:rFonts w:hint="eastAsia"/>
        </w:rPr>
        <w:t>2G</w:t>
      </w:r>
      <w:r w:rsidRPr="00DD7F88">
        <w:rPr>
          <w:rFonts w:hint="eastAsia"/>
        </w:rPr>
        <w:t>地址是不可以进行</w:t>
      </w:r>
      <w:r w:rsidRPr="00DD7F88">
        <w:t>使</w:t>
      </w:r>
      <w:r w:rsidRPr="00DD7F88">
        <w:rPr>
          <w:rFonts w:hint="eastAsia"/>
        </w:rPr>
        <w:t>用的。在本次系统中，用户程序的起始地址皆为</w:t>
      </w:r>
      <w:r w:rsidRPr="00DD7F88">
        <w:rPr>
          <w:rFonts w:hint="eastAsia"/>
        </w:rPr>
        <w:t>0x10000000</w:t>
      </w:r>
      <w:r w:rsidRPr="00DD7F88">
        <w:rPr>
          <w:rFonts w:hint="eastAsia"/>
        </w:rPr>
        <w:t>。</w:t>
      </w:r>
    </w:p>
    <w:p w:rsidR="0095186E" w:rsidRPr="00DD7F88" w:rsidRDefault="0095186E" w:rsidP="0095186E">
      <w:pPr>
        <w:pStyle w:val="20"/>
      </w:pPr>
      <w:r w:rsidRPr="00DD7F88">
        <w:t>2&gt;</w:t>
      </w:r>
      <w:r w:rsidRPr="00DD7F88">
        <w:tab/>
        <w:t xml:space="preserve">[0x80000000, 0x9fffffff] </w:t>
      </w:r>
      <w:r>
        <w:t>（</w:t>
      </w:r>
      <w:r w:rsidRPr="00DD7F88">
        <w:t>2G~2.5G-1</w:t>
      </w:r>
      <w:r>
        <w:t>）</w:t>
      </w:r>
      <w:r w:rsidRPr="00DD7F88">
        <w:t xml:space="preserve"> KSEG0</w:t>
      </w:r>
    </w:p>
    <w:p w:rsidR="0095186E" w:rsidRPr="00DD7F88" w:rsidRDefault="0095186E" w:rsidP="0095186E">
      <w:pPr>
        <w:pStyle w:val="20"/>
      </w:pPr>
      <w:r w:rsidRPr="00DD7F88">
        <w:rPr>
          <w:rFonts w:hint="eastAsia"/>
        </w:rPr>
        <w:lastRenderedPageBreak/>
        <w:t>这些地址简单的通过映射即可</w:t>
      </w:r>
      <w:r w:rsidRPr="00DD7F88">
        <w:t>找</w:t>
      </w:r>
      <w:r w:rsidRPr="00DD7F88">
        <w:rPr>
          <w:rFonts w:hint="eastAsia"/>
        </w:rPr>
        <w:t>到对应</w:t>
      </w:r>
      <w:r w:rsidRPr="00DD7F88">
        <w:t>的</w:t>
      </w:r>
      <w:r w:rsidRPr="00DD7F88">
        <w:rPr>
          <w:rFonts w:hint="eastAsia"/>
        </w:rPr>
        <w:t>物理地址。方式</w:t>
      </w:r>
      <w:r w:rsidRPr="00DD7F88">
        <w:t>为</w:t>
      </w:r>
      <w:r w:rsidRPr="00DD7F88">
        <w:rPr>
          <w:rFonts w:hint="eastAsia"/>
        </w:rPr>
        <w:t>把最高位清零，然后把它们映射到物理地址低段</w:t>
      </w:r>
      <w:r w:rsidRPr="00DD7F88">
        <w:rPr>
          <w:rFonts w:hint="eastAsia"/>
        </w:rPr>
        <w:t>512M[0x00000000, 0x1FFFFFFF]</w:t>
      </w:r>
      <w:r w:rsidRPr="00DD7F88">
        <w:rPr>
          <w:rFonts w:hint="eastAsia"/>
        </w:rPr>
        <w:t>。因为这种映射是很简单的。但是几乎全部的对这段地址的存取都会通过快速缓存</w:t>
      </w:r>
      <w:r>
        <w:rPr>
          <w:rFonts w:hint="eastAsia"/>
        </w:rPr>
        <w:t>（</w:t>
      </w:r>
      <w:r w:rsidRPr="00DD7F88">
        <w:rPr>
          <w:rFonts w:hint="eastAsia"/>
        </w:rPr>
        <w:t>cache</w:t>
      </w:r>
      <w:r>
        <w:rPr>
          <w:rFonts w:hint="eastAsia"/>
        </w:rPr>
        <w:t>）</w:t>
      </w:r>
      <w:r w:rsidRPr="00DD7F88">
        <w:rPr>
          <w:rFonts w:hint="eastAsia"/>
        </w:rPr>
        <w:t>。因此在</w:t>
      </w:r>
      <w:r w:rsidRPr="00DD7F88">
        <w:rPr>
          <w:rFonts w:hint="eastAsia"/>
        </w:rPr>
        <w:t>cache</w:t>
      </w:r>
      <w:r w:rsidRPr="00DD7F88">
        <w:rPr>
          <w:rFonts w:hint="eastAsia"/>
        </w:rPr>
        <w:t>设置好之前，不能随便使用这段地址。通常一个没有</w:t>
      </w:r>
      <w:r w:rsidRPr="00DD7F88">
        <w:rPr>
          <w:rFonts w:hint="eastAsia"/>
        </w:rPr>
        <w:t>MMU</w:t>
      </w:r>
      <w:r w:rsidRPr="00DD7F88">
        <w:rPr>
          <w:rFonts w:hint="eastAsia"/>
        </w:rPr>
        <w:t>的系统会使用这段地址作为其绝大多数程序和数据的存放位置。对于有</w:t>
      </w:r>
      <w:r w:rsidRPr="00DD7F88">
        <w:rPr>
          <w:rFonts w:hint="eastAsia"/>
        </w:rPr>
        <w:t>MMU</w:t>
      </w:r>
      <w:r w:rsidRPr="00DD7F88">
        <w:rPr>
          <w:rFonts w:hint="eastAsia"/>
        </w:rPr>
        <w:t>的系统，操作系统核心会存放在这个区域。</w:t>
      </w:r>
    </w:p>
    <w:p w:rsidR="0095186E" w:rsidRPr="00DD7F88" w:rsidRDefault="0095186E" w:rsidP="0095186E">
      <w:pPr>
        <w:pStyle w:val="20"/>
      </w:pPr>
      <w:r w:rsidRPr="00DD7F88">
        <w:t>3&gt;</w:t>
      </w:r>
      <w:r w:rsidRPr="00DD7F88">
        <w:tab/>
        <w:t xml:space="preserve">[0xa0000000, 0xbfffffff] </w:t>
      </w:r>
      <w:r>
        <w:t>（</w:t>
      </w:r>
      <w:r w:rsidRPr="00DD7F88">
        <w:t>2.5G~3G-1</w:t>
      </w:r>
      <w:r>
        <w:t>）</w:t>
      </w:r>
      <w:r w:rsidRPr="00DD7F88">
        <w:t xml:space="preserve"> KSEG1</w:t>
      </w:r>
    </w:p>
    <w:p w:rsidR="0095186E" w:rsidRPr="00DD7F88" w:rsidRDefault="0095186E" w:rsidP="0095186E">
      <w:pPr>
        <w:pStyle w:val="20"/>
      </w:pPr>
      <w:r w:rsidRPr="00DD7F88">
        <w:rPr>
          <w:rFonts w:hint="eastAsia"/>
        </w:rPr>
        <w:t>这些地址通过把最高</w:t>
      </w:r>
      <w:r w:rsidRPr="00DD7F88">
        <w:rPr>
          <w:rFonts w:hint="eastAsia"/>
        </w:rPr>
        <w:t>3</w:t>
      </w:r>
      <w:r w:rsidRPr="00DD7F88">
        <w:rPr>
          <w:rFonts w:hint="eastAsia"/>
        </w:rPr>
        <w:t>位清零的方法来映射到相应的物理地址上，与</w:t>
      </w:r>
      <w:r w:rsidRPr="00DD7F88">
        <w:rPr>
          <w:rFonts w:hint="eastAsia"/>
        </w:rPr>
        <w:t>kseg0</w:t>
      </w:r>
      <w:r w:rsidRPr="00DD7F88">
        <w:rPr>
          <w:rFonts w:hint="eastAsia"/>
        </w:rPr>
        <w:t>映射的物理地址一样。但</w:t>
      </w:r>
      <w:r w:rsidRPr="00DD7F88">
        <w:rPr>
          <w:rFonts w:hint="eastAsia"/>
        </w:rPr>
        <w:t>kseg1</w:t>
      </w:r>
      <w:r w:rsidRPr="00DD7F88">
        <w:rPr>
          <w:rFonts w:hint="eastAsia"/>
        </w:rPr>
        <w:t>是非</w:t>
      </w:r>
      <w:r w:rsidRPr="00DD7F88">
        <w:rPr>
          <w:rFonts w:hint="eastAsia"/>
        </w:rPr>
        <w:t>cache</w:t>
      </w:r>
      <w:r w:rsidRPr="00DD7F88">
        <w:rPr>
          <w:rFonts w:hint="eastAsia"/>
        </w:rPr>
        <w:t>存取的。</w:t>
      </w:r>
      <w:r w:rsidRPr="00DD7F88">
        <w:rPr>
          <w:rFonts w:hint="eastAsia"/>
        </w:rPr>
        <w:t>kseg1</w:t>
      </w:r>
      <w:r w:rsidRPr="00DD7F88">
        <w:rPr>
          <w:rFonts w:hint="eastAsia"/>
        </w:rPr>
        <w:t>是唯一的在系统重启时能正常工作的地址空间。这也是为什么重新启动时的入口向量是</w:t>
      </w:r>
      <w:r w:rsidRPr="00DD7F88">
        <w:rPr>
          <w:rFonts w:hint="eastAsia"/>
        </w:rPr>
        <w:t>0x</w:t>
      </w:r>
      <w:r w:rsidRPr="00DD7F88">
        <w:t>bfc</w:t>
      </w:r>
      <w:r w:rsidRPr="00DD7F88">
        <w:rPr>
          <w:rFonts w:hint="eastAsia"/>
        </w:rPr>
        <w:t>00000</w:t>
      </w:r>
      <w:r w:rsidRPr="00DD7F88">
        <w:rPr>
          <w:rFonts w:hint="eastAsia"/>
        </w:rPr>
        <w:t>。这个向量相应的物理地址是</w:t>
      </w:r>
      <w:r w:rsidRPr="00DD7F88">
        <w:rPr>
          <w:rFonts w:hint="eastAsia"/>
        </w:rPr>
        <w:t>0x1</w:t>
      </w:r>
      <w:r w:rsidRPr="00DD7F88">
        <w:t>fc</w:t>
      </w:r>
      <w:r w:rsidRPr="00DD7F88">
        <w:rPr>
          <w:rFonts w:hint="eastAsia"/>
        </w:rPr>
        <w:t>00000</w:t>
      </w:r>
      <w:r w:rsidRPr="00DD7F88">
        <w:rPr>
          <w:rFonts w:hint="eastAsia"/>
        </w:rPr>
        <w:t>。将使用这段地址空间去存取你的初始化</w:t>
      </w:r>
      <w:r w:rsidRPr="00DD7F88">
        <w:rPr>
          <w:rFonts w:hint="eastAsia"/>
        </w:rPr>
        <w:t>ROM</w:t>
      </w:r>
      <w:r w:rsidRPr="00DD7F88">
        <w:rPr>
          <w:rFonts w:hint="eastAsia"/>
        </w:rPr>
        <w:t>。大多数人在这段空间使用</w:t>
      </w:r>
      <w:r w:rsidRPr="00DD7F88">
        <w:rPr>
          <w:rFonts w:hint="eastAsia"/>
        </w:rPr>
        <w:t>I/O</w:t>
      </w:r>
      <w:r w:rsidRPr="00DD7F88">
        <w:rPr>
          <w:rFonts w:hint="eastAsia"/>
        </w:rPr>
        <w:t>寄存器。</w:t>
      </w:r>
    </w:p>
    <w:p w:rsidR="0095186E" w:rsidRPr="00DD7F88" w:rsidRDefault="0095186E" w:rsidP="0095186E">
      <w:pPr>
        <w:pStyle w:val="20"/>
      </w:pPr>
      <w:r w:rsidRPr="00DD7F88">
        <w:t>4&gt;</w:t>
      </w:r>
      <w:r w:rsidRPr="00DD7F88">
        <w:tab/>
        <w:t xml:space="preserve">[0xc0000000, 0xffffffff] </w:t>
      </w:r>
      <w:r>
        <w:t>（</w:t>
      </w:r>
      <w:r w:rsidRPr="00DD7F88">
        <w:t>3G~4G-1</w:t>
      </w:r>
      <w:r>
        <w:t>）</w:t>
      </w:r>
      <w:r w:rsidRPr="00DD7F88">
        <w:t xml:space="preserve"> KSEG2</w:t>
      </w:r>
    </w:p>
    <w:p w:rsidR="0095186E" w:rsidRPr="00DD7F88" w:rsidRDefault="0095186E" w:rsidP="0095186E">
      <w:pPr>
        <w:pStyle w:val="20"/>
      </w:pPr>
      <w:r w:rsidRPr="00DD7F88">
        <w:rPr>
          <w:rFonts w:hint="eastAsia"/>
        </w:rPr>
        <w:t>这段地址空间只能在核心态下使用并且要经过</w:t>
      </w:r>
      <w:r w:rsidRPr="00DD7F88">
        <w:rPr>
          <w:rFonts w:hint="eastAsia"/>
        </w:rPr>
        <w:t>MMU</w:t>
      </w:r>
      <w:r w:rsidRPr="00DD7F88">
        <w:rPr>
          <w:rFonts w:hint="eastAsia"/>
        </w:rPr>
        <w:t>的转换。在</w:t>
      </w:r>
      <w:r w:rsidRPr="00DD7F88">
        <w:rPr>
          <w:rFonts w:hint="eastAsia"/>
        </w:rPr>
        <w:t>MMU</w:t>
      </w:r>
      <w:r w:rsidRPr="00DD7F88">
        <w:rPr>
          <w:rFonts w:hint="eastAsia"/>
        </w:rPr>
        <w:t>设置好之前，不能存取这段区域。除非你在写一个真正的操作系统，一般来说你不需要使用这段地址空间。</w:t>
      </w:r>
    </w:p>
    <w:p w:rsidR="0095186E" w:rsidRPr="00DD7F88" w:rsidRDefault="0095186E" w:rsidP="0095186E">
      <w:pPr>
        <w:pStyle w:val="20"/>
      </w:pPr>
      <w:r w:rsidRPr="00DD7F88">
        <w:rPr>
          <w:rFonts w:hint="eastAsia"/>
        </w:rPr>
        <w:t>通过</w:t>
      </w:r>
      <w:r w:rsidRPr="00DD7F88">
        <w:t>各段部分的介绍，我们知道</w:t>
      </w:r>
      <w:r w:rsidRPr="00DD7F88">
        <w:rPr>
          <w:rFonts w:hint="eastAsia"/>
        </w:rPr>
        <w:t>KSEG</w:t>
      </w:r>
      <w:r w:rsidRPr="00DD7F88">
        <w:t>0</w:t>
      </w:r>
      <w:r w:rsidRPr="00DD7F88">
        <w:rPr>
          <w:rFonts w:hint="eastAsia"/>
        </w:rPr>
        <w:t>和</w:t>
      </w:r>
      <w:r w:rsidRPr="00DD7F88">
        <w:t>KSEG1</w:t>
      </w:r>
      <w:r w:rsidRPr="00DD7F88">
        <w:rPr>
          <w:rFonts w:hint="eastAsia"/>
        </w:rPr>
        <w:t>是</w:t>
      </w:r>
      <w:r w:rsidRPr="00DD7F88">
        <w:t>可以不依赖</w:t>
      </w:r>
      <w:r w:rsidRPr="00DD7F88">
        <w:t>MMU</w:t>
      </w:r>
      <w:r w:rsidRPr="00DD7F88">
        <w:rPr>
          <w:rFonts w:hint="eastAsia"/>
        </w:rPr>
        <w:t>，</w:t>
      </w:r>
      <w:r w:rsidRPr="00DD7F88">
        <w:t>直接进行地址转换访问</w:t>
      </w:r>
      <w:r w:rsidRPr="00DD7F88">
        <w:rPr>
          <w:rFonts w:hint="eastAsia"/>
        </w:rPr>
        <w:t>物理地址</w:t>
      </w:r>
      <w:r w:rsidRPr="00DD7F88">
        <w:t>的</w:t>
      </w:r>
      <w:r w:rsidRPr="00DD7F88">
        <w:rPr>
          <w:rFonts w:hint="eastAsia"/>
        </w:rPr>
        <w:t>。这也</w:t>
      </w:r>
      <w:r w:rsidRPr="00DD7F88">
        <w:t>解释了为什么我们的</w:t>
      </w:r>
      <w:r w:rsidRPr="00DD7F88">
        <w:t>kernel</w:t>
      </w:r>
      <w:r w:rsidRPr="00DD7F88">
        <w:t>是从</w:t>
      </w:r>
      <w:r w:rsidRPr="00DD7F88">
        <w:rPr>
          <w:rFonts w:hint="eastAsia"/>
        </w:rPr>
        <w:t>0</w:t>
      </w:r>
      <w:r w:rsidRPr="00DD7F88">
        <w:t>x80000000</w:t>
      </w:r>
      <w:r w:rsidRPr="00DD7F88">
        <w:rPr>
          <w:rFonts w:hint="eastAsia"/>
        </w:rPr>
        <w:t>开始</w:t>
      </w:r>
      <w:r w:rsidRPr="00DD7F88">
        <w:t>的</w:t>
      </w:r>
      <w:r>
        <w:rPr>
          <w:rFonts w:hint="eastAsia"/>
        </w:rPr>
        <w:t>（</w:t>
      </w:r>
      <w:r w:rsidRPr="00DD7F88">
        <w:rPr>
          <w:rFonts w:hint="eastAsia"/>
        </w:rPr>
        <w:t>即位于</w:t>
      </w:r>
      <w:r w:rsidRPr="00DD7F88">
        <w:t>KSEG0</w:t>
      </w:r>
      <w:r w:rsidRPr="00DD7F88">
        <w:rPr>
          <w:rFonts w:hint="eastAsia"/>
        </w:rPr>
        <w:t>这一区间</w:t>
      </w:r>
      <w:r>
        <w:t>）</w:t>
      </w:r>
      <w:r w:rsidRPr="00DD7F88">
        <w:t>，</w:t>
      </w:r>
      <w:r w:rsidRPr="00DD7F88">
        <w:rPr>
          <w:rFonts w:hint="eastAsia"/>
        </w:rPr>
        <w:t>且</w:t>
      </w:r>
      <w:r w:rsidRPr="00DD7F88">
        <w:t>大部分外设的统一</w:t>
      </w:r>
      <w:r w:rsidRPr="00DD7F88">
        <w:rPr>
          <w:rFonts w:hint="eastAsia"/>
        </w:rPr>
        <w:t>编址</w:t>
      </w:r>
      <w:r w:rsidRPr="00DD7F88">
        <w:t>都位于</w:t>
      </w:r>
      <w:r w:rsidRPr="00DD7F88">
        <w:t>KSEG1</w:t>
      </w:r>
      <w:r w:rsidRPr="00DD7F88">
        <w:rPr>
          <w:rFonts w:hint="eastAsia"/>
        </w:rPr>
        <w:t>这一区间，</w:t>
      </w:r>
      <w:r w:rsidRPr="00DD7F88">
        <w:t>如</w:t>
      </w:r>
      <w:r w:rsidRPr="00DD7F88">
        <w:rPr>
          <w:rFonts w:hint="eastAsia"/>
        </w:rPr>
        <w:t>串口</w:t>
      </w:r>
      <w:r w:rsidRPr="00DD7F88">
        <w:t>、键盘、</w:t>
      </w:r>
      <w:r w:rsidRPr="00DD7F88">
        <w:t>VGA</w:t>
      </w:r>
      <w:r w:rsidRPr="00DD7F88">
        <w:t>等等。</w:t>
      </w:r>
      <w:r w:rsidRPr="00DD7F88">
        <w:rPr>
          <w:rFonts w:hint="eastAsia"/>
        </w:rPr>
        <w:t>而</w:t>
      </w:r>
      <w:r w:rsidRPr="00DD7F88">
        <w:t>对于</w:t>
      </w:r>
      <w:r w:rsidRPr="00DD7F88">
        <w:t>KUSEG</w:t>
      </w:r>
      <w:r w:rsidRPr="00DD7F88">
        <w:t>这一段地址，都是留给用户的应用程序使用的空间。</w:t>
      </w:r>
    </w:p>
    <w:p w:rsidR="0095186E" w:rsidRPr="00DD7F88" w:rsidRDefault="0095186E" w:rsidP="0095186E">
      <w:pPr>
        <w:pStyle w:val="20"/>
      </w:pPr>
      <w:r w:rsidRPr="00DD7F88">
        <w:rPr>
          <w:rFonts w:hint="eastAsia"/>
        </w:rPr>
        <w:t>在了解</w:t>
      </w:r>
      <w:r w:rsidRPr="00DD7F88">
        <w:t>了前面的</w:t>
      </w:r>
      <w:r w:rsidRPr="00DD7F88">
        <w:rPr>
          <w:rFonts w:hint="eastAsia"/>
        </w:rPr>
        <w:t>四段</w:t>
      </w:r>
      <w:r w:rsidRPr="00DD7F88">
        <w:t>地址的基础上，我们再</w:t>
      </w:r>
      <w:r w:rsidRPr="00DD7F88">
        <w:rPr>
          <w:rFonts w:hint="eastAsia"/>
        </w:rPr>
        <w:t>对</w:t>
      </w:r>
      <w:r w:rsidRPr="00DD7F88">
        <w:rPr>
          <w:rFonts w:hint="eastAsia"/>
        </w:rPr>
        <w:t>MIPS</w:t>
      </w:r>
      <w:r w:rsidRPr="00DD7F88">
        <w:t>的内存转换</w:t>
      </w:r>
      <w:r w:rsidRPr="00DD7F88">
        <w:rPr>
          <w:rFonts w:hint="eastAsia"/>
        </w:rPr>
        <w:t>机制</w:t>
      </w:r>
      <w:r w:rsidRPr="00DD7F88">
        <w:t>进行</w:t>
      </w:r>
      <w:r w:rsidRPr="00DD7F88">
        <w:rPr>
          <w:rFonts w:hint="eastAsia"/>
        </w:rPr>
        <w:t>详细</w:t>
      </w:r>
      <w:r w:rsidRPr="00DD7F88">
        <w:t>说明</w:t>
      </w:r>
      <w:r w:rsidRPr="00DD7F88">
        <w:rPr>
          <w:rFonts w:hint="eastAsia"/>
        </w:rPr>
        <w:t>，</w:t>
      </w:r>
      <w:r w:rsidRPr="00DD7F88">
        <w:t>过程如</w:t>
      </w:r>
      <w:r w:rsidRPr="00DD7F88">
        <w:rPr>
          <w:rFonts w:hint="eastAsia"/>
        </w:rPr>
        <w:t>下</w:t>
      </w:r>
      <w:r w:rsidRPr="00DD7F88">
        <w:t>图所示</w:t>
      </w:r>
      <w:r w:rsidRPr="00DD7F88">
        <w:rPr>
          <w:rFonts w:hint="eastAsia"/>
        </w:rPr>
        <w:t>：</w:t>
      </w:r>
    </w:p>
    <w:p w:rsidR="0095186E" w:rsidRDefault="0095186E" w:rsidP="0095186E">
      <w:pPr>
        <w:jc w:val="center"/>
      </w:pPr>
      <w:r w:rsidRPr="00DD7F88">
        <w:drawing>
          <wp:inline distT="0" distB="0" distL="0" distR="0" wp14:anchorId="3ECA9179" wp14:editId="7C3BB71B">
            <wp:extent cx="3265714" cy="3472563"/>
            <wp:effectExtent l="0" t="0" r="0" b="0"/>
            <wp:docPr id="1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Image1"/>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268841" cy="3475888"/>
                    </a:xfrm>
                    <a:prstGeom prst="rect">
                      <a:avLst/>
                    </a:prstGeom>
                  </pic:spPr>
                </pic:pic>
              </a:graphicData>
            </a:graphic>
          </wp:inline>
        </w:drawing>
      </w:r>
    </w:p>
    <w:p w:rsidR="0095186E" w:rsidRPr="00DD7F88" w:rsidRDefault="0095186E" w:rsidP="0095186E">
      <w:pPr>
        <w:pStyle w:val="af0"/>
      </w:pPr>
      <w:r>
        <w:rPr>
          <w:rFonts w:hint="eastAsia"/>
        </w:rPr>
        <w:t>图</w:t>
      </w:r>
      <w:r>
        <w:rPr>
          <w:rFonts w:hint="eastAsia"/>
        </w:rPr>
        <w:t>7</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5</w:t>
      </w:r>
      <w:r>
        <w:fldChar w:fldCharType="end"/>
      </w:r>
      <w:r w:rsidRPr="00CF52F8">
        <w:rPr>
          <w:rFonts w:hint="eastAsia"/>
        </w:rPr>
        <w:t>硬件</w:t>
      </w:r>
      <w:r w:rsidRPr="00CF52F8">
        <w:rPr>
          <w:rFonts w:hint="eastAsia"/>
        </w:rPr>
        <w:t>-</w:t>
      </w:r>
      <w:r w:rsidRPr="00CF52F8">
        <w:rPr>
          <w:rFonts w:hint="eastAsia"/>
        </w:rPr>
        <w:t>虚实地址转换机制</w:t>
      </w:r>
    </w:p>
    <w:p w:rsidR="0095186E" w:rsidRPr="00DD7F88" w:rsidRDefault="0095186E" w:rsidP="0095186E">
      <w:pPr>
        <w:pStyle w:val="20"/>
      </w:pPr>
      <w:r w:rsidRPr="00DD7F88">
        <w:rPr>
          <w:rFonts w:hint="eastAsia"/>
        </w:rPr>
        <w:t>硬件的处理过程大致上是这样的：</w:t>
      </w:r>
    </w:p>
    <w:p w:rsidR="0095186E" w:rsidRPr="00DD7F88" w:rsidRDefault="0095186E" w:rsidP="0095186E">
      <w:pPr>
        <w:pStyle w:val="20"/>
      </w:pPr>
      <w:r w:rsidRPr="00DD7F88">
        <w:t xml:space="preserve">1. </w:t>
      </w:r>
      <w:r w:rsidRPr="00DD7F88">
        <w:rPr>
          <w:rFonts w:hint="eastAsia"/>
        </w:rPr>
        <w:t>一个虚地址被分割为两部分，低半部分地址位</w:t>
      </w:r>
      <w:r>
        <w:rPr>
          <w:rFonts w:hint="eastAsia"/>
        </w:rPr>
        <w:t>（</w:t>
      </w:r>
      <w:r w:rsidRPr="00DD7F88">
        <w:rPr>
          <w:rFonts w:hint="eastAsia"/>
        </w:rPr>
        <w:t>通常为</w:t>
      </w:r>
      <w:r w:rsidRPr="00DD7F88">
        <w:rPr>
          <w:rFonts w:hint="eastAsia"/>
        </w:rPr>
        <w:t xml:space="preserve"> 12 </w:t>
      </w:r>
      <w:r w:rsidRPr="00DD7F88">
        <w:rPr>
          <w:rFonts w:hint="eastAsia"/>
        </w:rPr>
        <w:t>位</w:t>
      </w:r>
      <w:r>
        <w:rPr>
          <w:rFonts w:hint="eastAsia"/>
        </w:rPr>
        <w:t>）</w:t>
      </w:r>
      <w:r w:rsidRPr="00DD7F88">
        <w:rPr>
          <w:rFonts w:hint="eastAsia"/>
        </w:rPr>
        <w:t>不经转译直接通过，因此转译结果总是落在一个页内</w:t>
      </w:r>
      <w:r>
        <w:rPr>
          <w:rFonts w:hint="eastAsia"/>
        </w:rPr>
        <w:t>（</w:t>
      </w:r>
      <w:r w:rsidRPr="00DD7F88">
        <w:rPr>
          <w:rFonts w:hint="eastAsia"/>
        </w:rPr>
        <w:t>通常</w:t>
      </w:r>
      <w:r w:rsidRPr="00DD7F88">
        <w:rPr>
          <w:rFonts w:hint="eastAsia"/>
        </w:rPr>
        <w:t xml:space="preserve"> 4KB </w:t>
      </w:r>
      <w:r w:rsidRPr="00DD7F88">
        <w:rPr>
          <w:rFonts w:hint="eastAsia"/>
        </w:rPr>
        <w:t>大小</w:t>
      </w:r>
      <w:r>
        <w:rPr>
          <w:rFonts w:hint="eastAsia"/>
        </w:rPr>
        <w:t>）</w:t>
      </w:r>
      <w:r w:rsidRPr="00DD7F88">
        <w:rPr>
          <w:rFonts w:hint="eastAsia"/>
        </w:rPr>
        <w:t xml:space="preserve"> </w:t>
      </w:r>
      <w:r w:rsidRPr="00DD7F88">
        <w:rPr>
          <w:rFonts w:hint="eastAsia"/>
        </w:rPr>
        <w:t>。因此这部分被称作页内偏移。</w:t>
      </w:r>
    </w:p>
    <w:p w:rsidR="0095186E" w:rsidRPr="00DD7F88" w:rsidRDefault="0095186E" w:rsidP="0095186E">
      <w:pPr>
        <w:pStyle w:val="20"/>
      </w:pPr>
      <w:r w:rsidRPr="00DD7F88">
        <w:rPr>
          <w:rFonts w:hint="eastAsia"/>
        </w:rPr>
        <w:t>2.</w:t>
      </w:r>
      <w:r w:rsidRPr="00DD7F88">
        <w:t xml:space="preserve"> </w:t>
      </w:r>
      <w:r w:rsidRPr="00DD7F88">
        <w:rPr>
          <w:rFonts w:hint="eastAsia"/>
        </w:rPr>
        <w:t>高半部分地址位，也就是</w:t>
      </w:r>
      <w:r w:rsidRPr="00DD7F88">
        <w:rPr>
          <w:rFonts w:hint="eastAsia"/>
        </w:rPr>
        <w:t xml:space="preserve"> VPN</w:t>
      </w:r>
      <w:r>
        <w:rPr>
          <w:rFonts w:hint="eastAsia"/>
        </w:rPr>
        <w:t>（</w:t>
      </w:r>
      <w:r w:rsidRPr="00DD7F88">
        <w:rPr>
          <w:rFonts w:hint="eastAsia"/>
        </w:rPr>
        <w:t>Virtual</w:t>
      </w:r>
      <w:r w:rsidRPr="00DD7F88">
        <w:t xml:space="preserve"> Page Number, </w:t>
      </w:r>
      <w:r w:rsidRPr="00DD7F88">
        <w:rPr>
          <w:rFonts w:hint="eastAsia"/>
        </w:rPr>
        <w:t>虚拟页号</w:t>
      </w:r>
      <w:r>
        <w:t>）</w:t>
      </w:r>
      <w:r w:rsidRPr="00DD7F88">
        <w:rPr>
          <w:rFonts w:hint="eastAsia"/>
        </w:rPr>
        <w:t>，</w:t>
      </w:r>
      <w:r w:rsidRPr="00DD7F88">
        <w:rPr>
          <w:rFonts w:hint="eastAsia"/>
        </w:rPr>
        <w:t>VPN</w:t>
      </w:r>
      <w:r w:rsidRPr="00DD7F88">
        <w:rPr>
          <w:rFonts w:hint="eastAsia"/>
        </w:rPr>
        <w:t>由</w:t>
      </w:r>
      <w:r w:rsidRPr="00DD7F88">
        <w:t>页目录和页</w:t>
      </w:r>
      <w:r w:rsidRPr="00DD7F88">
        <w:rPr>
          <w:rFonts w:hint="eastAsia"/>
        </w:rPr>
        <w:t>表</w:t>
      </w:r>
      <w:r w:rsidRPr="00DD7F88">
        <w:t>号</w:t>
      </w:r>
      <w:r w:rsidRPr="00DD7F88">
        <w:rPr>
          <w:rFonts w:hint="eastAsia"/>
        </w:rPr>
        <w:t>组成，然后会在前面拼接上当前运行进程的</w:t>
      </w:r>
      <w:r w:rsidRPr="00DD7F88">
        <w:rPr>
          <w:rFonts w:hint="eastAsia"/>
        </w:rPr>
        <w:t xml:space="preserve"> ASID</w:t>
      </w:r>
      <w:r>
        <w:rPr>
          <w:rFonts w:hint="eastAsia"/>
        </w:rPr>
        <w:t>（</w:t>
      </w:r>
      <w:r w:rsidRPr="00DD7F88">
        <w:rPr>
          <w:rFonts w:hint="eastAsia"/>
        </w:rPr>
        <w:t>Address</w:t>
      </w:r>
      <w:r w:rsidRPr="00DD7F88">
        <w:t xml:space="preserve"> Space ID</w:t>
      </w:r>
      <w:r w:rsidRPr="00DD7F88">
        <w:t>，</w:t>
      </w:r>
      <w:r w:rsidRPr="00DD7F88">
        <w:rPr>
          <w:rFonts w:hint="eastAsia"/>
        </w:rPr>
        <w:t>地址空间</w:t>
      </w:r>
      <w:r w:rsidRPr="00DD7F88">
        <w:t>标示</w:t>
      </w:r>
      <w:r w:rsidRPr="00DD7F88">
        <w:lastRenderedPageBreak/>
        <w:t>符</w:t>
      </w:r>
      <w:r>
        <w:t>）</w:t>
      </w:r>
      <w:r w:rsidRPr="00DD7F88">
        <w:rPr>
          <w:rFonts w:hint="eastAsia"/>
        </w:rPr>
        <w:t xml:space="preserve"> </w:t>
      </w:r>
      <w:r w:rsidRPr="00DD7F88">
        <w:rPr>
          <w:rFonts w:hint="eastAsia"/>
        </w:rPr>
        <w:t>以形成一个独一无二的页首地址。因此，我们也不必担心两个不同的进程的同一个虚拟地址会访问到同一个物理地址。</w:t>
      </w:r>
    </w:p>
    <w:p w:rsidR="0095186E" w:rsidRPr="00DD7F88" w:rsidRDefault="0095186E" w:rsidP="0095186E">
      <w:pPr>
        <w:pStyle w:val="20"/>
      </w:pPr>
      <w:r w:rsidRPr="00DD7F88">
        <w:rPr>
          <w:rFonts w:hint="eastAsia"/>
        </w:rPr>
        <w:t xml:space="preserve">3. </w:t>
      </w:r>
      <w:r w:rsidRPr="00DD7F88">
        <w:rPr>
          <w:rFonts w:hint="eastAsia"/>
        </w:rPr>
        <w:t>我们在</w:t>
      </w:r>
      <w:r w:rsidRPr="00DD7F88">
        <w:rPr>
          <w:rFonts w:hint="eastAsia"/>
        </w:rPr>
        <w:t xml:space="preserve"> TLB</w:t>
      </w:r>
      <w:r>
        <w:rPr>
          <w:rFonts w:hint="eastAsia"/>
        </w:rPr>
        <w:t>（</w:t>
      </w:r>
      <w:r w:rsidRPr="00DD7F88">
        <w:t>Translation Lookaside Buffer</w:t>
      </w:r>
      <w:r w:rsidRPr="00DD7F88">
        <w:rPr>
          <w:rFonts w:hint="eastAsia"/>
        </w:rPr>
        <w:t>，</w:t>
      </w:r>
      <w:r w:rsidRPr="00DD7F88">
        <w:rPr>
          <w:rFonts w:hint="eastAsia"/>
        </w:rPr>
        <w:t xml:space="preserve"> </w:t>
      </w:r>
      <w:r w:rsidRPr="00DD7F88">
        <w:rPr>
          <w:rFonts w:hint="eastAsia"/>
        </w:rPr>
        <w:t>快表</w:t>
      </w:r>
      <w:r>
        <w:t>）</w:t>
      </w:r>
      <w:r w:rsidRPr="00DD7F88">
        <w:rPr>
          <w:rFonts w:hint="eastAsia"/>
        </w:rPr>
        <w:t>中查找是否有一个本页的转译项在里面。</w:t>
      </w:r>
      <w:r w:rsidRPr="00DD7F88">
        <w:rPr>
          <w:rFonts w:hint="eastAsia"/>
        </w:rPr>
        <w:t xml:space="preserve"> </w:t>
      </w:r>
      <w:r w:rsidRPr="00DD7F88">
        <w:rPr>
          <w:rFonts w:hint="eastAsia"/>
        </w:rPr>
        <w:t>如果存在，</w:t>
      </w:r>
      <w:r w:rsidRPr="00DD7F88">
        <w:rPr>
          <w:rFonts w:hint="eastAsia"/>
        </w:rPr>
        <w:t xml:space="preserve"> </w:t>
      </w:r>
      <w:r w:rsidRPr="00DD7F88">
        <w:rPr>
          <w:rFonts w:hint="eastAsia"/>
        </w:rPr>
        <w:t>那么我们将得到对应的物理地址的高位，最终得到可用地址。</w:t>
      </w:r>
      <w:r w:rsidRPr="00DD7F88">
        <w:rPr>
          <w:rFonts w:hint="eastAsia"/>
        </w:rPr>
        <w:t xml:space="preserve">TLB </w:t>
      </w:r>
      <w:r w:rsidRPr="00DD7F88">
        <w:rPr>
          <w:rFonts w:hint="eastAsia"/>
        </w:rPr>
        <w:t>是一个做特殊用途的存储器件，可以运用各种有效的方法来匹配地址。</w:t>
      </w:r>
    </w:p>
    <w:p w:rsidR="0095186E" w:rsidRPr="00DD7F88" w:rsidRDefault="0095186E" w:rsidP="0095186E">
      <w:pPr>
        <w:pStyle w:val="20"/>
      </w:pPr>
      <w:r w:rsidRPr="00DD7F88">
        <w:t>这里</w:t>
      </w:r>
      <w:r w:rsidRPr="00DD7F88">
        <w:rPr>
          <w:rFonts w:hint="eastAsia"/>
        </w:rPr>
        <w:t>的</w:t>
      </w:r>
      <w:r w:rsidRPr="00DD7F88">
        <w:t>重点则是</w:t>
      </w:r>
      <w:r w:rsidRPr="00DD7F88">
        <w:t>TLB</w:t>
      </w:r>
      <w:r w:rsidRPr="00DD7F88">
        <w:t>。</w:t>
      </w:r>
      <w:r w:rsidRPr="00DD7F88">
        <w:rPr>
          <w:rFonts w:hint="eastAsia"/>
        </w:rPr>
        <w:t>TLB</w:t>
      </w:r>
      <w:r w:rsidRPr="00DD7F88">
        <w:t>是将程序的虚拟地址转换成</w:t>
      </w:r>
      <w:r w:rsidRPr="00DD7F88">
        <w:rPr>
          <w:rFonts w:hint="eastAsia"/>
        </w:rPr>
        <w:t>访问</w:t>
      </w:r>
      <w:r w:rsidRPr="00DD7F88">
        <w:t>存储器中的物理</w:t>
      </w:r>
      <w:r w:rsidRPr="00DD7F88">
        <w:rPr>
          <w:rFonts w:hint="eastAsia"/>
        </w:rPr>
        <w:t>地址</w:t>
      </w:r>
      <w:r w:rsidRPr="00DD7F88">
        <w:t>的硬件。</w:t>
      </w:r>
      <w:r w:rsidRPr="00DD7F88">
        <w:rPr>
          <w:rFonts w:hint="eastAsia"/>
        </w:rPr>
        <w:t>我们早就知道</w:t>
      </w:r>
      <w:r w:rsidRPr="00DD7F88">
        <w:t>，</w:t>
      </w:r>
      <w:r w:rsidRPr="00DD7F88">
        <w:t>MIPS</w:t>
      </w:r>
      <w:r w:rsidRPr="00DD7F88">
        <w:t>的</w:t>
      </w:r>
      <w:r w:rsidRPr="00DD7F88">
        <w:t>CPU</w:t>
      </w:r>
      <w:r w:rsidRPr="00DD7F88">
        <w:rPr>
          <w:rFonts w:hint="eastAsia"/>
        </w:rPr>
        <w:t>的</w:t>
      </w:r>
      <w:r w:rsidRPr="00DD7F88">
        <w:t>地址转换单位为页，</w:t>
      </w:r>
      <w:r w:rsidRPr="00DD7F88">
        <w:rPr>
          <w:rFonts w:hint="eastAsia"/>
        </w:rPr>
        <w:t>页内</w:t>
      </w:r>
      <w:r w:rsidRPr="00DD7F88">
        <w:t>偏移是可以直接</w:t>
      </w:r>
      <w:r w:rsidRPr="00DD7F88">
        <w:rPr>
          <w:rFonts w:hint="eastAsia"/>
        </w:rPr>
        <w:t>从</w:t>
      </w:r>
      <w:r w:rsidRPr="00DD7F88">
        <w:t>虚拟地址</w:t>
      </w:r>
      <w:r w:rsidRPr="00DD7F88">
        <w:rPr>
          <w:rFonts w:hint="eastAsia"/>
        </w:rPr>
        <w:t>传递到</w:t>
      </w:r>
      <w:r w:rsidRPr="00DD7F88">
        <w:t>物理地址</w:t>
      </w:r>
      <w:r w:rsidRPr="00DD7F88">
        <w:rPr>
          <w:rFonts w:hint="eastAsia"/>
        </w:rPr>
        <w:t>，</w:t>
      </w:r>
      <w:r w:rsidRPr="00DD7F88">
        <w:t>而虚拟页号和物理页号则需要通过查找页表来实现，在</w:t>
      </w:r>
      <w:r w:rsidRPr="00DD7F88">
        <w:t>MIPS</w:t>
      </w:r>
      <w:r w:rsidRPr="00DD7F88">
        <w:t>中，页表会被缓存到</w:t>
      </w:r>
      <w:r w:rsidRPr="00DD7F88">
        <w:t>TLB</w:t>
      </w:r>
      <w:r w:rsidRPr="00DD7F88">
        <w:t>当中，</w:t>
      </w:r>
      <w:r w:rsidRPr="00DD7F88">
        <w:rPr>
          <w:rFonts w:hint="eastAsia"/>
        </w:rPr>
        <w:t>即</w:t>
      </w:r>
      <w:r w:rsidRPr="00DD7F88">
        <w:rPr>
          <w:rFonts w:hint="eastAsia"/>
        </w:rPr>
        <w:t>CPU</w:t>
      </w:r>
      <w:r w:rsidRPr="00DD7F88">
        <w:t>是通过</w:t>
      </w:r>
      <w:r w:rsidRPr="00DD7F88">
        <w:rPr>
          <w:rFonts w:hint="eastAsia"/>
        </w:rPr>
        <w:t>TLB</w:t>
      </w:r>
      <w:r w:rsidRPr="00DD7F88">
        <w:t>将虚拟页号翻译成物理页号的。</w:t>
      </w:r>
    </w:p>
    <w:p w:rsidR="0095186E" w:rsidRPr="00DD7F88" w:rsidRDefault="0095186E" w:rsidP="0095186E">
      <w:pPr>
        <w:pStyle w:val="20"/>
      </w:pPr>
      <w:r w:rsidRPr="00DD7F88">
        <w:t>TLB</w:t>
      </w:r>
      <w:r w:rsidRPr="00DD7F88">
        <w:rPr>
          <w:rFonts w:hint="eastAsia"/>
        </w:rPr>
        <w:t>中</w:t>
      </w:r>
      <w:r w:rsidRPr="00DD7F88">
        <w:t>的每一项含有一个页的虚拟页号</w:t>
      </w:r>
      <w:r w:rsidRPr="00DD7F88">
        <w:rPr>
          <w:rFonts w:hint="eastAsia"/>
        </w:rPr>
        <w:t>VPN</w:t>
      </w:r>
      <w:r w:rsidRPr="00DD7F88">
        <w:rPr>
          <w:rFonts w:hint="eastAsia"/>
        </w:rPr>
        <w:t>和</w:t>
      </w:r>
      <w:r w:rsidRPr="00DD7F88">
        <w:t>一个物理页号</w:t>
      </w:r>
      <w:r w:rsidRPr="00DD7F88">
        <w:rPr>
          <w:rFonts w:hint="eastAsia"/>
        </w:rPr>
        <w:t>PFN</w:t>
      </w:r>
      <w:r>
        <w:rPr>
          <w:rFonts w:hint="eastAsia"/>
        </w:rPr>
        <w:t>（</w:t>
      </w:r>
      <w:r w:rsidRPr="00DD7F88">
        <w:rPr>
          <w:rFonts w:hint="eastAsia"/>
        </w:rPr>
        <w:t>P</w:t>
      </w:r>
      <w:r w:rsidRPr="00DD7F88">
        <w:t>age Frame Number</w:t>
      </w:r>
      <w:r w:rsidRPr="00DD7F88">
        <w:t>，</w:t>
      </w:r>
      <w:r w:rsidRPr="00DD7F88">
        <w:rPr>
          <w:rFonts w:hint="eastAsia"/>
        </w:rPr>
        <w:t xml:space="preserve"> </w:t>
      </w:r>
      <w:r w:rsidRPr="00DD7F88">
        <w:rPr>
          <w:rFonts w:hint="eastAsia"/>
        </w:rPr>
        <w:t>页帧号</w:t>
      </w:r>
      <w:r>
        <w:t>）</w:t>
      </w:r>
      <w:r w:rsidRPr="00DD7F88">
        <w:t>。</w:t>
      </w:r>
      <w:r w:rsidRPr="00DD7F88">
        <w:rPr>
          <w:rFonts w:hint="eastAsia"/>
        </w:rPr>
        <w:t>当程序</w:t>
      </w:r>
      <w:r w:rsidRPr="00DD7F88">
        <w:t>给出一个虚拟地址</w:t>
      </w:r>
      <w:r w:rsidRPr="00DD7F88">
        <w:rPr>
          <w:rFonts w:hint="eastAsia"/>
        </w:rPr>
        <w:t>，</w:t>
      </w:r>
      <w:r w:rsidRPr="00DD7F88">
        <w:t>该地址的</w:t>
      </w:r>
      <w:r w:rsidRPr="00DD7F88">
        <w:rPr>
          <w:rFonts w:hint="eastAsia"/>
        </w:rPr>
        <w:t>VPN</w:t>
      </w:r>
      <w:r w:rsidRPr="00DD7F88">
        <w:t>会一一</w:t>
      </w:r>
      <w:r w:rsidRPr="00DD7F88">
        <w:rPr>
          <w:rFonts w:hint="eastAsia"/>
        </w:rPr>
        <w:t>和</w:t>
      </w:r>
      <w:r w:rsidRPr="00DD7F88">
        <w:t>TLB</w:t>
      </w:r>
      <w:r w:rsidRPr="00DD7F88">
        <w:t>中的每一个</w:t>
      </w:r>
      <w:r w:rsidRPr="00DD7F88">
        <w:t>TLB</w:t>
      </w:r>
      <w:r w:rsidRPr="00DD7F88">
        <w:t>进行比较，如果匹配成功就给出对应</w:t>
      </w:r>
      <w:r w:rsidRPr="00DD7F88">
        <w:rPr>
          <w:rFonts w:hint="eastAsia"/>
        </w:rPr>
        <w:t>的</w:t>
      </w:r>
      <w:r w:rsidRPr="00DD7F88">
        <w:t>PFN</w:t>
      </w:r>
      <w:r w:rsidRPr="00DD7F88">
        <w:rPr>
          <w:rFonts w:hint="eastAsia"/>
        </w:rPr>
        <w:t>，</w:t>
      </w:r>
      <w:r w:rsidRPr="00DD7F88">
        <w:t>并返回一组标志位让操作系统来确定某一页为</w:t>
      </w:r>
      <w:r w:rsidRPr="00DD7F88">
        <w:rPr>
          <w:rFonts w:hint="eastAsia"/>
        </w:rPr>
        <w:t>只读</w:t>
      </w:r>
      <w:r w:rsidRPr="00DD7F88">
        <w:t>或者是否进行高速缓存</w:t>
      </w:r>
      <w:r w:rsidRPr="00DD7F88">
        <w:rPr>
          <w:rFonts w:hint="eastAsia"/>
        </w:rPr>
        <w:t>。</w:t>
      </w:r>
    </w:p>
    <w:p w:rsidR="0095186E" w:rsidRPr="00DD7F88" w:rsidRDefault="0095186E" w:rsidP="0095186E">
      <w:pPr>
        <w:pStyle w:val="20"/>
      </w:pPr>
      <w:r w:rsidRPr="00DD7F88">
        <w:rPr>
          <w:rFonts w:hint="eastAsia"/>
        </w:rPr>
        <w:t>其</w:t>
      </w:r>
      <w:r w:rsidRPr="00DD7F88">
        <w:t>结构</w:t>
      </w:r>
      <w:r w:rsidRPr="00DD7F88">
        <w:rPr>
          <w:rFonts w:hint="eastAsia"/>
        </w:rPr>
        <w:t>如下图所示：</w:t>
      </w:r>
    </w:p>
    <w:p w:rsidR="0095186E" w:rsidRDefault="0095186E" w:rsidP="0095186E">
      <w:pPr>
        <w:jc w:val="center"/>
      </w:pPr>
      <w:r w:rsidRPr="00DD7F88">
        <w:drawing>
          <wp:inline distT="0" distB="0" distL="0" distR="0" wp14:anchorId="19EC7315" wp14:editId="1F07B23D">
            <wp:extent cx="4016333" cy="1373042"/>
            <wp:effectExtent l="0" t="0" r="3810" b="0"/>
            <wp:docPr id="1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1"/>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030931" cy="1378033"/>
                    </a:xfrm>
                    <a:prstGeom prst="rect">
                      <a:avLst/>
                    </a:prstGeom>
                  </pic:spPr>
                </pic:pic>
              </a:graphicData>
            </a:graphic>
          </wp:inline>
        </w:drawing>
      </w:r>
    </w:p>
    <w:p w:rsidR="0095186E" w:rsidRPr="00DD7F88" w:rsidRDefault="0095186E" w:rsidP="0095186E">
      <w:pPr>
        <w:pStyle w:val="af0"/>
      </w:pPr>
      <w:r>
        <w:rPr>
          <w:rFonts w:hint="eastAsia"/>
        </w:rPr>
        <w:t>图</w:t>
      </w:r>
      <w:r>
        <w:rPr>
          <w:rFonts w:hint="eastAsia"/>
        </w:rPr>
        <w:t>7</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6</w:t>
      </w:r>
      <w:r>
        <w:fldChar w:fldCharType="end"/>
      </w:r>
      <w:r>
        <w:t xml:space="preserve"> </w:t>
      </w:r>
      <w:r w:rsidRPr="00CF52F8">
        <w:rPr>
          <w:rFonts w:hint="eastAsia"/>
        </w:rPr>
        <w:t>TLB</w:t>
      </w:r>
      <w:r w:rsidRPr="00CF52F8">
        <w:rPr>
          <w:rFonts w:hint="eastAsia"/>
        </w:rPr>
        <w:t>中的一项</w:t>
      </w:r>
    </w:p>
    <w:p w:rsidR="0095186E" w:rsidRPr="00DD7F88" w:rsidRDefault="0095186E" w:rsidP="0095186E">
      <w:pPr>
        <w:pStyle w:val="20"/>
      </w:pPr>
      <w:r w:rsidRPr="00DD7F88">
        <w:rPr>
          <w:rFonts w:hint="eastAsia"/>
        </w:rPr>
        <w:t>上图为</w:t>
      </w:r>
      <w:r w:rsidRPr="00DD7F88">
        <w:t>TLB</w:t>
      </w:r>
      <w:r w:rsidRPr="00DD7F88">
        <w:t>中的一个数据项，</w:t>
      </w:r>
      <w:r w:rsidRPr="00DD7F88">
        <w:rPr>
          <w:rFonts w:hint="eastAsia"/>
        </w:rPr>
        <w:t>其可以</w:t>
      </w:r>
      <w:r w:rsidRPr="00DD7F88">
        <w:t>容纳一对相邻的虚拟页面</w:t>
      </w:r>
      <w:r w:rsidRPr="00DD7F88">
        <w:rPr>
          <w:rFonts w:hint="eastAsia"/>
        </w:rPr>
        <w:t>和</w:t>
      </w:r>
      <w:r w:rsidRPr="00DD7F88">
        <w:t>对应的两个单独的物理地址。</w:t>
      </w:r>
      <w:r w:rsidRPr="00DD7F88">
        <w:rPr>
          <w:rFonts w:hint="eastAsia"/>
        </w:rPr>
        <w:t>同时</w:t>
      </w:r>
      <w:r w:rsidRPr="00DD7F88">
        <w:t>，我们在</w:t>
      </w:r>
      <w:r w:rsidRPr="00DD7F88">
        <w:rPr>
          <w:rFonts w:hint="eastAsia"/>
        </w:rPr>
        <w:t>图中</w:t>
      </w:r>
      <w:r w:rsidRPr="00DD7F88">
        <w:t>标出了加载和读取</w:t>
      </w:r>
      <w:r w:rsidRPr="00DD7F88">
        <w:t>TLB</w:t>
      </w:r>
      <w:r w:rsidRPr="00DD7F88">
        <w:t>表项时使用的</w:t>
      </w:r>
      <w:r w:rsidRPr="00DD7F88">
        <w:t>CP0</w:t>
      </w:r>
      <w:r w:rsidRPr="00DD7F88">
        <w:rPr>
          <w:rFonts w:hint="eastAsia"/>
        </w:rPr>
        <w:t>寄存器</w:t>
      </w:r>
      <w:r w:rsidRPr="00DD7F88">
        <w:t>的名称</w:t>
      </w:r>
      <w:r w:rsidRPr="00DD7F88">
        <w:rPr>
          <w:rFonts w:hint="eastAsia"/>
        </w:rPr>
        <w:t>。</w:t>
      </w:r>
    </w:p>
    <w:p w:rsidR="0095186E" w:rsidRPr="00DD7F88" w:rsidRDefault="0095186E" w:rsidP="0095186E">
      <w:pPr>
        <w:pStyle w:val="20"/>
      </w:pPr>
      <w:r w:rsidRPr="00DD7F88">
        <w:rPr>
          <w:rFonts w:hint="eastAsia"/>
        </w:rPr>
        <w:t>为了</w:t>
      </w:r>
      <w:r w:rsidRPr="00DD7F88">
        <w:t>顺利完成页式地址转换的过程，</w:t>
      </w:r>
      <w:r w:rsidRPr="00DD7F88">
        <w:t>CP0</w:t>
      </w:r>
      <w:r w:rsidRPr="00DD7F88">
        <w:rPr>
          <w:rFonts w:hint="eastAsia"/>
        </w:rPr>
        <w:t>中</w:t>
      </w:r>
      <w:r w:rsidRPr="00DD7F88">
        <w:t>有</w:t>
      </w:r>
      <w:r w:rsidRPr="00DD7F88">
        <w:rPr>
          <w:rFonts w:hint="eastAsia"/>
        </w:rPr>
        <w:t>几个</w:t>
      </w:r>
      <w:r w:rsidRPr="00DD7F88">
        <w:t>寄存器会</w:t>
      </w:r>
      <w:r w:rsidRPr="00DD7F88">
        <w:rPr>
          <w:rFonts w:hint="eastAsia"/>
        </w:rPr>
        <w:t>辅助</w:t>
      </w:r>
      <w:r w:rsidRPr="00DD7F88">
        <w:t>TLB</w:t>
      </w:r>
      <w:r w:rsidRPr="00DD7F88">
        <w:t>进行</w:t>
      </w:r>
      <w:r w:rsidRPr="00DD7F88">
        <w:rPr>
          <w:rFonts w:hint="eastAsia"/>
        </w:rPr>
        <w:t>地址</w:t>
      </w:r>
      <w:r w:rsidRPr="00DD7F88">
        <w:t>转换，下面列表说明</w:t>
      </w:r>
      <w:r w:rsidRPr="00DD7F88">
        <w:rPr>
          <w:rFonts w:hint="eastAsia"/>
        </w:rPr>
        <w:t>：</w:t>
      </w:r>
    </w:p>
    <w:p w:rsidR="0095186E" w:rsidRDefault="0095186E" w:rsidP="0095186E">
      <w:pPr>
        <w:pStyle w:val="af0"/>
      </w:pPr>
      <w:r>
        <w:rPr>
          <w:rFonts w:hint="eastAsia"/>
        </w:rPr>
        <w:t>表</w:t>
      </w:r>
      <w:r>
        <w:rPr>
          <w:rFonts w:hint="eastAsia"/>
        </w:rPr>
        <w:t>7</w:t>
      </w:r>
      <w:r>
        <w:noBreakHyphen/>
      </w:r>
      <w:r>
        <w:fldChar w:fldCharType="begin"/>
      </w:r>
      <w:r>
        <w:instrText xml:space="preserve"> STYLEREF 1 \s </w:instrText>
      </w:r>
      <w:r>
        <w:fldChar w:fldCharType="separate"/>
      </w:r>
      <w:r>
        <w:t>2</w:t>
      </w:r>
      <w:r>
        <w:fldChar w:fldCharType="end"/>
      </w:r>
      <w:r>
        <w:noBreakHyphen/>
      </w:r>
      <w:r>
        <w:fldChar w:fldCharType="begin"/>
      </w:r>
      <w:r>
        <w:instrText xml:space="preserve"> SEQ </w:instrText>
      </w:r>
      <w:r>
        <w:instrText>表</w:instrText>
      </w:r>
      <w:r>
        <w:instrText xml:space="preserve"> \* ARABIC \s 1 </w:instrText>
      </w:r>
      <w:r>
        <w:fldChar w:fldCharType="separate"/>
      </w:r>
      <w:r>
        <w:t>1</w:t>
      </w:r>
      <w:r>
        <w:fldChar w:fldCharType="end"/>
      </w:r>
      <w:r w:rsidRPr="00CF52F8">
        <w:rPr>
          <w:rFonts w:hint="eastAsia"/>
        </w:rPr>
        <w:t>用于虚实地址转换的</w:t>
      </w:r>
      <w:r w:rsidRPr="00CF52F8">
        <w:rPr>
          <w:rFonts w:hint="eastAsia"/>
        </w:rPr>
        <w:t>CP0</w:t>
      </w:r>
      <w:r w:rsidRPr="00CF52F8">
        <w:rPr>
          <w:rFonts w:hint="eastAsia"/>
        </w:rPr>
        <w:t>寄存器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4"/>
        <w:gridCol w:w="1640"/>
        <w:gridCol w:w="4975"/>
      </w:tblGrid>
      <w:tr w:rsidR="0095186E" w:rsidRPr="00DD7F88" w:rsidTr="00AD6C2D">
        <w:trPr>
          <w:trHeight w:val="292"/>
        </w:trPr>
        <w:tc>
          <w:tcPr>
            <w:tcW w:w="1744" w:type="dxa"/>
            <w:shd w:val="clear" w:color="auto" w:fill="auto"/>
          </w:tcPr>
          <w:p w:rsidR="0095186E" w:rsidRPr="00DD7F88" w:rsidRDefault="0095186E" w:rsidP="00AD6C2D">
            <w:pPr>
              <w:pStyle w:val="20"/>
            </w:pPr>
            <w:r w:rsidRPr="00DD7F88">
              <w:rPr>
                <w:rFonts w:hint="eastAsia"/>
              </w:rPr>
              <w:t>寄存器</w:t>
            </w:r>
            <w:r w:rsidRPr="00DD7F88">
              <w:t>助记符</w:t>
            </w:r>
          </w:p>
        </w:tc>
        <w:tc>
          <w:tcPr>
            <w:tcW w:w="1640" w:type="dxa"/>
            <w:shd w:val="clear" w:color="auto" w:fill="auto"/>
          </w:tcPr>
          <w:p w:rsidR="0095186E" w:rsidRPr="00DD7F88" w:rsidRDefault="0095186E" w:rsidP="00AD6C2D">
            <w:pPr>
              <w:pStyle w:val="20"/>
            </w:pPr>
            <w:r w:rsidRPr="00DD7F88">
              <w:rPr>
                <w:rFonts w:hint="eastAsia"/>
              </w:rPr>
              <w:t>CP</w:t>
            </w:r>
            <w:r w:rsidRPr="00DD7F88">
              <w:t>0</w:t>
            </w:r>
            <w:r w:rsidRPr="00DD7F88">
              <w:rPr>
                <w:rFonts w:hint="eastAsia"/>
              </w:rPr>
              <w:t>寄存器</w:t>
            </w:r>
            <w:r w:rsidRPr="00DD7F88">
              <w:t>号</w:t>
            </w:r>
          </w:p>
        </w:tc>
        <w:tc>
          <w:tcPr>
            <w:tcW w:w="4975" w:type="dxa"/>
            <w:shd w:val="clear" w:color="auto" w:fill="auto"/>
          </w:tcPr>
          <w:p w:rsidR="0095186E" w:rsidRPr="00DD7F88" w:rsidRDefault="0095186E" w:rsidP="00AD6C2D">
            <w:pPr>
              <w:pStyle w:val="20"/>
            </w:pPr>
            <w:r w:rsidRPr="00DD7F88">
              <w:rPr>
                <w:rFonts w:hint="eastAsia"/>
              </w:rPr>
              <w:t>功能</w:t>
            </w:r>
          </w:p>
        </w:tc>
      </w:tr>
      <w:tr w:rsidR="0095186E" w:rsidRPr="00DD7F88" w:rsidTr="00AD6C2D">
        <w:trPr>
          <w:trHeight w:val="292"/>
        </w:trPr>
        <w:tc>
          <w:tcPr>
            <w:tcW w:w="1744" w:type="dxa"/>
            <w:shd w:val="clear" w:color="auto" w:fill="auto"/>
          </w:tcPr>
          <w:p w:rsidR="0095186E" w:rsidRPr="00DD7F88" w:rsidRDefault="0095186E" w:rsidP="00AD6C2D">
            <w:pPr>
              <w:pStyle w:val="20"/>
            </w:pPr>
            <w:r w:rsidRPr="00DD7F88">
              <w:rPr>
                <w:rFonts w:hint="eastAsia"/>
              </w:rPr>
              <w:t>Entry</w:t>
            </w:r>
            <w:r w:rsidRPr="00DD7F88">
              <w:t>Hi</w:t>
            </w:r>
          </w:p>
        </w:tc>
        <w:tc>
          <w:tcPr>
            <w:tcW w:w="1640" w:type="dxa"/>
            <w:shd w:val="clear" w:color="auto" w:fill="auto"/>
          </w:tcPr>
          <w:p w:rsidR="0095186E" w:rsidRPr="00DD7F88" w:rsidRDefault="0095186E" w:rsidP="00AD6C2D">
            <w:pPr>
              <w:pStyle w:val="20"/>
            </w:pPr>
            <w:r w:rsidRPr="00DD7F88">
              <w:rPr>
                <w:rFonts w:hint="eastAsia"/>
              </w:rPr>
              <w:t>10</w:t>
            </w:r>
          </w:p>
        </w:tc>
        <w:tc>
          <w:tcPr>
            <w:tcW w:w="4975" w:type="dxa"/>
            <w:shd w:val="clear" w:color="auto" w:fill="auto"/>
          </w:tcPr>
          <w:p w:rsidR="0095186E" w:rsidRPr="00DD7F88" w:rsidRDefault="0095186E" w:rsidP="00AD6C2D">
            <w:pPr>
              <w:pStyle w:val="20"/>
            </w:pPr>
            <w:r w:rsidRPr="00DD7F88">
              <w:rPr>
                <w:rFonts w:hint="eastAsia"/>
              </w:rPr>
              <w:t>具备</w:t>
            </w:r>
            <w:r w:rsidRPr="00DD7F88">
              <w:rPr>
                <w:rFonts w:hint="eastAsia"/>
              </w:rPr>
              <w:t>VPN</w:t>
            </w:r>
            <w:r w:rsidRPr="00DD7F88">
              <w:t>和</w:t>
            </w:r>
            <w:r w:rsidRPr="00DD7F88">
              <w:t>ASID</w:t>
            </w:r>
          </w:p>
        </w:tc>
      </w:tr>
      <w:tr w:rsidR="0095186E" w:rsidRPr="00DD7F88" w:rsidTr="00AD6C2D">
        <w:trPr>
          <w:trHeight w:val="584"/>
        </w:trPr>
        <w:tc>
          <w:tcPr>
            <w:tcW w:w="1744" w:type="dxa"/>
            <w:shd w:val="clear" w:color="auto" w:fill="auto"/>
          </w:tcPr>
          <w:p w:rsidR="0095186E" w:rsidRPr="00DD7F88" w:rsidRDefault="0095186E" w:rsidP="00AD6C2D">
            <w:pPr>
              <w:pStyle w:val="20"/>
            </w:pPr>
            <w:r w:rsidRPr="00DD7F88">
              <w:rPr>
                <w:rFonts w:hint="eastAsia"/>
              </w:rPr>
              <w:t>EntryLo0</w:t>
            </w:r>
          </w:p>
          <w:p w:rsidR="0095186E" w:rsidRPr="00DD7F88" w:rsidRDefault="0095186E" w:rsidP="00AD6C2D">
            <w:pPr>
              <w:pStyle w:val="20"/>
            </w:pPr>
            <w:r w:rsidRPr="00DD7F88">
              <w:rPr>
                <w:rFonts w:hint="eastAsia"/>
              </w:rPr>
              <w:t>EntryLo1</w:t>
            </w:r>
          </w:p>
        </w:tc>
        <w:tc>
          <w:tcPr>
            <w:tcW w:w="1640" w:type="dxa"/>
            <w:shd w:val="clear" w:color="auto" w:fill="auto"/>
          </w:tcPr>
          <w:p w:rsidR="0095186E" w:rsidRPr="00DD7F88" w:rsidRDefault="0095186E" w:rsidP="00AD6C2D">
            <w:pPr>
              <w:pStyle w:val="20"/>
            </w:pPr>
            <w:r w:rsidRPr="00DD7F88">
              <w:rPr>
                <w:rFonts w:hint="eastAsia"/>
              </w:rPr>
              <w:t>2</w:t>
            </w:r>
          </w:p>
          <w:p w:rsidR="0095186E" w:rsidRPr="00DD7F88" w:rsidRDefault="0095186E" w:rsidP="00AD6C2D">
            <w:pPr>
              <w:pStyle w:val="20"/>
            </w:pPr>
            <w:r w:rsidRPr="00DD7F88">
              <w:t>3</w:t>
            </w:r>
          </w:p>
        </w:tc>
        <w:tc>
          <w:tcPr>
            <w:tcW w:w="4975" w:type="dxa"/>
            <w:shd w:val="clear" w:color="auto" w:fill="auto"/>
          </w:tcPr>
          <w:p w:rsidR="0095186E" w:rsidRPr="00DD7F88" w:rsidRDefault="0095186E" w:rsidP="00AD6C2D">
            <w:pPr>
              <w:pStyle w:val="20"/>
            </w:pPr>
            <w:r w:rsidRPr="00DD7F88">
              <w:rPr>
                <w:rFonts w:hint="eastAsia"/>
              </w:rPr>
              <w:t>VPN</w:t>
            </w:r>
            <w:r w:rsidRPr="00DD7F88">
              <w:t>所映射到的物理页号，以及对应物理页的</w:t>
            </w:r>
            <w:r w:rsidRPr="00DD7F88">
              <w:rPr>
                <w:rFonts w:hint="eastAsia"/>
              </w:rPr>
              <w:t>存取权限</w:t>
            </w:r>
          </w:p>
        </w:tc>
      </w:tr>
      <w:tr w:rsidR="0095186E" w:rsidRPr="00DD7F88" w:rsidTr="00AD6C2D">
        <w:trPr>
          <w:trHeight w:val="292"/>
        </w:trPr>
        <w:tc>
          <w:tcPr>
            <w:tcW w:w="1744" w:type="dxa"/>
            <w:shd w:val="clear" w:color="auto" w:fill="auto"/>
          </w:tcPr>
          <w:p w:rsidR="0095186E" w:rsidRPr="00DD7F88" w:rsidRDefault="0095186E" w:rsidP="00AD6C2D">
            <w:pPr>
              <w:pStyle w:val="20"/>
            </w:pPr>
            <w:r w:rsidRPr="00DD7F88">
              <w:rPr>
                <w:rFonts w:hint="eastAsia"/>
              </w:rPr>
              <w:t>PageMask</w:t>
            </w:r>
          </w:p>
        </w:tc>
        <w:tc>
          <w:tcPr>
            <w:tcW w:w="1640" w:type="dxa"/>
            <w:shd w:val="clear" w:color="auto" w:fill="auto"/>
          </w:tcPr>
          <w:p w:rsidR="0095186E" w:rsidRPr="00DD7F88" w:rsidRDefault="0095186E" w:rsidP="00AD6C2D">
            <w:pPr>
              <w:pStyle w:val="20"/>
            </w:pPr>
            <w:r w:rsidRPr="00DD7F88">
              <w:rPr>
                <w:rFonts w:hint="eastAsia"/>
              </w:rPr>
              <w:t>5</w:t>
            </w:r>
          </w:p>
        </w:tc>
        <w:tc>
          <w:tcPr>
            <w:tcW w:w="4975" w:type="dxa"/>
            <w:shd w:val="clear" w:color="auto" w:fill="auto"/>
          </w:tcPr>
          <w:p w:rsidR="0095186E" w:rsidRPr="00DD7F88" w:rsidRDefault="0095186E" w:rsidP="00AD6C2D">
            <w:pPr>
              <w:pStyle w:val="20"/>
            </w:pPr>
            <w:r w:rsidRPr="00DD7F88">
              <w:rPr>
                <w:rFonts w:hint="eastAsia"/>
              </w:rPr>
              <w:t>用来创建能映射超过</w:t>
            </w:r>
            <w:r w:rsidRPr="00DD7F88">
              <w:rPr>
                <w:rFonts w:hint="eastAsia"/>
              </w:rPr>
              <w:t xml:space="preserve"> 4KB </w:t>
            </w:r>
            <w:r w:rsidRPr="00DD7F88">
              <w:rPr>
                <w:rFonts w:hint="eastAsia"/>
              </w:rPr>
              <w:t>的页的入口</w:t>
            </w:r>
          </w:p>
        </w:tc>
      </w:tr>
      <w:tr w:rsidR="0095186E" w:rsidRPr="00DD7F88" w:rsidTr="00AD6C2D">
        <w:trPr>
          <w:trHeight w:val="292"/>
        </w:trPr>
        <w:tc>
          <w:tcPr>
            <w:tcW w:w="1744" w:type="dxa"/>
            <w:shd w:val="clear" w:color="auto" w:fill="auto"/>
          </w:tcPr>
          <w:p w:rsidR="0095186E" w:rsidRPr="00DD7F88" w:rsidRDefault="0095186E" w:rsidP="00AD6C2D">
            <w:pPr>
              <w:pStyle w:val="20"/>
            </w:pPr>
            <w:r w:rsidRPr="00DD7F88">
              <w:rPr>
                <w:rFonts w:hint="eastAsia"/>
              </w:rPr>
              <w:t>Index</w:t>
            </w:r>
          </w:p>
        </w:tc>
        <w:tc>
          <w:tcPr>
            <w:tcW w:w="1640" w:type="dxa"/>
            <w:shd w:val="clear" w:color="auto" w:fill="auto"/>
          </w:tcPr>
          <w:p w:rsidR="0095186E" w:rsidRPr="00DD7F88" w:rsidRDefault="0095186E" w:rsidP="00AD6C2D">
            <w:pPr>
              <w:pStyle w:val="20"/>
            </w:pPr>
            <w:r w:rsidRPr="00DD7F88">
              <w:rPr>
                <w:rFonts w:hint="eastAsia"/>
              </w:rPr>
              <w:t>0</w:t>
            </w:r>
          </w:p>
        </w:tc>
        <w:tc>
          <w:tcPr>
            <w:tcW w:w="4975" w:type="dxa"/>
            <w:shd w:val="clear" w:color="auto" w:fill="auto"/>
          </w:tcPr>
          <w:p w:rsidR="0095186E" w:rsidRPr="00DD7F88" w:rsidRDefault="0095186E" w:rsidP="00AD6C2D">
            <w:pPr>
              <w:pStyle w:val="20"/>
            </w:pPr>
            <w:r w:rsidRPr="00DD7F88">
              <w:rPr>
                <w:rFonts w:hint="eastAsia"/>
              </w:rPr>
              <w:t>决定</w:t>
            </w:r>
            <w:r w:rsidRPr="00DD7F88">
              <w:t>相应</w:t>
            </w:r>
            <w:r w:rsidRPr="00DD7F88">
              <w:rPr>
                <w:rFonts w:hint="eastAsia"/>
              </w:rPr>
              <w:t>指令</w:t>
            </w:r>
            <w:r w:rsidRPr="00DD7F88">
              <w:t>要读写的</w:t>
            </w:r>
            <w:r w:rsidRPr="00DD7F88">
              <w:rPr>
                <w:rFonts w:hint="eastAsia"/>
              </w:rPr>
              <w:t>TLB</w:t>
            </w:r>
            <w:r w:rsidRPr="00DD7F88">
              <w:t>表项</w:t>
            </w:r>
          </w:p>
        </w:tc>
      </w:tr>
      <w:tr w:rsidR="0095186E" w:rsidRPr="00DD7F88" w:rsidTr="00AD6C2D">
        <w:trPr>
          <w:trHeight w:val="1169"/>
        </w:trPr>
        <w:tc>
          <w:tcPr>
            <w:tcW w:w="1744" w:type="dxa"/>
            <w:shd w:val="clear" w:color="auto" w:fill="auto"/>
          </w:tcPr>
          <w:p w:rsidR="0095186E" w:rsidRPr="00DD7F88" w:rsidRDefault="0095186E" w:rsidP="00AD6C2D">
            <w:pPr>
              <w:pStyle w:val="20"/>
            </w:pPr>
          </w:p>
          <w:p w:rsidR="0095186E" w:rsidRPr="00DD7F88" w:rsidRDefault="0095186E" w:rsidP="00AD6C2D">
            <w:pPr>
              <w:pStyle w:val="20"/>
            </w:pPr>
            <w:r w:rsidRPr="00DD7F88">
              <w:rPr>
                <w:rFonts w:hint="eastAsia"/>
              </w:rPr>
              <w:t>Random</w:t>
            </w:r>
          </w:p>
        </w:tc>
        <w:tc>
          <w:tcPr>
            <w:tcW w:w="1640" w:type="dxa"/>
            <w:shd w:val="clear" w:color="auto" w:fill="auto"/>
          </w:tcPr>
          <w:p w:rsidR="0095186E" w:rsidRPr="00DD7F88" w:rsidRDefault="0095186E" w:rsidP="00AD6C2D">
            <w:pPr>
              <w:pStyle w:val="20"/>
            </w:pPr>
          </w:p>
          <w:p w:rsidR="0095186E" w:rsidRPr="00DD7F88" w:rsidRDefault="0095186E" w:rsidP="00AD6C2D">
            <w:pPr>
              <w:pStyle w:val="20"/>
            </w:pPr>
            <w:r w:rsidRPr="00DD7F88">
              <w:rPr>
                <w:rFonts w:hint="eastAsia"/>
              </w:rPr>
              <w:t>1</w:t>
            </w:r>
          </w:p>
        </w:tc>
        <w:tc>
          <w:tcPr>
            <w:tcW w:w="4975" w:type="dxa"/>
            <w:shd w:val="clear" w:color="auto" w:fill="auto"/>
          </w:tcPr>
          <w:p w:rsidR="0095186E" w:rsidRPr="00DD7F88" w:rsidRDefault="0095186E" w:rsidP="00AD6C2D">
            <w:pPr>
              <w:pStyle w:val="20"/>
            </w:pPr>
            <w:r w:rsidRPr="00DD7F88">
              <w:rPr>
                <w:rFonts w:hint="eastAsia"/>
              </w:rPr>
              <w:t>这个伪随机值</w:t>
            </w:r>
            <w:r>
              <w:rPr>
                <w:rFonts w:hint="eastAsia"/>
              </w:rPr>
              <w:t>（</w:t>
            </w:r>
            <w:r w:rsidRPr="00DD7F88">
              <w:rPr>
                <w:rFonts w:hint="eastAsia"/>
              </w:rPr>
              <w:t>实际上是一个自由计数的计数器</w:t>
            </w:r>
            <w:r>
              <w:rPr>
                <w:rFonts w:hint="eastAsia"/>
              </w:rPr>
              <w:t>）</w:t>
            </w:r>
            <w:r w:rsidRPr="00DD7F88">
              <w:rPr>
                <w:rFonts w:hint="eastAsia"/>
              </w:rPr>
              <w:t>用来让</w:t>
            </w:r>
            <w:r w:rsidRPr="00DD7F88">
              <w:rPr>
                <w:rFonts w:hint="eastAsia"/>
              </w:rPr>
              <w:t xml:space="preserve"> tlbwr </w:t>
            </w:r>
            <w:r w:rsidRPr="00DD7F88">
              <w:rPr>
                <w:rFonts w:hint="eastAsia"/>
              </w:rPr>
              <w:t>写入新的</w:t>
            </w:r>
            <w:r w:rsidRPr="00DD7F88">
              <w:rPr>
                <w:rFonts w:hint="eastAsia"/>
              </w:rPr>
              <w:t xml:space="preserve"> TLB </w:t>
            </w:r>
            <w:r w:rsidRPr="00DD7F88">
              <w:rPr>
                <w:rFonts w:hint="eastAsia"/>
              </w:rPr>
              <w:t>入口到一个随机选择的位置。为那些使用随机替换的软件在陷入</w:t>
            </w:r>
            <w:r w:rsidRPr="00DD7F88">
              <w:rPr>
                <w:rFonts w:hint="eastAsia"/>
              </w:rPr>
              <w:t>TLB</w:t>
            </w:r>
            <w:r w:rsidRPr="00DD7F88">
              <w:rPr>
                <w:rFonts w:hint="eastAsia"/>
              </w:rPr>
              <w:t>重装入异常时的处理节省了时间</w:t>
            </w:r>
          </w:p>
        </w:tc>
      </w:tr>
      <w:tr w:rsidR="0095186E" w:rsidRPr="00DD7F88" w:rsidTr="00AD6C2D">
        <w:trPr>
          <w:trHeight w:val="1700"/>
        </w:trPr>
        <w:tc>
          <w:tcPr>
            <w:tcW w:w="1744" w:type="dxa"/>
            <w:shd w:val="clear" w:color="auto" w:fill="auto"/>
          </w:tcPr>
          <w:p w:rsidR="0095186E" w:rsidRPr="00DD7F88" w:rsidRDefault="0095186E" w:rsidP="00AD6C2D">
            <w:pPr>
              <w:pStyle w:val="20"/>
            </w:pPr>
          </w:p>
          <w:p w:rsidR="0095186E" w:rsidRPr="00DD7F88" w:rsidRDefault="0095186E" w:rsidP="00AD6C2D">
            <w:pPr>
              <w:pStyle w:val="20"/>
            </w:pPr>
            <w:r w:rsidRPr="00DD7F88">
              <w:rPr>
                <w:rFonts w:hint="eastAsia"/>
              </w:rPr>
              <w:t>Context</w:t>
            </w:r>
          </w:p>
          <w:p w:rsidR="0095186E" w:rsidRPr="00DD7F88" w:rsidRDefault="0095186E" w:rsidP="00AD6C2D">
            <w:pPr>
              <w:pStyle w:val="20"/>
            </w:pPr>
          </w:p>
          <w:p w:rsidR="0095186E" w:rsidRPr="00DD7F88" w:rsidRDefault="0095186E" w:rsidP="00AD6C2D">
            <w:pPr>
              <w:pStyle w:val="20"/>
            </w:pPr>
          </w:p>
          <w:p w:rsidR="0095186E" w:rsidRPr="00DD7F88" w:rsidRDefault="0095186E" w:rsidP="00AD6C2D">
            <w:pPr>
              <w:pStyle w:val="20"/>
            </w:pPr>
            <w:r w:rsidRPr="00DD7F88">
              <w:t>XContext</w:t>
            </w:r>
          </w:p>
        </w:tc>
        <w:tc>
          <w:tcPr>
            <w:tcW w:w="1640" w:type="dxa"/>
            <w:shd w:val="clear" w:color="auto" w:fill="auto"/>
          </w:tcPr>
          <w:p w:rsidR="0095186E" w:rsidRPr="00DD7F88" w:rsidRDefault="0095186E" w:rsidP="00AD6C2D">
            <w:pPr>
              <w:pStyle w:val="20"/>
            </w:pPr>
          </w:p>
          <w:p w:rsidR="0095186E" w:rsidRPr="00DD7F88" w:rsidRDefault="0095186E" w:rsidP="00AD6C2D">
            <w:pPr>
              <w:pStyle w:val="20"/>
            </w:pPr>
            <w:r w:rsidRPr="00DD7F88">
              <w:rPr>
                <w:rFonts w:hint="eastAsia"/>
              </w:rPr>
              <w:t>4</w:t>
            </w:r>
          </w:p>
          <w:p w:rsidR="0095186E" w:rsidRPr="00DD7F88" w:rsidRDefault="0095186E" w:rsidP="00AD6C2D">
            <w:pPr>
              <w:pStyle w:val="20"/>
            </w:pPr>
          </w:p>
          <w:p w:rsidR="0095186E" w:rsidRPr="00DD7F88" w:rsidRDefault="0095186E" w:rsidP="00AD6C2D">
            <w:pPr>
              <w:pStyle w:val="20"/>
            </w:pPr>
          </w:p>
          <w:p w:rsidR="0095186E" w:rsidRPr="00DD7F88" w:rsidRDefault="0095186E" w:rsidP="00AD6C2D">
            <w:pPr>
              <w:pStyle w:val="20"/>
            </w:pPr>
            <w:r w:rsidRPr="00DD7F88">
              <w:t>20</w:t>
            </w:r>
          </w:p>
        </w:tc>
        <w:tc>
          <w:tcPr>
            <w:tcW w:w="4975" w:type="dxa"/>
            <w:shd w:val="clear" w:color="auto" w:fill="auto"/>
          </w:tcPr>
          <w:p w:rsidR="0095186E" w:rsidRPr="00DD7F88" w:rsidRDefault="0095186E" w:rsidP="00AD6C2D">
            <w:pPr>
              <w:pStyle w:val="20"/>
            </w:pPr>
            <w:r w:rsidRPr="00DD7F88">
              <w:rPr>
                <w:rFonts w:hint="eastAsia"/>
              </w:rPr>
              <w:t>这些是很有用的寄存器，用来加速</w:t>
            </w:r>
            <w:r w:rsidRPr="00DD7F88">
              <w:rPr>
                <w:rFonts w:hint="eastAsia"/>
              </w:rPr>
              <w:t xml:space="preserve"> TLB </w:t>
            </w:r>
            <w:r w:rsidRPr="00DD7F88">
              <w:rPr>
                <w:rFonts w:hint="eastAsia"/>
              </w:rPr>
              <w:t>重装入的过程。它们的高位可读写，低位从不可转译的</w:t>
            </w:r>
            <w:r w:rsidRPr="00DD7F88">
              <w:rPr>
                <w:rFonts w:hint="eastAsia"/>
              </w:rPr>
              <w:t xml:space="preserve"> VPN </w:t>
            </w:r>
            <w:r w:rsidRPr="00DD7F88">
              <w:rPr>
                <w:rFonts w:hint="eastAsia"/>
              </w:rPr>
              <w:t>中得来。寄存器的域这样布置使得如果您使用了合适的内存转译纪录的内存拷贝的安排方式，那么紧跟在</w:t>
            </w:r>
            <w:r w:rsidRPr="00DD7F88">
              <w:rPr>
                <w:rFonts w:hint="eastAsia"/>
              </w:rPr>
              <w:t xml:space="preserve"> TLB </w:t>
            </w:r>
            <w:r w:rsidRPr="00DD7F88">
              <w:rPr>
                <w:rFonts w:hint="eastAsia"/>
              </w:rPr>
              <w:t>重装入陷入后</w:t>
            </w:r>
            <w:r w:rsidRPr="00DD7F88">
              <w:rPr>
                <w:rFonts w:hint="eastAsia"/>
              </w:rPr>
              <w:t>Context</w:t>
            </w:r>
            <w:r w:rsidRPr="00DD7F88">
              <w:rPr>
                <w:rFonts w:hint="eastAsia"/>
              </w:rPr>
              <w:t>会装有一个指向用来映射触发异常地址的页表纪录的指针。</w:t>
            </w:r>
            <w:r w:rsidRPr="00DD7F88">
              <w:rPr>
                <w:rFonts w:hint="eastAsia"/>
              </w:rPr>
              <w:t xml:space="preserve">XContext </w:t>
            </w:r>
            <w:r w:rsidRPr="00DD7F88">
              <w:rPr>
                <w:rFonts w:hint="eastAsia"/>
              </w:rPr>
              <w:t>在处</w:t>
            </w:r>
            <w:r w:rsidRPr="00DD7F88">
              <w:rPr>
                <w:rFonts w:hint="eastAsia"/>
              </w:rPr>
              <w:lastRenderedPageBreak/>
              <w:t>理超过</w:t>
            </w:r>
            <w:r w:rsidRPr="00DD7F88">
              <w:rPr>
                <w:rFonts w:hint="eastAsia"/>
              </w:rPr>
              <w:t xml:space="preserve"> 32 </w:t>
            </w:r>
            <w:r w:rsidRPr="00DD7F88">
              <w:rPr>
                <w:rFonts w:hint="eastAsia"/>
              </w:rPr>
              <w:t>位有效地址时做了相同的工作</w:t>
            </w:r>
          </w:p>
        </w:tc>
      </w:tr>
    </w:tbl>
    <w:p w:rsidR="0095186E" w:rsidRPr="00DD7F88" w:rsidRDefault="0095186E" w:rsidP="0095186E">
      <w:pPr>
        <w:pStyle w:val="20"/>
      </w:pPr>
      <w:r w:rsidRPr="00DD7F88">
        <w:lastRenderedPageBreak/>
        <w:t>这里我们</w:t>
      </w:r>
      <w:r w:rsidRPr="00DD7F88">
        <w:rPr>
          <w:rFonts w:hint="eastAsia"/>
        </w:rPr>
        <w:t>就</w:t>
      </w:r>
      <w:r w:rsidRPr="00DD7F88">
        <w:t>MIPS32</w:t>
      </w:r>
      <w:r w:rsidRPr="00DD7F88">
        <w:t>架构详细介绍一下几个常用寄存器</w:t>
      </w:r>
      <w:r w:rsidRPr="00DD7F88">
        <w:rPr>
          <w:rFonts w:hint="eastAsia"/>
        </w:rPr>
        <w:t>，</w:t>
      </w:r>
      <w:r w:rsidRPr="00DD7F88">
        <w:t>并就</w:t>
      </w:r>
      <w:r w:rsidRPr="00DD7F88">
        <w:t>QEMU</w:t>
      </w:r>
      <w:r w:rsidRPr="00DD7F88">
        <w:t>模拟器和</w:t>
      </w:r>
      <w:r w:rsidRPr="00DD7F88">
        <w:t>NEXYS4</w:t>
      </w:r>
      <w:r w:rsidRPr="00DD7F88">
        <w:t>开发板之间的不同之处进行分析</w:t>
      </w:r>
      <w:r w:rsidRPr="00DD7F88">
        <w:rPr>
          <w:rFonts w:hint="eastAsia"/>
        </w:rPr>
        <w:t>。</w:t>
      </w:r>
    </w:p>
    <w:p w:rsidR="0095186E" w:rsidRPr="00DD7F88" w:rsidRDefault="0095186E" w:rsidP="0095186E">
      <w:pPr>
        <w:pStyle w:val="20"/>
      </w:pPr>
      <w:r w:rsidRPr="00DD7F88">
        <w:rPr>
          <w:rFonts w:hint="eastAsia"/>
        </w:rPr>
        <w:t>1</w:t>
      </w:r>
      <w:r w:rsidRPr="00DD7F88">
        <w:t>. EntryHi</w:t>
      </w:r>
    </w:p>
    <w:p w:rsidR="0095186E" w:rsidRDefault="0095186E" w:rsidP="0095186E">
      <w:pPr>
        <w:jc w:val="center"/>
      </w:pPr>
      <w:r w:rsidRPr="00DD7F88">
        <w:drawing>
          <wp:inline distT="0" distB="0" distL="0" distR="0" wp14:anchorId="054D9E30" wp14:editId="0DBA4A9E">
            <wp:extent cx="4045106" cy="726392"/>
            <wp:effectExtent l="0" t="0" r="0" b="0"/>
            <wp:docPr id="1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Image1"/>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146222" cy="744550"/>
                    </a:xfrm>
                    <a:prstGeom prst="rect">
                      <a:avLst/>
                    </a:prstGeom>
                  </pic:spPr>
                </pic:pic>
              </a:graphicData>
            </a:graphic>
          </wp:inline>
        </w:drawing>
      </w:r>
    </w:p>
    <w:p w:rsidR="0095186E" w:rsidRPr="00DD7F88" w:rsidRDefault="0095186E" w:rsidP="0095186E">
      <w:pPr>
        <w:pStyle w:val="af0"/>
      </w:pPr>
      <w:r>
        <w:rPr>
          <w:rFonts w:hint="eastAsia"/>
        </w:rPr>
        <w:t>图</w:t>
      </w:r>
      <w:r>
        <w:rPr>
          <w:rFonts w:hint="eastAsia"/>
        </w:rPr>
        <w:t>7</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7</w:t>
      </w:r>
      <w:r>
        <w:fldChar w:fldCharType="end"/>
      </w:r>
      <w:r>
        <w:t xml:space="preserve"> </w:t>
      </w:r>
      <w:r w:rsidRPr="00CF52F8">
        <w:rPr>
          <w:rFonts w:hint="eastAsia"/>
        </w:rPr>
        <w:t>EntryHi</w:t>
      </w:r>
      <w:r w:rsidRPr="00CF52F8">
        <w:rPr>
          <w:rFonts w:hint="eastAsia"/>
        </w:rPr>
        <w:t>寄存器结构</w:t>
      </w:r>
    </w:p>
    <w:p w:rsidR="0095186E" w:rsidRPr="00DD7F88" w:rsidRDefault="0095186E" w:rsidP="0095186E">
      <w:pPr>
        <w:pStyle w:val="20"/>
      </w:pPr>
      <w:r w:rsidRPr="00DD7F88">
        <w:t>VPN2</w:t>
      </w:r>
      <w:r w:rsidRPr="00DD7F88">
        <w:t>是除去页内偏移部分的虚拟地址</w:t>
      </w:r>
      <w:r w:rsidRPr="00DD7F88">
        <w:rPr>
          <w:rFonts w:hint="eastAsia"/>
        </w:rPr>
        <w:t>，</w:t>
      </w:r>
      <w:r w:rsidRPr="00DD7F88">
        <w:t>一共有</w:t>
      </w:r>
      <w:r w:rsidRPr="00DD7F88">
        <w:rPr>
          <w:rFonts w:hint="eastAsia"/>
        </w:rPr>
        <w:t>20</w:t>
      </w:r>
      <w:r w:rsidRPr="00DD7F88">
        <w:rPr>
          <w:rFonts w:hint="eastAsia"/>
        </w:rPr>
        <w:t>位。</w:t>
      </w:r>
      <w:r w:rsidRPr="00DD7F88">
        <w:rPr>
          <w:rFonts w:hint="eastAsia"/>
        </w:rPr>
        <w:t>ASID</w:t>
      </w:r>
      <w:r w:rsidRPr="00DD7F88">
        <w:rPr>
          <w:rFonts w:hint="eastAsia"/>
        </w:rPr>
        <w:t>是被用来保存操作系统当前的地址空间的标识。但是系统发生异常时，该数据不会发生改变。因为处理完异常后，执行的进程仍然可以对应该</w:t>
      </w:r>
      <w:r w:rsidRPr="00DD7F88">
        <w:rPr>
          <w:rFonts w:hint="eastAsia"/>
        </w:rPr>
        <w:t>ASID</w:t>
      </w:r>
      <w:r w:rsidRPr="00DD7F88">
        <w:rPr>
          <w:rFonts w:hint="eastAsia"/>
        </w:rPr>
        <w:t>。总的来说，这个寄存器就可以定位到某个进程的虚拟页号了。</w:t>
      </w:r>
    </w:p>
    <w:p w:rsidR="0095186E" w:rsidRPr="00DD7F88" w:rsidRDefault="0095186E" w:rsidP="0095186E">
      <w:pPr>
        <w:pStyle w:val="20"/>
      </w:pPr>
    </w:p>
    <w:p w:rsidR="0095186E" w:rsidRPr="00DD7F88" w:rsidRDefault="0095186E" w:rsidP="0095186E">
      <w:pPr>
        <w:pStyle w:val="20"/>
      </w:pPr>
      <w:r w:rsidRPr="00DD7F88">
        <w:t>2. PageMask</w:t>
      </w:r>
    </w:p>
    <w:p w:rsidR="0095186E" w:rsidRDefault="0095186E" w:rsidP="0095186E">
      <w:pPr>
        <w:jc w:val="center"/>
      </w:pPr>
      <w:r w:rsidRPr="00DD7F88">
        <w:drawing>
          <wp:inline distT="0" distB="0" distL="0" distR="0" wp14:anchorId="3ECD4533" wp14:editId="63E47909">
            <wp:extent cx="3905250" cy="1047750"/>
            <wp:effectExtent l="0" t="0" r="0" b="0"/>
            <wp:docPr id="12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1"/>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3905250" cy="1047750"/>
                    </a:xfrm>
                    <a:prstGeom prst="rect">
                      <a:avLst/>
                    </a:prstGeom>
                  </pic:spPr>
                </pic:pic>
              </a:graphicData>
            </a:graphic>
          </wp:inline>
        </w:drawing>
      </w:r>
    </w:p>
    <w:p w:rsidR="0095186E" w:rsidRDefault="0095186E" w:rsidP="0095186E">
      <w:pPr>
        <w:pStyle w:val="af0"/>
      </w:pPr>
      <w:r>
        <w:rPr>
          <w:rFonts w:hint="eastAsia"/>
        </w:rPr>
        <w:t>图</w:t>
      </w:r>
      <w:r>
        <w:rPr>
          <w:rFonts w:hint="eastAsia"/>
        </w:rPr>
        <w:t>7</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8</w:t>
      </w:r>
      <w:r>
        <w:fldChar w:fldCharType="end"/>
      </w:r>
      <w:r>
        <w:t xml:space="preserve"> </w:t>
      </w:r>
      <w:r w:rsidRPr="00CF52F8">
        <w:rPr>
          <w:rFonts w:hint="eastAsia"/>
        </w:rPr>
        <w:t>PageMask</w:t>
      </w:r>
      <w:r w:rsidRPr="00CF52F8">
        <w:rPr>
          <w:rFonts w:hint="eastAsia"/>
        </w:rPr>
        <w:t>寄存器结构</w:t>
      </w:r>
    </w:p>
    <w:p w:rsidR="0095186E" w:rsidRPr="00DD7F88" w:rsidRDefault="0095186E" w:rsidP="0095186E">
      <w:pPr>
        <w:pStyle w:val="20"/>
      </w:pPr>
      <w:r w:rsidRPr="00DD7F88">
        <w:t>PageMask</w:t>
      </w:r>
      <w:r w:rsidRPr="00DD7F88">
        <w:t>是用来设置</w:t>
      </w:r>
      <w:r w:rsidRPr="00DD7F88">
        <w:t>TLB</w:t>
      </w:r>
      <w:r w:rsidRPr="00DD7F88">
        <w:rPr>
          <w:rFonts w:hint="eastAsia"/>
        </w:rPr>
        <w:t>，</w:t>
      </w:r>
      <w:r w:rsidRPr="00DD7F88">
        <w:t>让它可以映射更大的页</w:t>
      </w:r>
      <w:r w:rsidRPr="00DD7F88">
        <w:rPr>
          <w:rFonts w:hint="eastAsia"/>
        </w:rPr>
        <w:t>。这个寄存器在</w:t>
      </w:r>
      <w:r w:rsidRPr="00DD7F88">
        <w:rPr>
          <w:rFonts w:hint="eastAsia"/>
        </w:rPr>
        <w:t>QEMU</w:t>
      </w:r>
      <w:r w:rsidRPr="00DD7F88">
        <w:rPr>
          <w:rFonts w:hint="eastAsia"/>
        </w:rPr>
        <w:t>模拟器中存在，但是在</w:t>
      </w:r>
      <w:r w:rsidRPr="00DD7F88">
        <w:rPr>
          <w:rFonts w:hint="eastAsia"/>
        </w:rPr>
        <w:t>NEXYS</w:t>
      </w:r>
      <w:r w:rsidRPr="00DD7F88">
        <w:t>4</w:t>
      </w:r>
      <w:r w:rsidRPr="00DD7F88">
        <w:t>开发板中没有进行预留</w:t>
      </w:r>
      <w:r w:rsidRPr="00DD7F88">
        <w:rPr>
          <w:rFonts w:hint="eastAsia"/>
        </w:rPr>
        <w:t>。但是这个寄存器的功能主要是设置映射的页面大小，而我们常用的页面大小是</w:t>
      </w:r>
      <w:r w:rsidRPr="00DD7F88">
        <w:rPr>
          <w:rFonts w:hint="eastAsia"/>
        </w:rPr>
        <w:t>4K</w:t>
      </w:r>
      <w:r w:rsidRPr="00DD7F88">
        <w:rPr>
          <w:rFonts w:hint="eastAsia"/>
        </w:rPr>
        <w:t>，因此该寄存器的存在与否并不影响我们的操作系统的运行。</w:t>
      </w:r>
    </w:p>
    <w:p w:rsidR="0095186E" w:rsidRPr="00DD7F88" w:rsidRDefault="0095186E" w:rsidP="0095186E">
      <w:pPr>
        <w:pStyle w:val="20"/>
      </w:pPr>
      <w:r w:rsidRPr="00DD7F88">
        <w:t>3. EntryLo</w:t>
      </w:r>
    </w:p>
    <w:p w:rsidR="0095186E" w:rsidRDefault="0095186E" w:rsidP="0095186E">
      <w:pPr>
        <w:jc w:val="center"/>
      </w:pPr>
      <w:r w:rsidRPr="00DD7F88">
        <w:drawing>
          <wp:inline distT="0" distB="0" distL="0" distR="0" wp14:anchorId="4F04415C" wp14:editId="714C4042">
            <wp:extent cx="3780790" cy="1000125"/>
            <wp:effectExtent l="0" t="0" r="9525" b="9525"/>
            <wp:docPr id="1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Image1"/>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3781424" cy="1000125"/>
                    </a:xfrm>
                    <a:prstGeom prst="rect">
                      <a:avLst/>
                    </a:prstGeom>
                  </pic:spPr>
                </pic:pic>
              </a:graphicData>
            </a:graphic>
          </wp:inline>
        </w:drawing>
      </w:r>
    </w:p>
    <w:p w:rsidR="0095186E" w:rsidRDefault="0095186E" w:rsidP="0095186E">
      <w:pPr>
        <w:pStyle w:val="af0"/>
      </w:pPr>
      <w:r>
        <w:rPr>
          <w:rFonts w:hint="eastAsia"/>
        </w:rPr>
        <w:t>图</w:t>
      </w:r>
      <w:r>
        <w:rPr>
          <w:rFonts w:hint="eastAsia"/>
        </w:rPr>
        <w:t>7</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9</w:t>
      </w:r>
      <w:r>
        <w:fldChar w:fldCharType="end"/>
      </w:r>
      <w:r>
        <w:t xml:space="preserve"> </w:t>
      </w:r>
      <w:r w:rsidRPr="00CF52F8">
        <w:rPr>
          <w:rFonts w:hint="eastAsia"/>
        </w:rPr>
        <w:t>EntryLo</w:t>
      </w:r>
      <w:r w:rsidRPr="00CF52F8">
        <w:rPr>
          <w:rFonts w:hint="eastAsia"/>
        </w:rPr>
        <w:t>寄存器结构</w:t>
      </w:r>
    </w:p>
    <w:p w:rsidR="0095186E" w:rsidRPr="00DD7F88" w:rsidRDefault="0095186E" w:rsidP="0095186E">
      <w:pPr>
        <w:pStyle w:val="20"/>
      </w:pPr>
      <w:r w:rsidRPr="00DD7F88">
        <w:rPr>
          <w:rFonts w:hint="eastAsia"/>
        </w:rPr>
        <w:t>tryHi</w:t>
      </w:r>
      <w:r w:rsidRPr="00DD7F88">
        <w:rPr>
          <w:rFonts w:hint="eastAsia"/>
        </w:rPr>
        <w:t>对应的地址转换项的物理地址的高位部分。</w:t>
      </w:r>
      <w:r w:rsidRPr="00DD7F88">
        <w:rPr>
          <w:rFonts w:hint="eastAsia"/>
        </w:rPr>
        <w:t>C</w:t>
      </w:r>
      <w:r w:rsidRPr="00DD7F88">
        <w:rPr>
          <w:rFonts w:hint="eastAsia"/>
        </w:rPr>
        <w:t>是可以用来设置多处理器情况下的</w:t>
      </w:r>
      <w:r w:rsidRPr="00DD7F88">
        <w:rPr>
          <w:rFonts w:hint="eastAsia"/>
        </w:rPr>
        <w:t>cache</w:t>
      </w:r>
      <w:r w:rsidRPr="00DD7F88">
        <w:rPr>
          <w:rFonts w:hint="eastAsia"/>
        </w:rPr>
        <w:t>一致性算法，</w:t>
      </w:r>
      <w:r w:rsidRPr="00DD7F88">
        <w:rPr>
          <w:rFonts w:hint="eastAsia"/>
        </w:rPr>
        <w:t>D</w:t>
      </w:r>
      <w:r w:rsidRPr="00DD7F88">
        <w:rPr>
          <w:rFonts w:hint="eastAsia"/>
        </w:rPr>
        <w:t>则代表常见脏位，</w:t>
      </w:r>
      <w:r w:rsidRPr="00DD7F88">
        <w:rPr>
          <w:rFonts w:hint="eastAsia"/>
        </w:rPr>
        <w:t>V</w:t>
      </w:r>
      <w:r w:rsidRPr="00DD7F88">
        <w:rPr>
          <w:rFonts w:hint="eastAsia"/>
        </w:rPr>
        <w:t>代表该项是否有效，</w:t>
      </w:r>
      <w:r w:rsidRPr="00DD7F88">
        <w:rPr>
          <w:rFonts w:hint="eastAsia"/>
        </w:rPr>
        <w:t>G</w:t>
      </w:r>
      <w:r w:rsidRPr="00DD7F88">
        <w:rPr>
          <w:rFonts w:hint="eastAsia"/>
        </w:rPr>
        <w:t>代表</w:t>
      </w:r>
      <w:r w:rsidRPr="00DD7F88">
        <w:rPr>
          <w:rFonts w:hint="eastAsia"/>
        </w:rPr>
        <w:t>global</w:t>
      </w:r>
      <w:r w:rsidRPr="00DD7F88">
        <w:rPr>
          <w:rFonts w:hint="eastAsia"/>
        </w:rPr>
        <w:t>，提供了一种所有进程共享的地址空间。</w:t>
      </w:r>
    </w:p>
    <w:p w:rsidR="0095186E" w:rsidRPr="00DD7F88" w:rsidRDefault="0095186E" w:rsidP="0095186E">
      <w:pPr>
        <w:pStyle w:val="20"/>
      </w:pPr>
      <w:r w:rsidRPr="00DD7F88">
        <w:rPr>
          <w:rFonts w:hint="eastAsia"/>
        </w:rPr>
        <w:t>总结</w:t>
      </w:r>
      <w:r w:rsidRPr="00DD7F88">
        <w:t>一下，系统</w:t>
      </w:r>
      <w:r w:rsidRPr="00DD7F88">
        <w:rPr>
          <w:rFonts w:hint="eastAsia"/>
        </w:rPr>
        <w:t>将</w:t>
      </w:r>
      <w:r w:rsidRPr="00DD7F88">
        <w:t>用户进程</w:t>
      </w:r>
      <w:r w:rsidRPr="00DD7F88">
        <w:rPr>
          <w:rFonts w:hint="eastAsia"/>
        </w:rPr>
        <w:t>的</w:t>
      </w:r>
      <w:r w:rsidRPr="00DD7F88">
        <w:rPr>
          <w:rFonts w:hint="eastAsia"/>
        </w:rPr>
        <w:t>ASID</w:t>
      </w:r>
      <w:r w:rsidRPr="00DD7F88">
        <w:rPr>
          <w:rFonts w:hint="eastAsia"/>
        </w:rPr>
        <w:t>和虚拟</w:t>
      </w:r>
      <w:r w:rsidRPr="00DD7F88">
        <w:t>地址的</w:t>
      </w:r>
      <w:r w:rsidRPr="00DD7F88">
        <w:t>VPN</w:t>
      </w:r>
      <w:r w:rsidRPr="00DD7F88">
        <w:t>传给</w:t>
      </w:r>
      <w:r w:rsidRPr="00DD7F88">
        <w:t>CP0</w:t>
      </w:r>
      <w:r w:rsidRPr="00DD7F88">
        <w:rPr>
          <w:rFonts w:hint="eastAsia"/>
        </w:rPr>
        <w:t>的</w:t>
      </w:r>
      <w:r w:rsidRPr="00DD7F88">
        <w:t>EntryHi</w:t>
      </w:r>
      <w:r w:rsidRPr="00DD7F88">
        <w:t>，然</w:t>
      </w:r>
      <w:r w:rsidRPr="00DD7F88">
        <w:rPr>
          <w:rFonts w:hint="eastAsia"/>
        </w:rPr>
        <w:t>后</w:t>
      </w:r>
      <w:r w:rsidRPr="00DD7F88">
        <w:t>硬件就会</w:t>
      </w:r>
      <w:r w:rsidRPr="00DD7F88">
        <w:rPr>
          <w:rFonts w:hint="eastAsia"/>
        </w:rPr>
        <w:t>自动</w:t>
      </w:r>
      <w:r w:rsidRPr="00DD7F88">
        <w:t>从</w:t>
      </w:r>
      <w:r w:rsidRPr="00DD7F88">
        <w:t>TLB</w:t>
      </w:r>
      <w:r w:rsidRPr="00DD7F88">
        <w:t>中查找到对应的</w:t>
      </w:r>
      <w:r w:rsidRPr="00DD7F88">
        <w:rPr>
          <w:rFonts w:hint="eastAsia"/>
        </w:rPr>
        <w:t>Entry</w:t>
      </w:r>
      <w:r w:rsidRPr="00DD7F88">
        <w:t>Lo</w:t>
      </w:r>
      <w:r w:rsidRPr="00DD7F88">
        <w:t>，从而得到物理地址的</w:t>
      </w:r>
      <w:r w:rsidRPr="00DD7F88">
        <w:t>PFN</w:t>
      </w:r>
      <w:r w:rsidRPr="00DD7F88">
        <w:t>和相应</w:t>
      </w:r>
      <w:r w:rsidRPr="00DD7F88">
        <w:rPr>
          <w:rFonts w:hint="eastAsia"/>
        </w:rPr>
        <w:t>物理</w:t>
      </w:r>
      <w:r w:rsidRPr="00DD7F88">
        <w:t>地址的</w:t>
      </w:r>
      <w:r w:rsidRPr="00DD7F88">
        <w:rPr>
          <w:rFonts w:hint="eastAsia"/>
        </w:rPr>
        <w:t>读写</w:t>
      </w:r>
      <w:r w:rsidRPr="00DD7F88">
        <w:t>权限和高速缓存设置等信息，从而用户可以</w:t>
      </w:r>
      <w:r w:rsidRPr="00DD7F88">
        <w:rPr>
          <w:rFonts w:hint="eastAsia"/>
        </w:rPr>
        <w:t>获取</w:t>
      </w:r>
      <w:r w:rsidRPr="00DD7F88">
        <w:t>进程中虚拟地址指向的指令或数据</w:t>
      </w:r>
      <w:r w:rsidRPr="00DD7F88">
        <w:rPr>
          <w:rFonts w:hint="eastAsia"/>
        </w:rPr>
        <w:t>。</w:t>
      </w:r>
    </w:p>
    <w:p w:rsidR="0095186E" w:rsidRPr="00DD7F88" w:rsidRDefault="0095186E" w:rsidP="0095186E">
      <w:pPr>
        <w:pStyle w:val="20"/>
      </w:pPr>
      <w:r w:rsidRPr="00DD7F88">
        <w:rPr>
          <w:rFonts w:hint="eastAsia"/>
        </w:rPr>
        <w:lastRenderedPageBreak/>
        <w:t>这里需要提到在</w:t>
      </w:r>
      <w:r w:rsidRPr="00DD7F88">
        <w:rPr>
          <w:rFonts w:hint="eastAsia"/>
        </w:rPr>
        <w:t>tlb</w:t>
      </w:r>
      <w:r w:rsidRPr="00DD7F88">
        <w:t>_refill</w:t>
      </w:r>
      <w:r w:rsidRPr="00DD7F88">
        <w:t>的处理中</w:t>
      </w:r>
      <w:r w:rsidRPr="00DD7F88">
        <w:rPr>
          <w:rFonts w:hint="eastAsia"/>
        </w:rPr>
        <w:t>，</w:t>
      </w:r>
      <w:r w:rsidRPr="00DD7F88">
        <w:rPr>
          <w:rFonts w:hint="eastAsia"/>
        </w:rPr>
        <w:t>tlb</w:t>
      </w:r>
      <w:r w:rsidRPr="00DD7F88">
        <w:t>_refill</w:t>
      </w:r>
      <w:r w:rsidRPr="00DD7F88">
        <w:t>这个函数的功能就是将存在于内存中的数据填充到</w:t>
      </w:r>
      <w:r w:rsidRPr="00DD7F88">
        <w:t>TLB</w:t>
      </w:r>
      <w:r w:rsidRPr="00DD7F88">
        <w:t>中</w:t>
      </w:r>
      <w:r w:rsidRPr="00DD7F88">
        <w:rPr>
          <w:rFonts w:hint="eastAsia"/>
        </w:rPr>
        <w:t>，</w:t>
      </w:r>
      <w:r w:rsidRPr="00DD7F88">
        <w:t>从而</w:t>
      </w:r>
      <w:r w:rsidRPr="00DD7F88">
        <w:t>CPU</w:t>
      </w:r>
      <w:r w:rsidRPr="00DD7F88">
        <w:t>可能正常在</w:t>
      </w:r>
      <w:r w:rsidRPr="00DD7F88">
        <w:t>TLB</w:t>
      </w:r>
      <w:r w:rsidRPr="00DD7F88">
        <w:t>中使用虚拟地址匹配到对应的物理地址</w:t>
      </w:r>
      <w:r w:rsidRPr="00DD7F88">
        <w:rPr>
          <w:rFonts w:hint="eastAsia"/>
        </w:rPr>
        <w:t>。但是，事实上</w:t>
      </w:r>
      <w:r w:rsidRPr="00DD7F88">
        <w:t>QEMU</w:t>
      </w:r>
      <w:r w:rsidRPr="00DD7F88">
        <w:t>模拟器和</w:t>
      </w:r>
      <w:r w:rsidRPr="00DD7F88">
        <w:t>NEXYS4</w:t>
      </w:r>
      <w:r w:rsidRPr="00DD7F88">
        <w:t>真实硬件上存在不同之处</w:t>
      </w:r>
      <w:r w:rsidRPr="00DD7F88">
        <w:rPr>
          <w:rFonts w:hint="eastAsia"/>
        </w:rPr>
        <w:t>。我们知道在标准</w:t>
      </w:r>
      <w:r w:rsidRPr="00DD7F88">
        <w:rPr>
          <w:rFonts w:hint="eastAsia"/>
        </w:rPr>
        <w:t>CP</w:t>
      </w:r>
      <w:r w:rsidRPr="00DD7F88">
        <w:t>0</w:t>
      </w:r>
      <w:r w:rsidRPr="00DD7F88">
        <w:t>当中存在一个</w:t>
      </w:r>
      <w:r w:rsidRPr="00DD7F88">
        <w:rPr>
          <w:rFonts w:hint="eastAsia"/>
        </w:rPr>
        <w:t>Random</w:t>
      </w:r>
      <w:r w:rsidRPr="00DD7F88">
        <w:t>寄存器</w:t>
      </w:r>
      <w:r w:rsidRPr="00DD7F88">
        <w:rPr>
          <w:rFonts w:hint="eastAsia"/>
        </w:rPr>
        <w:t>。</w:t>
      </w:r>
      <w:r w:rsidRPr="00DD7F88">
        <w:t>它的功能是生成一个</w:t>
      </w:r>
      <w:r w:rsidRPr="00DD7F88">
        <w:rPr>
          <w:rFonts w:hint="eastAsia"/>
        </w:rPr>
        <w:t>这个伪随机值，然后执行一个</w:t>
      </w:r>
      <w:r w:rsidRPr="00DD7F88">
        <w:rPr>
          <w:rFonts w:hint="eastAsia"/>
        </w:rPr>
        <w:t xml:space="preserve"> tlbwr</w:t>
      </w:r>
      <w:r w:rsidRPr="00DD7F88">
        <w:rPr>
          <w:rFonts w:hint="eastAsia"/>
        </w:rPr>
        <w:t>指令，该指令的功能是选择一个新的</w:t>
      </w:r>
      <w:r w:rsidRPr="00DD7F88">
        <w:rPr>
          <w:rFonts w:hint="eastAsia"/>
        </w:rPr>
        <w:t xml:space="preserve"> TLB </w:t>
      </w:r>
      <w:r w:rsidRPr="00DD7F88">
        <w:rPr>
          <w:rFonts w:hint="eastAsia"/>
        </w:rPr>
        <w:t>入口到一个随机选择的位置，然后把数据写入到那个位置。这些机能为那些使用随机替换的软件在陷入</w:t>
      </w:r>
      <w:r w:rsidRPr="00DD7F88">
        <w:rPr>
          <w:rFonts w:hint="eastAsia"/>
        </w:rPr>
        <w:t>TLB</w:t>
      </w:r>
      <w:r w:rsidRPr="00DD7F88">
        <w:rPr>
          <w:rFonts w:hint="eastAsia"/>
        </w:rPr>
        <w:t>缺失异常后，重装入</w:t>
      </w:r>
      <w:r w:rsidRPr="00DD7F88">
        <w:rPr>
          <w:rFonts w:hint="eastAsia"/>
        </w:rPr>
        <w:t>TLB</w:t>
      </w:r>
      <w:r w:rsidRPr="00DD7F88">
        <w:rPr>
          <w:rFonts w:hint="eastAsia"/>
        </w:rPr>
        <w:t>的处理节省了时间，从而整体提升了效率。但是，我们之前说过，为了提高</w:t>
      </w:r>
      <w:r w:rsidRPr="00DD7F88">
        <w:rPr>
          <w:rFonts w:hint="eastAsia"/>
        </w:rPr>
        <w:t>CPU</w:t>
      </w:r>
      <w:r w:rsidRPr="00DD7F88">
        <w:rPr>
          <w:rFonts w:hint="eastAsia"/>
        </w:rPr>
        <w:t>的频率，我们的</w:t>
      </w:r>
      <w:r w:rsidRPr="00DD7F88">
        <w:rPr>
          <w:rFonts w:hint="eastAsia"/>
        </w:rPr>
        <w:t>NEXYS</w:t>
      </w:r>
      <w:r w:rsidRPr="00DD7F88">
        <w:t>4</w:t>
      </w:r>
      <w:r w:rsidRPr="00DD7F88">
        <w:t>硬件中不再包含</w:t>
      </w:r>
      <w:r w:rsidRPr="00DD7F88">
        <w:rPr>
          <w:rFonts w:hint="eastAsia"/>
        </w:rPr>
        <w:t>Random</w:t>
      </w:r>
      <w:r w:rsidRPr="00DD7F88">
        <w:t>寄存器和</w:t>
      </w:r>
      <w:r w:rsidRPr="00DD7F88">
        <w:t>tlbwr</w:t>
      </w:r>
      <w:r w:rsidRPr="00DD7F88">
        <w:t>这条指令</w:t>
      </w:r>
      <w:r w:rsidRPr="00DD7F88">
        <w:rPr>
          <w:rFonts w:hint="eastAsia"/>
        </w:rPr>
        <w:t>。</w:t>
      </w:r>
      <w:r w:rsidRPr="00DD7F88">
        <w:t>因此</w:t>
      </w:r>
      <w:r w:rsidRPr="00DD7F88">
        <w:rPr>
          <w:rFonts w:hint="eastAsia"/>
        </w:rPr>
        <w:t>，</w:t>
      </w:r>
      <w:r w:rsidRPr="00DD7F88">
        <w:t>我们不能使用这种随机写入页表项的方式来刷新我们的</w:t>
      </w:r>
      <w:r w:rsidRPr="00DD7F88">
        <w:t>TLB</w:t>
      </w:r>
      <w:r w:rsidRPr="00DD7F88">
        <w:t>硬件</w:t>
      </w:r>
      <w:r w:rsidRPr="00DD7F88">
        <w:rPr>
          <w:rFonts w:hint="eastAsia"/>
        </w:rPr>
        <w:t>。但是作为代替，我们可以通过</w:t>
      </w:r>
      <w:r w:rsidRPr="00DD7F88">
        <w:rPr>
          <w:rFonts w:hint="eastAsia"/>
        </w:rPr>
        <w:t>Index</w:t>
      </w:r>
      <w:r w:rsidRPr="00DD7F88">
        <w:rPr>
          <w:rFonts w:hint="eastAsia"/>
        </w:rPr>
        <w:t>寄存器和</w:t>
      </w:r>
      <w:r w:rsidRPr="00DD7F88">
        <w:rPr>
          <w:rFonts w:hint="eastAsia"/>
        </w:rPr>
        <w:t>tlbwi</w:t>
      </w:r>
      <w:r w:rsidRPr="00DD7F88">
        <w:rPr>
          <w:rFonts w:hint="eastAsia"/>
        </w:rPr>
        <w:t>对</w:t>
      </w:r>
      <w:r w:rsidRPr="00DD7F88">
        <w:rPr>
          <w:rFonts w:hint="eastAsia"/>
        </w:rPr>
        <w:t>TLB</w:t>
      </w:r>
      <w:r w:rsidRPr="00DD7F88">
        <w:rPr>
          <w:rFonts w:hint="eastAsia"/>
        </w:rPr>
        <w:t>进行</w:t>
      </w:r>
      <w:r w:rsidRPr="00DD7F88">
        <w:rPr>
          <w:rFonts w:hint="eastAsia"/>
        </w:rPr>
        <w:t>FIFO</w:t>
      </w:r>
      <w:r w:rsidRPr="00DD7F88">
        <w:rPr>
          <w:rFonts w:hint="eastAsia"/>
        </w:rPr>
        <w:t>刷新方式，来代替之前的刷新方式。</w:t>
      </w:r>
    </w:p>
    <w:p w:rsidR="0095186E" w:rsidRPr="00DD7F88" w:rsidRDefault="0095186E" w:rsidP="0095186E">
      <w:pPr>
        <w:pStyle w:val="20"/>
      </w:pPr>
    </w:p>
    <w:p w:rsidR="0095186E" w:rsidRPr="00DD7F88" w:rsidRDefault="0095186E" w:rsidP="0095186E">
      <w:pPr>
        <w:pStyle w:val="4"/>
      </w:pPr>
      <w:r w:rsidRPr="00DD7F88">
        <w:rPr>
          <w:rFonts w:hint="eastAsia"/>
        </w:rPr>
        <w:t>缺页异常与处理</w:t>
      </w:r>
    </w:p>
    <w:p w:rsidR="0095186E" w:rsidRPr="00DD7F88" w:rsidRDefault="0095186E" w:rsidP="0095186E">
      <w:pPr>
        <w:pStyle w:val="41"/>
      </w:pPr>
      <w:r>
        <w:rPr>
          <w:rFonts w:hint="eastAsia"/>
        </w:rPr>
        <w:t>1.</w:t>
      </w:r>
      <w:r w:rsidRPr="00DD7F88">
        <w:rPr>
          <w:rFonts w:hint="eastAsia"/>
        </w:rPr>
        <w:t>为什么会产生缺页异常</w:t>
      </w:r>
      <w:r>
        <w:rPr>
          <w:rFonts w:hint="eastAsia"/>
        </w:rPr>
        <w:t>?</w:t>
      </w:r>
    </w:p>
    <w:p w:rsidR="0095186E" w:rsidRPr="00DD7F88" w:rsidRDefault="0095186E" w:rsidP="0095186E">
      <w:pPr>
        <w:pStyle w:val="20"/>
      </w:pPr>
      <w:r w:rsidRPr="00DD7F88">
        <w:rPr>
          <w:rFonts w:hint="eastAsia"/>
        </w:rPr>
        <w:t>我们知道操作系统和用户程序都存放在磁盘之中，而不是内存，其原因有很多，如：</w:t>
      </w:r>
    </w:p>
    <w:p w:rsidR="0095186E" w:rsidRPr="00DD7F88" w:rsidRDefault="0095186E" w:rsidP="0095186E">
      <w:pPr>
        <w:pStyle w:val="20"/>
      </w:pPr>
      <w:r w:rsidRPr="00DD7F88">
        <w:rPr>
          <w:rFonts w:hint="eastAsia"/>
        </w:rPr>
        <w:t xml:space="preserve">1. </w:t>
      </w:r>
      <w:r w:rsidRPr="00DD7F88">
        <w:rPr>
          <w:rFonts w:hint="eastAsia"/>
        </w:rPr>
        <w:t>使用易失性存储介质作为内存，断电时导致存放的用户数据丢失</w:t>
      </w:r>
    </w:p>
    <w:p w:rsidR="0095186E" w:rsidRPr="00DD7F88" w:rsidRDefault="0095186E" w:rsidP="0095186E">
      <w:pPr>
        <w:pStyle w:val="20"/>
      </w:pPr>
      <w:r w:rsidRPr="00DD7F88">
        <w:rPr>
          <w:rFonts w:hint="eastAsia"/>
        </w:rPr>
        <w:t xml:space="preserve">2. </w:t>
      </w:r>
      <w:r w:rsidRPr="00DD7F88">
        <w:rPr>
          <w:rFonts w:hint="eastAsia"/>
        </w:rPr>
        <w:t>本应存放在磁盘上的用户程序、数据内容远远超过内存的大小。</w:t>
      </w:r>
    </w:p>
    <w:p w:rsidR="0095186E" w:rsidRPr="00DD7F88" w:rsidRDefault="0095186E" w:rsidP="0095186E">
      <w:pPr>
        <w:pStyle w:val="20"/>
      </w:pPr>
      <w:r w:rsidRPr="00DD7F88">
        <w:rPr>
          <w:rFonts w:hint="eastAsia"/>
        </w:rPr>
        <w:t>但是，为了保证程序的高效运行，又不能让</w:t>
      </w:r>
      <w:r w:rsidRPr="00DD7F88">
        <w:rPr>
          <w:rFonts w:hint="eastAsia"/>
        </w:rPr>
        <w:t>CPU</w:t>
      </w:r>
      <w:r w:rsidRPr="00DD7F88">
        <w:rPr>
          <w:rFonts w:hint="eastAsia"/>
        </w:rPr>
        <w:t>直接去磁盘寻找数据。因此，我们需要一种方案来主动将数据从磁盘载入内存之中，这就是缺页异常的来源。</w:t>
      </w:r>
    </w:p>
    <w:p w:rsidR="0095186E" w:rsidRPr="00DD7F88" w:rsidRDefault="0095186E" w:rsidP="0095186E">
      <w:pPr>
        <w:pStyle w:val="20"/>
      </w:pPr>
      <w:r w:rsidRPr="00DD7F88">
        <w:rPr>
          <w:rFonts w:hint="eastAsia"/>
        </w:rPr>
        <w:t>在</w:t>
      </w:r>
      <w:r w:rsidRPr="00DD7F88">
        <w:rPr>
          <w:rFonts w:hint="eastAsia"/>
        </w:rPr>
        <w:t>MIPS</w:t>
      </w:r>
      <w:r w:rsidRPr="00DD7F88">
        <w:rPr>
          <w:rFonts w:hint="eastAsia"/>
        </w:rPr>
        <w:t>中</w:t>
      </w:r>
      <w:r w:rsidRPr="00DD7F88">
        <w:rPr>
          <w:rFonts w:hint="eastAsia"/>
        </w:rPr>
        <w:t>CPU</w:t>
      </w:r>
      <w:r w:rsidRPr="00DD7F88">
        <w:rPr>
          <w:rFonts w:hint="eastAsia"/>
        </w:rPr>
        <w:t>访问内存的一般过程为，</w:t>
      </w:r>
      <w:r w:rsidRPr="00DD7F88">
        <w:rPr>
          <w:rFonts w:hint="eastAsia"/>
        </w:rPr>
        <w:t>CP0</w:t>
      </w:r>
      <w:r w:rsidRPr="00DD7F88">
        <w:rPr>
          <w:rFonts w:hint="eastAsia"/>
        </w:rPr>
        <w:t>中的一些寄存器会先帮助</w:t>
      </w:r>
      <w:r w:rsidRPr="00DD7F88">
        <w:rPr>
          <w:rFonts w:hint="eastAsia"/>
        </w:rPr>
        <w:t>CPU</w:t>
      </w:r>
      <w:r w:rsidRPr="00DD7F88">
        <w:rPr>
          <w:rFonts w:hint="eastAsia"/>
        </w:rPr>
        <w:t>访问</w:t>
      </w:r>
      <w:r w:rsidRPr="00DD7F88">
        <w:rPr>
          <w:rFonts w:hint="eastAsia"/>
        </w:rPr>
        <w:t>TLB</w:t>
      </w:r>
      <w:r>
        <w:rPr>
          <w:rFonts w:hint="eastAsia"/>
        </w:rPr>
        <w:t>（</w:t>
      </w:r>
      <w:r w:rsidRPr="00DD7F88">
        <w:rPr>
          <w:rFonts w:hint="eastAsia"/>
        </w:rPr>
        <w:t>快表</w:t>
      </w:r>
      <w:r>
        <w:rPr>
          <w:rFonts w:hint="eastAsia"/>
        </w:rPr>
        <w:t>）</w:t>
      </w:r>
      <w:r w:rsidRPr="00DD7F88">
        <w:rPr>
          <w:rFonts w:hint="eastAsia"/>
        </w:rPr>
        <w:t>中的指定项内容，然后再根据对应的</w:t>
      </w:r>
      <w:r w:rsidRPr="00DD7F88">
        <w:rPr>
          <w:rFonts w:hint="eastAsia"/>
        </w:rPr>
        <w:t>TLB</w:t>
      </w:r>
      <w:r w:rsidRPr="00DD7F88">
        <w:rPr>
          <w:rFonts w:hint="eastAsia"/>
        </w:rPr>
        <w:t>表项找到物理地址，然后再通过物理地址进行访问。如果</w:t>
      </w:r>
      <w:r w:rsidRPr="00DD7F88">
        <w:rPr>
          <w:rFonts w:hint="eastAsia"/>
        </w:rPr>
        <w:t>TLB</w:t>
      </w:r>
      <w:r w:rsidRPr="00DD7F88">
        <w:rPr>
          <w:rFonts w:hint="eastAsia"/>
        </w:rPr>
        <w:t>中没有数据，则会发生</w:t>
      </w:r>
      <w:r w:rsidRPr="00DD7F88">
        <w:rPr>
          <w:rFonts w:hint="eastAsia"/>
        </w:rPr>
        <w:t>TLB</w:t>
      </w:r>
      <w:r w:rsidRPr="00DD7F88">
        <w:rPr>
          <w:rFonts w:hint="eastAsia"/>
        </w:rPr>
        <w:t>缺失异常，然后我们根据之前中断异常处理的设计流程知道，此时会有对应的</w:t>
      </w:r>
      <w:r w:rsidRPr="00DD7F88">
        <w:rPr>
          <w:rFonts w:hint="eastAsia"/>
        </w:rPr>
        <w:t>TLB</w:t>
      </w:r>
      <w:r w:rsidRPr="00DD7F88">
        <w:rPr>
          <w:rFonts w:hint="eastAsia"/>
        </w:rPr>
        <w:t>缺失的</w:t>
      </w:r>
      <w:r w:rsidRPr="00DD7F88">
        <w:rPr>
          <w:rFonts w:hint="eastAsia"/>
        </w:rPr>
        <w:t>handler</w:t>
      </w:r>
      <w:r w:rsidRPr="00DD7F88">
        <w:rPr>
          <w:rFonts w:hint="eastAsia"/>
        </w:rPr>
        <w:t>函数处理</w:t>
      </w:r>
      <w:r w:rsidRPr="00DD7F88">
        <w:rPr>
          <w:rFonts w:hint="eastAsia"/>
        </w:rPr>
        <w:t>TLB</w:t>
      </w:r>
      <w:r w:rsidRPr="00DD7F88">
        <w:rPr>
          <w:rFonts w:hint="eastAsia"/>
        </w:rPr>
        <w:t>缺失异常，然后处理完异常后的程序即可满足</w:t>
      </w:r>
      <w:r w:rsidRPr="00DD7F88">
        <w:rPr>
          <w:rFonts w:hint="eastAsia"/>
        </w:rPr>
        <w:t>CPU</w:t>
      </w:r>
      <w:r w:rsidRPr="00DD7F88">
        <w:rPr>
          <w:rFonts w:hint="eastAsia"/>
        </w:rPr>
        <w:t>在</w:t>
      </w:r>
      <w:r w:rsidRPr="00DD7F88">
        <w:rPr>
          <w:rFonts w:hint="eastAsia"/>
        </w:rPr>
        <w:t>TLB</w:t>
      </w:r>
      <w:r w:rsidRPr="00DD7F88">
        <w:rPr>
          <w:rFonts w:hint="eastAsia"/>
        </w:rPr>
        <w:t>表项中访问到物理地址。此时我们处理</w:t>
      </w:r>
      <w:r w:rsidRPr="00DD7F88">
        <w:rPr>
          <w:rFonts w:hint="eastAsia"/>
        </w:rPr>
        <w:t>TLB</w:t>
      </w:r>
      <w:r w:rsidRPr="00DD7F88">
        <w:rPr>
          <w:rFonts w:hint="eastAsia"/>
        </w:rPr>
        <w:t>缺失异常的过程有两种情况：</w:t>
      </w:r>
    </w:p>
    <w:p w:rsidR="0095186E" w:rsidRPr="00DD7F88" w:rsidRDefault="0095186E" w:rsidP="0095186E">
      <w:pPr>
        <w:pStyle w:val="20"/>
      </w:pPr>
      <w:r w:rsidRPr="00DD7F88">
        <w:rPr>
          <w:rFonts w:hint="eastAsia"/>
        </w:rPr>
        <w:t xml:space="preserve">1. </w:t>
      </w:r>
      <w:r w:rsidRPr="00DD7F88">
        <w:rPr>
          <w:rFonts w:hint="eastAsia"/>
        </w:rPr>
        <w:t>需要访问的地址存在于在内存中，但是其对应的内容不在</w:t>
      </w:r>
      <w:r w:rsidRPr="00DD7F88">
        <w:rPr>
          <w:rFonts w:hint="eastAsia"/>
        </w:rPr>
        <w:t>TLB</w:t>
      </w:r>
      <w:r w:rsidRPr="00DD7F88">
        <w:rPr>
          <w:rFonts w:hint="eastAsia"/>
        </w:rPr>
        <w:t>的每一项中。</w:t>
      </w:r>
    </w:p>
    <w:p w:rsidR="0095186E" w:rsidRPr="00DD7F88" w:rsidRDefault="0095186E" w:rsidP="0095186E">
      <w:pPr>
        <w:pStyle w:val="20"/>
      </w:pPr>
      <w:r w:rsidRPr="00DD7F88">
        <w:rPr>
          <w:rFonts w:hint="eastAsia"/>
        </w:rPr>
        <w:t xml:space="preserve">2. </w:t>
      </w:r>
      <w:r w:rsidRPr="00DD7F88">
        <w:rPr>
          <w:rFonts w:hint="eastAsia"/>
        </w:rPr>
        <w:t>需要访问的的地址根本就不在内存中，此时该数据一定不会出现在</w:t>
      </w:r>
      <w:r w:rsidRPr="00DD7F88">
        <w:rPr>
          <w:rFonts w:hint="eastAsia"/>
        </w:rPr>
        <w:t>TLB</w:t>
      </w:r>
      <w:r w:rsidRPr="00DD7F88">
        <w:rPr>
          <w:rFonts w:hint="eastAsia"/>
        </w:rPr>
        <w:t>的任意一项中。</w:t>
      </w:r>
    </w:p>
    <w:p w:rsidR="0095186E" w:rsidRPr="00DD7F88" w:rsidRDefault="0095186E" w:rsidP="0095186E">
      <w:pPr>
        <w:pStyle w:val="20"/>
      </w:pPr>
      <w:r w:rsidRPr="00DD7F88">
        <w:rPr>
          <w:rFonts w:hint="eastAsia"/>
        </w:rPr>
        <w:t>对于第一种情况，我们只需要根据出现异常出现的地址，系统会通过</w:t>
      </w:r>
      <w:r w:rsidRPr="00DD7F88">
        <w:rPr>
          <w:rFonts w:hint="eastAsia"/>
        </w:rPr>
        <w:t>tlb_refill</w:t>
      </w:r>
      <w:r w:rsidRPr="00DD7F88">
        <w:rPr>
          <w:rFonts w:hint="eastAsia"/>
        </w:rPr>
        <w:t>函缺失的页面地址信息重新载入到</w:t>
      </w:r>
      <w:r w:rsidRPr="00DD7F88">
        <w:rPr>
          <w:rFonts w:hint="eastAsia"/>
        </w:rPr>
        <w:t>TLB</w:t>
      </w:r>
      <w:r w:rsidRPr="00DD7F88">
        <w:rPr>
          <w:rFonts w:hint="eastAsia"/>
        </w:rPr>
        <w:t>当中。</w:t>
      </w:r>
    </w:p>
    <w:p w:rsidR="0095186E" w:rsidRPr="00DD7F88" w:rsidRDefault="0095186E" w:rsidP="0095186E">
      <w:pPr>
        <w:pStyle w:val="20"/>
      </w:pPr>
      <w:r w:rsidRPr="00DD7F88">
        <w:rPr>
          <w:rFonts w:hint="eastAsia"/>
        </w:rPr>
        <w:t>而第二种则是先将数据从磁盘载入到内存中，然后再使用</w:t>
      </w:r>
      <w:r w:rsidRPr="00DD7F88">
        <w:rPr>
          <w:rFonts w:hint="eastAsia"/>
        </w:rPr>
        <w:t>tlb_refill</w:t>
      </w:r>
      <w:r w:rsidRPr="00DD7F88">
        <w:rPr>
          <w:rFonts w:hint="eastAsia"/>
        </w:rPr>
        <w:t>进行数据。在这种情况，系统首先需要获取出现异常出现的地址以及其相关权限信息，如果因为权限信息表明该改地址属于异常访问的地址时，系统将会返回一个错误码。如果权限信息正常，则系统会讲磁盘中的数据载入到新分配的页面当中，并将异常地址信息载入到</w:t>
      </w:r>
      <w:r w:rsidRPr="00DD7F88">
        <w:rPr>
          <w:rFonts w:hint="eastAsia"/>
        </w:rPr>
        <w:t>TLB</w:t>
      </w:r>
      <w:r w:rsidRPr="00DD7F88">
        <w:rPr>
          <w:rFonts w:hint="eastAsia"/>
        </w:rPr>
        <w:t>中。</w:t>
      </w:r>
    </w:p>
    <w:p w:rsidR="0095186E" w:rsidRPr="00DD7F88" w:rsidRDefault="0095186E" w:rsidP="0095186E">
      <w:pPr>
        <w:pStyle w:val="41"/>
      </w:pPr>
      <w:r>
        <w:rPr>
          <w:rFonts w:hint="eastAsia"/>
        </w:rPr>
        <w:t>2.</w:t>
      </w:r>
      <w:r w:rsidRPr="00DD7F88">
        <w:rPr>
          <w:rFonts w:hint="eastAsia"/>
        </w:rPr>
        <w:t>中断和异常处理</w:t>
      </w:r>
    </w:p>
    <w:p w:rsidR="0095186E" w:rsidRPr="00DD7F88" w:rsidRDefault="0095186E" w:rsidP="0095186E">
      <w:pPr>
        <w:pStyle w:val="20"/>
      </w:pPr>
      <w:r w:rsidRPr="00DD7F88">
        <w:rPr>
          <w:rFonts w:hint="eastAsia"/>
        </w:rPr>
        <w:t>中断和异常是操作系统中极为重要的一部分。一个系统想要与外部进行有效通讯，通常需要中断</w:t>
      </w:r>
      <w:r w:rsidRPr="00DD7F88">
        <w:t>处理来达到目的</w:t>
      </w:r>
      <w:r w:rsidRPr="00DD7F88">
        <w:rPr>
          <w:rFonts w:hint="eastAsia"/>
        </w:rPr>
        <w:t>；类似</w:t>
      </w:r>
      <w:r w:rsidRPr="00DD7F88">
        <w:t>地，</w:t>
      </w:r>
      <w:r w:rsidRPr="00DD7F88">
        <w:rPr>
          <w:rFonts w:hint="eastAsia"/>
        </w:rPr>
        <w:t>如果它</w:t>
      </w:r>
      <w:r w:rsidRPr="00DD7F88">
        <w:t>想长时间的</w:t>
      </w:r>
      <w:r w:rsidRPr="00DD7F88">
        <w:rPr>
          <w:rFonts w:hint="eastAsia"/>
        </w:rPr>
        <w:t>有效</w:t>
      </w:r>
      <w:r w:rsidRPr="00DD7F88">
        <w:t>执行，必须具备</w:t>
      </w:r>
      <w:r w:rsidRPr="00DD7F88">
        <w:rPr>
          <w:rFonts w:hint="eastAsia"/>
        </w:rPr>
        <w:t>处理</w:t>
      </w:r>
      <w:r w:rsidRPr="00DD7F88">
        <w:t>异常的</w:t>
      </w:r>
      <w:r w:rsidRPr="00DD7F88">
        <w:rPr>
          <w:rFonts w:hint="eastAsia"/>
        </w:rPr>
        <w:t>能力</w:t>
      </w:r>
      <w:r w:rsidRPr="00DD7F88">
        <w:t>。</w:t>
      </w:r>
    </w:p>
    <w:p w:rsidR="0095186E" w:rsidRPr="00DD7F88" w:rsidRDefault="0095186E" w:rsidP="0095186E">
      <w:pPr>
        <w:pStyle w:val="20"/>
      </w:pPr>
      <w:r w:rsidRPr="00DD7F88">
        <w:rPr>
          <w:rFonts w:hint="eastAsia"/>
        </w:rPr>
        <w:t>每次</w:t>
      </w:r>
      <w:r w:rsidRPr="00DD7F88">
        <w:t>在进入中断异常处理前，</w:t>
      </w:r>
      <w:r w:rsidRPr="00DD7F88">
        <w:rPr>
          <w:rFonts w:hint="eastAsia"/>
        </w:rPr>
        <w:t>系统</w:t>
      </w:r>
      <w:r w:rsidRPr="00DD7F88">
        <w:t>都必须</w:t>
      </w:r>
      <w:r w:rsidRPr="00DD7F88">
        <w:rPr>
          <w:rFonts w:hint="eastAsia"/>
        </w:rPr>
        <w:t>首</w:t>
      </w:r>
      <w:r w:rsidRPr="00DD7F88">
        <w:t>先保护现场</w:t>
      </w:r>
      <w:r w:rsidRPr="00DD7F88">
        <w:rPr>
          <w:rFonts w:hint="eastAsia"/>
        </w:rPr>
        <w:t>。</w:t>
      </w:r>
      <w:r w:rsidRPr="00DD7F88">
        <w:t>因为在中断异常处理</w:t>
      </w:r>
      <w:r w:rsidRPr="00DD7F88">
        <w:rPr>
          <w:rFonts w:hint="eastAsia"/>
        </w:rPr>
        <w:t>结束</w:t>
      </w:r>
      <w:r w:rsidRPr="00DD7F88">
        <w:t>后，</w:t>
      </w:r>
      <w:r w:rsidRPr="00DD7F88">
        <w:rPr>
          <w:rFonts w:hint="eastAsia"/>
        </w:rPr>
        <w:t>系统</w:t>
      </w:r>
      <w:r w:rsidRPr="00DD7F88">
        <w:t>是需要重新回到</w:t>
      </w:r>
      <w:r w:rsidRPr="00DD7F88">
        <w:rPr>
          <w:rFonts w:hint="eastAsia"/>
        </w:rPr>
        <w:t>尚未执行完</w:t>
      </w:r>
      <w:r w:rsidRPr="00DD7F88">
        <w:t>的任务中去。</w:t>
      </w:r>
      <w:r w:rsidRPr="00DD7F88">
        <w:rPr>
          <w:rFonts w:hint="eastAsia"/>
        </w:rPr>
        <w:t>这一</w:t>
      </w:r>
      <w:r w:rsidRPr="00DD7F88">
        <w:t>部分中，主要是</w:t>
      </w:r>
      <w:r w:rsidRPr="00DD7F88">
        <w:rPr>
          <w:rFonts w:hint="eastAsia"/>
        </w:rPr>
        <w:t>完成</w:t>
      </w:r>
      <w:r w:rsidRPr="00DD7F88">
        <w:t>两个部分：一个部分</w:t>
      </w:r>
      <w:r w:rsidRPr="00DD7F88">
        <w:lastRenderedPageBreak/>
        <w:t>是</w:t>
      </w:r>
      <w:r w:rsidRPr="00DD7F88">
        <w:rPr>
          <w:rFonts w:hint="eastAsia"/>
        </w:rPr>
        <w:t>保存</w:t>
      </w:r>
      <w:r w:rsidRPr="00DD7F88">
        <w:t>现场和状态，</w:t>
      </w:r>
      <w:r w:rsidRPr="00DD7F88">
        <w:rPr>
          <w:rFonts w:hint="eastAsia"/>
        </w:rPr>
        <w:t>主要</w:t>
      </w:r>
      <w:r w:rsidRPr="00DD7F88">
        <w:t>是</w:t>
      </w:r>
      <w:r w:rsidRPr="00DD7F88">
        <w:t>CPU</w:t>
      </w:r>
      <w:r w:rsidRPr="00DD7F88">
        <w:t>寄存器和</w:t>
      </w:r>
      <w:r w:rsidRPr="00DD7F88">
        <w:t>CP0</w:t>
      </w:r>
      <w:r w:rsidRPr="00DD7F88">
        <w:rPr>
          <w:rFonts w:hint="eastAsia"/>
        </w:rPr>
        <w:t>寄存器；</w:t>
      </w:r>
      <w:r w:rsidRPr="00DD7F88">
        <w:t>另一个是将中断向量</w:t>
      </w:r>
      <w:r w:rsidRPr="00DD7F88">
        <w:rPr>
          <w:rFonts w:hint="eastAsia"/>
        </w:rPr>
        <w:t>号、</w:t>
      </w:r>
      <w:r w:rsidRPr="00DD7F88">
        <w:t>异常处理号</w:t>
      </w:r>
      <w:r w:rsidRPr="00DD7F88">
        <w:rPr>
          <w:rFonts w:hint="eastAsia"/>
        </w:rPr>
        <w:t>与</w:t>
      </w:r>
      <w:r w:rsidRPr="00DD7F88">
        <w:t>对应的处理函数对应起来</w:t>
      </w:r>
      <w:r w:rsidRPr="00DD7F88">
        <w:rPr>
          <w:rFonts w:hint="eastAsia"/>
        </w:rPr>
        <w:t>。</w:t>
      </w:r>
    </w:p>
    <w:p w:rsidR="0095186E" w:rsidRPr="00DD7F88" w:rsidRDefault="0095186E" w:rsidP="0095186E">
      <w:pPr>
        <w:pStyle w:val="20"/>
      </w:pPr>
      <w:r w:rsidRPr="00DD7F88">
        <w:t>我们通过设计在硬件中可以允许发生的异常</w:t>
      </w:r>
      <w:r w:rsidRPr="00DD7F88">
        <w:rPr>
          <w:rFonts w:hint="eastAsia"/>
        </w:rPr>
        <w:t>，</w:t>
      </w:r>
      <w:r w:rsidRPr="00DD7F88">
        <w:t>归纳</w:t>
      </w:r>
      <w:r w:rsidRPr="00DD7F88">
        <w:rPr>
          <w:rFonts w:hint="eastAsia"/>
        </w:rPr>
        <w:t>如</w:t>
      </w:r>
      <w:r w:rsidRPr="00DD7F88">
        <w:t>下</w:t>
      </w:r>
      <w:r>
        <w:fldChar w:fldCharType="begin"/>
      </w:r>
      <w:r>
        <w:instrText xml:space="preserve"> REF _Ref507189206 \h </w:instrText>
      </w:r>
      <w:r>
        <w:fldChar w:fldCharType="separate"/>
      </w:r>
      <w:r>
        <w:rPr>
          <w:rFonts w:hint="eastAsia"/>
        </w:rPr>
        <w:t>表</w:t>
      </w:r>
      <w:r>
        <w:rPr>
          <w:rFonts w:hint="eastAsia"/>
        </w:rPr>
        <w:t>7</w:t>
      </w:r>
      <w:r>
        <w:noBreakHyphen/>
        <w:t>2</w:t>
      </w:r>
      <w:r>
        <w:fldChar w:fldCharType="end"/>
      </w:r>
      <w:r w:rsidRPr="00DD7F88">
        <w:t>所示</w:t>
      </w:r>
      <w:r>
        <w:rPr>
          <w:rFonts w:hint="eastAsia"/>
        </w:rPr>
        <w:t>：</w:t>
      </w:r>
    </w:p>
    <w:p w:rsidR="0095186E" w:rsidRDefault="0095186E" w:rsidP="0095186E">
      <w:pPr>
        <w:pStyle w:val="af0"/>
      </w:pPr>
      <w:bookmarkStart w:id="52" w:name="_Ref507189206"/>
      <w:r>
        <w:rPr>
          <w:rFonts w:hint="eastAsia"/>
        </w:rPr>
        <w:t>表</w:t>
      </w:r>
      <w:r>
        <w:rPr>
          <w:rFonts w:hint="eastAsia"/>
        </w:rPr>
        <w:t>7</w:t>
      </w:r>
      <w:r>
        <w:noBreakHyphen/>
      </w:r>
      <w:r>
        <w:fldChar w:fldCharType="begin"/>
      </w:r>
      <w:r>
        <w:instrText xml:space="preserve"> STYLEREF 1 \s </w:instrText>
      </w:r>
      <w:r>
        <w:fldChar w:fldCharType="separate"/>
      </w:r>
      <w:r>
        <w:t>2</w:t>
      </w:r>
      <w:r>
        <w:fldChar w:fldCharType="end"/>
      </w:r>
      <w:r>
        <w:noBreakHyphen/>
      </w:r>
      <w:r>
        <w:fldChar w:fldCharType="begin"/>
      </w:r>
      <w:r>
        <w:instrText xml:space="preserve"> SEQ </w:instrText>
      </w:r>
      <w:r>
        <w:instrText>表</w:instrText>
      </w:r>
      <w:r>
        <w:instrText xml:space="preserve"> \* ARABIC \s 1 </w:instrText>
      </w:r>
      <w:r>
        <w:fldChar w:fldCharType="separate"/>
      </w:r>
      <w:r>
        <w:t>2</w:t>
      </w:r>
      <w:r>
        <w:fldChar w:fldCharType="end"/>
      </w:r>
      <w:bookmarkEnd w:id="52"/>
      <w:r>
        <w:t>MIPS</w:t>
      </w:r>
      <w:r>
        <w:rPr>
          <w:rFonts w:hint="eastAsia"/>
        </w:rPr>
        <w:t>的</w:t>
      </w:r>
      <w:r w:rsidRPr="00CF52F8">
        <w:rPr>
          <w:rFonts w:hint="eastAsia"/>
        </w:rPr>
        <w:t>中断和异常处理号对应表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992"/>
        <w:gridCol w:w="4707"/>
      </w:tblGrid>
      <w:tr w:rsidR="0095186E" w:rsidRPr="00DD7F88" w:rsidTr="00AD6C2D">
        <w:tc>
          <w:tcPr>
            <w:tcW w:w="2660" w:type="dxa"/>
            <w:shd w:val="clear" w:color="auto" w:fill="auto"/>
          </w:tcPr>
          <w:p w:rsidR="0095186E" w:rsidRPr="00DD7F88" w:rsidRDefault="0095186E" w:rsidP="00AD6C2D">
            <w:pPr>
              <w:pStyle w:val="20"/>
            </w:pPr>
            <w:r w:rsidRPr="00DD7F88">
              <w:rPr>
                <w:rFonts w:hint="eastAsia"/>
              </w:rPr>
              <w:t>符号</w:t>
            </w:r>
          </w:p>
        </w:tc>
        <w:tc>
          <w:tcPr>
            <w:tcW w:w="992" w:type="dxa"/>
            <w:shd w:val="clear" w:color="auto" w:fill="auto"/>
          </w:tcPr>
          <w:p w:rsidR="0095186E" w:rsidRPr="00DD7F88" w:rsidRDefault="0095186E" w:rsidP="00AD6C2D">
            <w:pPr>
              <w:pStyle w:val="20"/>
            </w:pPr>
            <w:r w:rsidRPr="00DD7F88">
              <w:rPr>
                <w:rFonts w:hint="eastAsia"/>
              </w:rPr>
              <w:t>编号</w:t>
            </w:r>
          </w:p>
        </w:tc>
        <w:tc>
          <w:tcPr>
            <w:tcW w:w="4707" w:type="dxa"/>
            <w:shd w:val="clear" w:color="auto" w:fill="auto"/>
          </w:tcPr>
          <w:p w:rsidR="0095186E" w:rsidRPr="00DD7F88" w:rsidRDefault="0095186E" w:rsidP="00AD6C2D">
            <w:pPr>
              <w:pStyle w:val="20"/>
            </w:pPr>
            <w:r w:rsidRPr="00DD7F88">
              <w:rPr>
                <w:rFonts w:hint="eastAsia"/>
              </w:rPr>
              <w:t>功能</w:t>
            </w:r>
          </w:p>
        </w:tc>
      </w:tr>
      <w:tr w:rsidR="0095186E" w:rsidRPr="00DD7F88" w:rsidTr="00AD6C2D">
        <w:tc>
          <w:tcPr>
            <w:tcW w:w="2660" w:type="dxa"/>
            <w:shd w:val="clear" w:color="auto" w:fill="auto"/>
          </w:tcPr>
          <w:p w:rsidR="0095186E" w:rsidRPr="00DD7F88" w:rsidRDefault="0095186E" w:rsidP="00AD6C2D">
            <w:pPr>
              <w:pStyle w:val="20"/>
            </w:pPr>
            <w:r w:rsidRPr="00DD7F88">
              <w:t>EX_IRQ</w:t>
            </w:r>
          </w:p>
        </w:tc>
        <w:tc>
          <w:tcPr>
            <w:tcW w:w="992" w:type="dxa"/>
            <w:shd w:val="clear" w:color="auto" w:fill="auto"/>
          </w:tcPr>
          <w:p w:rsidR="0095186E" w:rsidRPr="00DD7F88" w:rsidRDefault="0095186E" w:rsidP="00AD6C2D">
            <w:pPr>
              <w:pStyle w:val="20"/>
            </w:pPr>
            <w:r w:rsidRPr="00DD7F88">
              <w:rPr>
                <w:rFonts w:hint="eastAsia"/>
              </w:rPr>
              <w:t>0</w:t>
            </w:r>
          </w:p>
        </w:tc>
        <w:tc>
          <w:tcPr>
            <w:tcW w:w="4707" w:type="dxa"/>
            <w:shd w:val="clear" w:color="auto" w:fill="auto"/>
          </w:tcPr>
          <w:p w:rsidR="0095186E" w:rsidRPr="00DD7F88" w:rsidRDefault="0095186E" w:rsidP="00AD6C2D">
            <w:pPr>
              <w:pStyle w:val="20"/>
            </w:pPr>
            <w:r w:rsidRPr="00DD7F88">
              <w:t>Interrupt</w:t>
            </w:r>
          </w:p>
        </w:tc>
      </w:tr>
      <w:tr w:rsidR="0095186E" w:rsidRPr="00DD7F88" w:rsidTr="00AD6C2D">
        <w:tc>
          <w:tcPr>
            <w:tcW w:w="2660" w:type="dxa"/>
            <w:shd w:val="clear" w:color="auto" w:fill="auto"/>
          </w:tcPr>
          <w:p w:rsidR="0095186E" w:rsidRPr="00DD7F88" w:rsidRDefault="0095186E" w:rsidP="00AD6C2D">
            <w:pPr>
              <w:pStyle w:val="20"/>
            </w:pPr>
            <w:r w:rsidRPr="00DD7F88">
              <w:t>EX_MOD</w:t>
            </w:r>
          </w:p>
        </w:tc>
        <w:tc>
          <w:tcPr>
            <w:tcW w:w="992" w:type="dxa"/>
            <w:shd w:val="clear" w:color="auto" w:fill="auto"/>
          </w:tcPr>
          <w:p w:rsidR="0095186E" w:rsidRPr="00DD7F88" w:rsidRDefault="0095186E" w:rsidP="00AD6C2D">
            <w:pPr>
              <w:pStyle w:val="20"/>
            </w:pPr>
            <w:r w:rsidRPr="00DD7F88">
              <w:rPr>
                <w:rFonts w:hint="eastAsia"/>
              </w:rPr>
              <w:t>1</w:t>
            </w:r>
          </w:p>
        </w:tc>
        <w:tc>
          <w:tcPr>
            <w:tcW w:w="4707" w:type="dxa"/>
            <w:shd w:val="clear" w:color="auto" w:fill="auto"/>
          </w:tcPr>
          <w:p w:rsidR="0095186E" w:rsidRPr="00DD7F88" w:rsidRDefault="0095186E" w:rsidP="00AD6C2D">
            <w:pPr>
              <w:pStyle w:val="20"/>
            </w:pPr>
            <w:r w:rsidRPr="00DD7F88">
              <w:t xml:space="preserve">TLB Modify </w:t>
            </w:r>
            <w:r>
              <w:t>（</w:t>
            </w:r>
            <w:r w:rsidRPr="00DD7F88">
              <w:t>write to read-only page</w:t>
            </w:r>
            <w:r>
              <w:t>）</w:t>
            </w:r>
          </w:p>
        </w:tc>
      </w:tr>
      <w:tr w:rsidR="0095186E" w:rsidRPr="00DD7F88" w:rsidTr="00AD6C2D">
        <w:tc>
          <w:tcPr>
            <w:tcW w:w="2660" w:type="dxa"/>
            <w:shd w:val="clear" w:color="auto" w:fill="auto"/>
          </w:tcPr>
          <w:p w:rsidR="0095186E" w:rsidRPr="00DD7F88" w:rsidRDefault="0095186E" w:rsidP="00AD6C2D">
            <w:pPr>
              <w:pStyle w:val="20"/>
            </w:pPr>
            <w:r w:rsidRPr="00DD7F88">
              <w:t>EX_TLBL</w:t>
            </w:r>
          </w:p>
        </w:tc>
        <w:tc>
          <w:tcPr>
            <w:tcW w:w="992" w:type="dxa"/>
            <w:shd w:val="clear" w:color="auto" w:fill="auto"/>
          </w:tcPr>
          <w:p w:rsidR="0095186E" w:rsidRPr="00DD7F88" w:rsidRDefault="0095186E" w:rsidP="00AD6C2D">
            <w:pPr>
              <w:pStyle w:val="20"/>
            </w:pPr>
            <w:r w:rsidRPr="00DD7F88">
              <w:rPr>
                <w:rFonts w:hint="eastAsia"/>
              </w:rPr>
              <w:t>2</w:t>
            </w:r>
          </w:p>
        </w:tc>
        <w:tc>
          <w:tcPr>
            <w:tcW w:w="4707" w:type="dxa"/>
            <w:shd w:val="clear" w:color="auto" w:fill="auto"/>
          </w:tcPr>
          <w:p w:rsidR="0095186E" w:rsidRPr="00DD7F88" w:rsidRDefault="0095186E" w:rsidP="00AD6C2D">
            <w:pPr>
              <w:pStyle w:val="20"/>
            </w:pPr>
            <w:r w:rsidRPr="00DD7F88">
              <w:t>TLB miss on load</w:t>
            </w:r>
          </w:p>
        </w:tc>
      </w:tr>
      <w:tr w:rsidR="0095186E" w:rsidRPr="00DD7F88" w:rsidTr="00AD6C2D">
        <w:tc>
          <w:tcPr>
            <w:tcW w:w="2660" w:type="dxa"/>
            <w:shd w:val="clear" w:color="auto" w:fill="auto"/>
          </w:tcPr>
          <w:p w:rsidR="0095186E" w:rsidRPr="00DD7F88" w:rsidRDefault="0095186E" w:rsidP="00AD6C2D">
            <w:pPr>
              <w:pStyle w:val="20"/>
            </w:pPr>
            <w:r w:rsidRPr="00DD7F88">
              <w:t>EX_TLBS</w:t>
            </w:r>
          </w:p>
        </w:tc>
        <w:tc>
          <w:tcPr>
            <w:tcW w:w="992" w:type="dxa"/>
            <w:shd w:val="clear" w:color="auto" w:fill="auto"/>
          </w:tcPr>
          <w:p w:rsidR="0095186E" w:rsidRPr="00DD7F88" w:rsidRDefault="0095186E" w:rsidP="00AD6C2D">
            <w:pPr>
              <w:pStyle w:val="20"/>
            </w:pPr>
            <w:r w:rsidRPr="00DD7F88">
              <w:rPr>
                <w:rFonts w:hint="eastAsia"/>
              </w:rPr>
              <w:t>3</w:t>
            </w:r>
          </w:p>
        </w:tc>
        <w:tc>
          <w:tcPr>
            <w:tcW w:w="4707" w:type="dxa"/>
            <w:shd w:val="clear" w:color="auto" w:fill="auto"/>
          </w:tcPr>
          <w:p w:rsidR="0095186E" w:rsidRPr="00DD7F88" w:rsidRDefault="0095186E" w:rsidP="00AD6C2D">
            <w:pPr>
              <w:pStyle w:val="20"/>
            </w:pPr>
            <w:r w:rsidRPr="00DD7F88">
              <w:t>TLB miss on store</w:t>
            </w:r>
          </w:p>
        </w:tc>
      </w:tr>
      <w:tr w:rsidR="0095186E" w:rsidRPr="00DD7F88" w:rsidTr="00AD6C2D">
        <w:tc>
          <w:tcPr>
            <w:tcW w:w="2660" w:type="dxa"/>
            <w:shd w:val="clear" w:color="auto" w:fill="auto"/>
          </w:tcPr>
          <w:p w:rsidR="0095186E" w:rsidRPr="00DD7F88" w:rsidRDefault="0095186E" w:rsidP="00AD6C2D">
            <w:pPr>
              <w:pStyle w:val="20"/>
            </w:pPr>
            <w:r w:rsidRPr="00DD7F88">
              <w:t>EX_ADEL</w:t>
            </w:r>
          </w:p>
        </w:tc>
        <w:tc>
          <w:tcPr>
            <w:tcW w:w="992" w:type="dxa"/>
            <w:shd w:val="clear" w:color="auto" w:fill="auto"/>
          </w:tcPr>
          <w:p w:rsidR="0095186E" w:rsidRPr="00DD7F88" w:rsidRDefault="0095186E" w:rsidP="00AD6C2D">
            <w:pPr>
              <w:pStyle w:val="20"/>
            </w:pPr>
            <w:r w:rsidRPr="00DD7F88">
              <w:rPr>
                <w:rFonts w:hint="eastAsia"/>
              </w:rPr>
              <w:t>4</w:t>
            </w:r>
          </w:p>
        </w:tc>
        <w:tc>
          <w:tcPr>
            <w:tcW w:w="4707" w:type="dxa"/>
            <w:shd w:val="clear" w:color="auto" w:fill="auto"/>
          </w:tcPr>
          <w:p w:rsidR="0095186E" w:rsidRPr="00DD7F88" w:rsidRDefault="0095186E" w:rsidP="00AD6C2D">
            <w:pPr>
              <w:pStyle w:val="20"/>
            </w:pPr>
            <w:r w:rsidRPr="00DD7F88">
              <w:t>Address error on load</w:t>
            </w:r>
          </w:p>
        </w:tc>
      </w:tr>
      <w:tr w:rsidR="0095186E" w:rsidRPr="00DD7F88" w:rsidTr="00AD6C2D">
        <w:tc>
          <w:tcPr>
            <w:tcW w:w="2660" w:type="dxa"/>
            <w:shd w:val="clear" w:color="auto" w:fill="auto"/>
          </w:tcPr>
          <w:p w:rsidR="0095186E" w:rsidRPr="00DD7F88" w:rsidRDefault="0095186E" w:rsidP="00AD6C2D">
            <w:pPr>
              <w:pStyle w:val="20"/>
            </w:pPr>
            <w:r w:rsidRPr="00DD7F88">
              <w:t>EX_ADES</w:t>
            </w:r>
          </w:p>
        </w:tc>
        <w:tc>
          <w:tcPr>
            <w:tcW w:w="992" w:type="dxa"/>
            <w:shd w:val="clear" w:color="auto" w:fill="auto"/>
          </w:tcPr>
          <w:p w:rsidR="0095186E" w:rsidRPr="00DD7F88" w:rsidRDefault="0095186E" w:rsidP="00AD6C2D">
            <w:pPr>
              <w:pStyle w:val="20"/>
            </w:pPr>
            <w:r w:rsidRPr="00DD7F88">
              <w:rPr>
                <w:rFonts w:hint="eastAsia"/>
              </w:rPr>
              <w:t>5</w:t>
            </w:r>
          </w:p>
        </w:tc>
        <w:tc>
          <w:tcPr>
            <w:tcW w:w="4707" w:type="dxa"/>
            <w:shd w:val="clear" w:color="auto" w:fill="auto"/>
          </w:tcPr>
          <w:p w:rsidR="0095186E" w:rsidRPr="00DD7F88" w:rsidRDefault="0095186E" w:rsidP="00AD6C2D">
            <w:pPr>
              <w:pStyle w:val="20"/>
            </w:pPr>
            <w:r w:rsidRPr="00DD7F88">
              <w:t>Address error on store</w:t>
            </w:r>
          </w:p>
        </w:tc>
      </w:tr>
      <w:tr w:rsidR="0095186E" w:rsidRPr="00DD7F88" w:rsidTr="00AD6C2D">
        <w:tc>
          <w:tcPr>
            <w:tcW w:w="2660" w:type="dxa"/>
            <w:shd w:val="clear" w:color="auto" w:fill="auto"/>
          </w:tcPr>
          <w:p w:rsidR="0095186E" w:rsidRPr="00DD7F88" w:rsidRDefault="0095186E" w:rsidP="00AD6C2D">
            <w:pPr>
              <w:pStyle w:val="20"/>
            </w:pPr>
            <w:r w:rsidRPr="00DD7F88">
              <w:t>EX_SYS</w:t>
            </w:r>
          </w:p>
        </w:tc>
        <w:tc>
          <w:tcPr>
            <w:tcW w:w="992" w:type="dxa"/>
            <w:shd w:val="clear" w:color="auto" w:fill="auto"/>
          </w:tcPr>
          <w:p w:rsidR="0095186E" w:rsidRPr="00DD7F88" w:rsidRDefault="0095186E" w:rsidP="00AD6C2D">
            <w:pPr>
              <w:pStyle w:val="20"/>
            </w:pPr>
            <w:r w:rsidRPr="00DD7F88">
              <w:rPr>
                <w:rFonts w:hint="eastAsia"/>
              </w:rPr>
              <w:t>8</w:t>
            </w:r>
          </w:p>
        </w:tc>
        <w:tc>
          <w:tcPr>
            <w:tcW w:w="4707" w:type="dxa"/>
            <w:shd w:val="clear" w:color="auto" w:fill="auto"/>
          </w:tcPr>
          <w:p w:rsidR="0095186E" w:rsidRPr="00DD7F88" w:rsidRDefault="0095186E" w:rsidP="00AD6C2D">
            <w:pPr>
              <w:pStyle w:val="20"/>
            </w:pPr>
            <w:r w:rsidRPr="00DD7F88">
              <w:t>Syscall</w:t>
            </w:r>
          </w:p>
        </w:tc>
      </w:tr>
      <w:tr w:rsidR="0095186E" w:rsidRPr="00DD7F88" w:rsidTr="00AD6C2D">
        <w:tc>
          <w:tcPr>
            <w:tcW w:w="2660" w:type="dxa"/>
            <w:shd w:val="clear" w:color="auto" w:fill="auto"/>
          </w:tcPr>
          <w:p w:rsidR="0095186E" w:rsidRPr="00DD7F88" w:rsidRDefault="0095186E" w:rsidP="00AD6C2D">
            <w:pPr>
              <w:pStyle w:val="20"/>
            </w:pPr>
            <w:r w:rsidRPr="00DD7F88">
              <w:t>EX_BP</w:t>
            </w:r>
          </w:p>
        </w:tc>
        <w:tc>
          <w:tcPr>
            <w:tcW w:w="992" w:type="dxa"/>
            <w:shd w:val="clear" w:color="auto" w:fill="auto"/>
          </w:tcPr>
          <w:p w:rsidR="0095186E" w:rsidRPr="00DD7F88" w:rsidRDefault="0095186E" w:rsidP="00AD6C2D">
            <w:pPr>
              <w:pStyle w:val="20"/>
            </w:pPr>
            <w:r w:rsidRPr="00DD7F88">
              <w:rPr>
                <w:rFonts w:hint="eastAsia"/>
              </w:rPr>
              <w:t>9</w:t>
            </w:r>
          </w:p>
        </w:tc>
        <w:tc>
          <w:tcPr>
            <w:tcW w:w="4707" w:type="dxa"/>
            <w:shd w:val="clear" w:color="auto" w:fill="auto"/>
          </w:tcPr>
          <w:p w:rsidR="0095186E" w:rsidRPr="00DD7F88" w:rsidRDefault="0095186E" w:rsidP="00AD6C2D">
            <w:pPr>
              <w:pStyle w:val="20"/>
            </w:pPr>
            <w:r w:rsidRPr="00DD7F88">
              <w:t>Breakpoint</w:t>
            </w:r>
          </w:p>
        </w:tc>
      </w:tr>
      <w:tr w:rsidR="0095186E" w:rsidRPr="00DD7F88" w:rsidTr="00AD6C2D">
        <w:tc>
          <w:tcPr>
            <w:tcW w:w="2660" w:type="dxa"/>
            <w:shd w:val="clear" w:color="auto" w:fill="auto"/>
          </w:tcPr>
          <w:p w:rsidR="0095186E" w:rsidRPr="00DD7F88" w:rsidRDefault="0095186E" w:rsidP="00AD6C2D">
            <w:pPr>
              <w:pStyle w:val="20"/>
            </w:pPr>
            <w:r w:rsidRPr="00DD7F88">
              <w:t>EX_RI</w:t>
            </w:r>
          </w:p>
        </w:tc>
        <w:tc>
          <w:tcPr>
            <w:tcW w:w="992" w:type="dxa"/>
            <w:shd w:val="clear" w:color="auto" w:fill="auto"/>
          </w:tcPr>
          <w:p w:rsidR="0095186E" w:rsidRPr="00DD7F88" w:rsidRDefault="0095186E" w:rsidP="00AD6C2D">
            <w:pPr>
              <w:pStyle w:val="20"/>
            </w:pPr>
            <w:r w:rsidRPr="00DD7F88">
              <w:rPr>
                <w:rFonts w:hint="eastAsia"/>
              </w:rPr>
              <w:t>10</w:t>
            </w:r>
          </w:p>
        </w:tc>
        <w:tc>
          <w:tcPr>
            <w:tcW w:w="4707" w:type="dxa"/>
            <w:shd w:val="clear" w:color="auto" w:fill="auto"/>
          </w:tcPr>
          <w:p w:rsidR="0095186E" w:rsidRPr="00DD7F88" w:rsidRDefault="0095186E" w:rsidP="00AD6C2D">
            <w:pPr>
              <w:pStyle w:val="20"/>
            </w:pPr>
            <w:r w:rsidRPr="00DD7F88">
              <w:t xml:space="preserve">Reserved </w:t>
            </w:r>
            <w:r>
              <w:t>（</w:t>
            </w:r>
            <w:r w:rsidRPr="00DD7F88">
              <w:t>illegal</w:t>
            </w:r>
            <w:r>
              <w:t>）</w:t>
            </w:r>
            <w:r w:rsidRPr="00DD7F88">
              <w:t xml:space="preserve"> instruction</w:t>
            </w:r>
          </w:p>
        </w:tc>
      </w:tr>
      <w:tr w:rsidR="0095186E" w:rsidRPr="00DD7F88" w:rsidTr="00AD6C2D">
        <w:tc>
          <w:tcPr>
            <w:tcW w:w="2660" w:type="dxa"/>
            <w:shd w:val="clear" w:color="auto" w:fill="auto"/>
          </w:tcPr>
          <w:p w:rsidR="0095186E" w:rsidRPr="00DD7F88" w:rsidRDefault="0095186E" w:rsidP="00AD6C2D">
            <w:pPr>
              <w:pStyle w:val="20"/>
            </w:pPr>
            <w:r w:rsidRPr="00DD7F88">
              <w:t>EX_CPU</w:t>
            </w:r>
          </w:p>
        </w:tc>
        <w:tc>
          <w:tcPr>
            <w:tcW w:w="992" w:type="dxa"/>
            <w:shd w:val="clear" w:color="auto" w:fill="auto"/>
          </w:tcPr>
          <w:p w:rsidR="0095186E" w:rsidRPr="00DD7F88" w:rsidRDefault="0095186E" w:rsidP="00AD6C2D">
            <w:pPr>
              <w:pStyle w:val="20"/>
            </w:pPr>
            <w:r w:rsidRPr="00DD7F88">
              <w:rPr>
                <w:rFonts w:hint="eastAsia"/>
              </w:rPr>
              <w:t>11</w:t>
            </w:r>
          </w:p>
        </w:tc>
        <w:tc>
          <w:tcPr>
            <w:tcW w:w="4707" w:type="dxa"/>
            <w:shd w:val="clear" w:color="auto" w:fill="auto"/>
          </w:tcPr>
          <w:p w:rsidR="0095186E" w:rsidRPr="00DD7F88" w:rsidRDefault="0095186E" w:rsidP="00AD6C2D">
            <w:pPr>
              <w:pStyle w:val="20"/>
            </w:pPr>
            <w:r w:rsidRPr="00DD7F88">
              <w:t>Coprocessor unusable</w:t>
            </w:r>
          </w:p>
        </w:tc>
      </w:tr>
    </w:tbl>
    <w:p w:rsidR="0095186E" w:rsidRPr="00DD7F88" w:rsidRDefault="0095186E" w:rsidP="0095186E">
      <w:pPr>
        <w:pStyle w:val="20"/>
      </w:pPr>
      <w:r w:rsidRPr="00DD7F88">
        <w:t>相比</w:t>
      </w:r>
      <w:r w:rsidRPr="00DD7F88">
        <w:rPr>
          <w:rFonts w:hint="eastAsia"/>
        </w:rPr>
        <w:t>通过</w:t>
      </w:r>
      <w:r w:rsidRPr="00DD7F88">
        <w:t>设置中断</w:t>
      </w:r>
      <w:r w:rsidRPr="00DD7F88">
        <w:rPr>
          <w:rFonts w:hint="eastAsia"/>
        </w:rPr>
        <w:t>门</w:t>
      </w:r>
      <w:r w:rsidRPr="00DD7F88">
        <w:t>和</w:t>
      </w:r>
      <w:r w:rsidRPr="00DD7F88">
        <w:rPr>
          <w:rFonts w:hint="eastAsia"/>
        </w:rPr>
        <w:t>异常</w:t>
      </w:r>
      <w:r w:rsidRPr="00DD7F88">
        <w:t>门来实现系统对中断和异常的</w:t>
      </w:r>
      <w:r w:rsidRPr="00DD7F88">
        <w:rPr>
          <w:rFonts w:hint="eastAsia"/>
        </w:rPr>
        <w:t>响应</w:t>
      </w:r>
      <w:r w:rsidRPr="00DD7F88">
        <w:t>的方式，</w:t>
      </w:r>
      <w:r w:rsidRPr="00DD7F88">
        <w:t>MIPS</w:t>
      </w:r>
      <w:r w:rsidRPr="00DD7F88">
        <w:t>主要是通过</w:t>
      </w:r>
      <w:r w:rsidRPr="00DD7F88">
        <w:t>CP0</w:t>
      </w:r>
      <w:r w:rsidRPr="00DD7F88">
        <w:rPr>
          <w:rFonts w:hint="eastAsia"/>
        </w:rPr>
        <w:t>给出</w:t>
      </w:r>
      <w:r w:rsidRPr="00DD7F88">
        <w:t>的</w:t>
      </w:r>
      <w:r w:rsidRPr="00DD7F88">
        <w:t>CPU</w:t>
      </w:r>
      <w:r w:rsidRPr="00DD7F88">
        <w:t>的状态，然后</w:t>
      </w:r>
      <w:r w:rsidRPr="00DD7F88">
        <w:rPr>
          <w:rFonts w:hint="eastAsia"/>
        </w:rPr>
        <w:t>按照</w:t>
      </w:r>
      <w:r w:rsidRPr="00DD7F88">
        <w:t>上面的表格通过软件的方式</w:t>
      </w:r>
      <w:r w:rsidRPr="00DD7F88">
        <w:rPr>
          <w:rFonts w:hint="eastAsia"/>
        </w:rPr>
        <w:t>进行</w:t>
      </w:r>
      <w:r w:rsidRPr="00DD7F88">
        <w:t>处理。</w:t>
      </w:r>
      <w:r w:rsidRPr="00DD7F88">
        <w:rPr>
          <w:rFonts w:hint="eastAsia"/>
        </w:rPr>
        <w:t>MIPS</w:t>
      </w:r>
      <w:r w:rsidRPr="00DD7F88">
        <w:rPr>
          <w:rFonts w:hint="eastAsia"/>
        </w:rPr>
        <w:t>的</w:t>
      </w:r>
      <w:r w:rsidRPr="00DD7F88">
        <w:t>中断和</w:t>
      </w:r>
      <w:r w:rsidRPr="00DD7F88">
        <w:rPr>
          <w:rFonts w:hint="eastAsia"/>
        </w:rPr>
        <w:t>异常</w:t>
      </w:r>
      <w:r w:rsidRPr="00DD7F88">
        <w:t>的实现主要依赖于</w:t>
      </w:r>
      <w:r w:rsidRPr="00DD7F88">
        <w:rPr>
          <w:rFonts w:hint="eastAsia"/>
        </w:rPr>
        <w:t>之前</w:t>
      </w:r>
      <w:r w:rsidRPr="00DD7F88">
        <w:t>提到过的</w:t>
      </w:r>
      <w:r w:rsidRPr="00DD7F88">
        <w:t>CP0</w:t>
      </w:r>
      <w:r w:rsidRPr="00DD7F88">
        <w:rPr>
          <w:rFonts w:hint="eastAsia"/>
        </w:rPr>
        <w:t>的</w:t>
      </w:r>
      <w:r w:rsidRPr="00DD7F88">
        <w:t>Cause</w:t>
      </w:r>
      <w:r w:rsidRPr="00DD7F88">
        <w:t>和</w:t>
      </w:r>
      <w:r w:rsidRPr="00DD7F88">
        <w:t>EPC</w:t>
      </w:r>
      <w:r w:rsidRPr="00DD7F88">
        <w:rPr>
          <w:rFonts w:hint="eastAsia"/>
        </w:rPr>
        <w:t>来</w:t>
      </w:r>
      <w:r w:rsidRPr="00DD7F88">
        <w:t>实现</w:t>
      </w:r>
      <w:r w:rsidRPr="00DD7F88">
        <w:rPr>
          <w:rFonts w:hint="eastAsia"/>
        </w:rPr>
        <w:t>。这里，通过</w:t>
      </w:r>
      <w:r w:rsidRPr="00DD7F88">
        <w:t>结合之前的</w:t>
      </w:r>
      <w:r w:rsidRPr="00DD7F88">
        <w:t>CP0</w:t>
      </w:r>
      <w:r w:rsidRPr="00DD7F88">
        <w:rPr>
          <w:rFonts w:hint="eastAsia"/>
        </w:rPr>
        <w:t>寄存器</w:t>
      </w:r>
      <w:r w:rsidRPr="00DD7F88">
        <w:t>表格和异常</w:t>
      </w:r>
      <w:r w:rsidRPr="00DD7F88">
        <w:rPr>
          <w:rFonts w:hint="eastAsia"/>
        </w:rPr>
        <w:t>处理号对应</w:t>
      </w:r>
      <w:r w:rsidRPr="00DD7F88">
        <w:t>表，我们可以</w:t>
      </w:r>
      <w:r w:rsidRPr="00DD7F88">
        <w:rPr>
          <w:rFonts w:hint="eastAsia"/>
        </w:rPr>
        <w:t>轻松</w:t>
      </w:r>
      <w:r w:rsidRPr="00DD7F88">
        <w:t>的完成这一部分的内容。</w:t>
      </w:r>
    </w:p>
    <w:p w:rsidR="0095186E" w:rsidRPr="00DD7F88" w:rsidRDefault="0095186E" w:rsidP="0095186E">
      <w:pPr>
        <w:pStyle w:val="20"/>
      </w:pPr>
      <w:r w:rsidRPr="00DD7F88">
        <w:rPr>
          <w:rFonts w:hint="eastAsia"/>
        </w:rPr>
        <w:t>事实上</w:t>
      </w:r>
      <w:r w:rsidRPr="00DD7F88">
        <w:t>，在</w:t>
      </w:r>
      <w:r w:rsidRPr="00DD7F88">
        <w:rPr>
          <w:rFonts w:hint="eastAsia"/>
        </w:rPr>
        <w:t>本</w:t>
      </w:r>
      <w:r w:rsidRPr="00DD7F88">
        <w:t>系统中，</w:t>
      </w:r>
      <w:r w:rsidRPr="00DD7F88">
        <w:rPr>
          <w:rFonts w:hint="eastAsia"/>
        </w:rPr>
        <w:t>所有</w:t>
      </w:r>
      <w:r w:rsidRPr="00DD7F88">
        <w:t>的</w:t>
      </w:r>
      <w:r w:rsidRPr="00DD7F88">
        <w:rPr>
          <w:rFonts w:hint="eastAsia"/>
        </w:rPr>
        <w:t>外部</w:t>
      </w:r>
      <w:r w:rsidRPr="00DD7F88">
        <w:t>中断</w:t>
      </w:r>
      <w:r w:rsidRPr="00DD7F88">
        <w:rPr>
          <w:rFonts w:hint="eastAsia"/>
        </w:rPr>
        <w:t>和</w:t>
      </w:r>
      <w:r w:rsidRPr="00DD7F88">
        <w:t>异常都被</w:t>
      </w:r>
      <w:r w:rsidRPr="00DD7F88">
        <w:rPr>
          <w:rFonts w:hint="eastAsia"/>
        </w:rPr>
        <w:t>使用</w:t>
      </w:r>
      <w:r w:rsidRPr="00DD7F88">
        <w:t>一个</w:t>
      </w:r>
      <w:r w:rsidRPr="00DD7F88">
        <w:rPr>
          <w:rFonts w:hint="eastAsia"/>
        </w:rPr>
        <w:t>hander</w:t>
      </w:r>
      <w:r w:rsidRPr="00DD7F88">
        <w:t>函数</w:t>
      </w:r>
      <w:r w:rsidRPr="00DD7F88">
        <w:rPr>
          <w:rFonts w:hint="eastAsia"/>
        </w:rPr>
        <w:t>进行</w:t>
      </w:r>
      <w:r w:rsidRPr="00DD7F88">
        <w:t>处理，从而</w:t>
      </w:r>
      <w:r w:rsidRPr="00DD7F88">
        <w:rPr>
          <w:rFonts w:hint="eastAsia"/>
        </w:rPr>
        <w:t>整个中断作为</w:t>
      </w:r>
      <w:r w:rsidRPr="00DD7F88">
        <w:t>一个分支被纳入到异常</w:t>
      </w:r>
      <w:r w:rsidRPr="00DD7F88">
        <w:rPr>
          <w:rFonts w:hint="eastAsia"/>
        </w:rPr>
        <w:t>处理分发中。因此</w:t>
      </w:r>
      <w:r w:rsidRPr="00DD7F88">
        <w:t>，这里我们提到的异常包括以下几个方面：</w:t>
      </w:r>
    </w:p>
    <w:p w:rsidR="0095186E" w:rsidRPr="00DD7F88" w:rsidRDefault="0095186E" w:rsidP="0095186E">
      <w:pPr>
        <w:pStyle w:val="20"/>
      </w:pPr>
      <w:r w:rsidRPr="00DD7F88">
        <w:t xml:space="preserve">1. </w:t>
      </w:r>
      <w:r w:rsidRPr="00DD7F88">
        <w:rPr>
          <w:rFonts w:hint="eastAsia"/>
        </w:rPr>
        <w:t>外部事件。在有外部事件时，中断被用来引起</w:t>
      </w:r>
      <w:r w:rsidRPr="00DD7F88">
        <w:rPr>
          <w:rFonts w:hint="eastAsia"/>
        </w:rPr>
        <w:t xml:space="preserve"> CPU </w:t>
      </w:r>
      <w:r w:rsidRPr="00DD7F88">
        <w:rPr>
          <w:rFonts w:hint="eastAsia"/>
        </w:rPr>
        <w:t>的注意。中断是唯一由</w:t>
      </w:r>
      <w:r w:rsidRPr="00DD7F88">
        <w:rPr>
          <w:rFonts w:hint="eastAsia"/>
        </w:rPr>
        <w:t xml:space="preserve"> CPU </w:t>
      </w:r>
      <w:r w:rsidRPr="00DD7F88">
        <w:rPr>
          <w:rFonts w:hint="eastAsia"/>
        </w:rPr>
        <w:t>执行以外的事件引起的异常。当前只能</w:t>
      </w:r>
      <w:r w:rsidRPr="00DD7F88">
        <w:t>通过</w:t>
      </w:r>
      <w:r w:rsidRPr="00DD7F88">
        <w:t>pic_disable</w:t>
      </w:r>
      <w:r w:rsidRPr="00DD7F88">
        <w:rPr>
          <w:rFonts w:hint="eastAsia"/>
        </w:rPr>
        <w:t>来</w:t>
      </w:r>
      <w:r w:rsidRPr="00DD7F88">
        <w:t>使得中断变得无效。</w:t>
      </w:r>
      <w:r w:rsidRPr="00DD7F88">
        <w:rPr>
          <w:rFonts w:hint="eastAsia"/>
        </w:rPr>
        <w:t>这里</w:t>
      </w:r>
      <w:r w:rsidRPr="00DD7F88">
        <w:t>将存在的外部事件有键盘、串口和时钟</w:t>
      </w:r>
      <w:r w:rsidRPr="00DD7F88">
        <w:rPr>
          <w:rFonts w:hint="eastAsia"/>
        </w:rPr>
        <w:t>等</w:t>
      </w:r>
      <w:r w:rsidRPr="00DD7F88">
        <w:t>基本设备。</w:t>
      </w:r>
    </w:p>
    <w:p w:rsidR="0095186E" w:rsidRPr="00DD7F88" w:rsidRDefault="0095186E" w:rsidP="0095186E">
      <w:pPr>
        <w:pStyle w:val="20"/>
      </w:pPr>
      <w:r w:rsidRPr="00DD7F88">
        <w:rPr>
          <w:rFonts w:hint="eastAsia"/>
        </w:rPr>
        <w:t>2.</w:t>
      </w:r>
      <w:r w:rsidRPr="00DD7F88">
        <w:t xml:space="preserve"> </w:t>
      </w:r>
      <w:r w:rsidRPr="00DD7F88">
        <w:rPr>
          <w:rFonts w:hint="eastAsia"/>
        </w:rPr>
        <w:t>内存翻译异常。当</w:t>
      </w:r>
      <w:r w:rsidRPr="00DD7F88">
        <w:rPr>
          <w:rFonts w:hint="eastAsia"/>
        </w:rPr>
        <w:t>CPU</w:t>
      </w:r>
      <w:r w:rsidRPr="00DD7F88">
        <w:rPr>
          <w:rFonts w:hint="eastAsia"/>
        </w:rPr>
        <w:t>没有根据虚拟地址找到与之对应</w:t>
      </w:r>
      <w:r w:rsidRPr="00DD7F88">
        <w:t>的</w:t>
      </w:r>
      <w:r w:rsidRPr="00DD7F88">
        <w:rPr>
          <w:rFonts w:hint="eastAsia"/>
        </w:rPr>
        <w:t>物理地址时，或者当程序</w:t>
      </w:r>
      <w:r w:rsidRPr="00DD7F88">
        <w:t>试图</w:t>
      </w:r>
      <w:r w:rsidRPr="00DD7F88">
        <w:rPr>
          <w:rFonts w:hint="eastAsia"/>
        </w:rPr>
        <w:t>写一个有写保护的页面时，会发生此种异常。</w:t>
      </w:r>
    </w:p>
    <w:p w:rsidR="0095186E" w:rsidRPr="00DD7F88" w:rsidRDefault="0095186E" w:rsidP="0095186E">
      <w:pPr>
        <w:pStyle w:val="20"/>
      </w:pPr>
      <w:r w:rsidRPr="00DD7F88">
        <w:t xml:space="preserve">3. </w:t>
      </w:r>
      <w:r w:rsidRPr="00DD7F88">
        <w:rPr>
          <w:rFonts w:hint="eastAsia"/>
        </w:rPr>
        <w:t>程序或硬件检查出的错误。包括</w:t>
      </w:r>
      <w:r w:rsidRPr="00DD7F88">
        <w:rPr>
          <w:rFonts w:hint="eastAsia"/>
        </w:rPr>
        <w:t>CPU</w:t>
      </w:r>
      <w:r w:rsidRPr="00DD7F88">
        <w:rPr>
          <w:rFonts w:hint="eastAsia"/>
        </w:rPr>
        <w:t>执行</w:t>
      </w:r>
      <w:r w:rsidRPr="00DD7F88">
        <w:t>到</w:t>
      </w:r>
      <w:r w:rsidRPr="00DD7F88">
        <w:rPr>
          <w:rFonts w:hint="eastAsia"/>
        </w:rPr>
        <w:t>非法指令</w:t>
      </w:r>
      <w:r w:rsidRPr="00DD7F88">
        <w:rPr>
          <w:rFonts w:hint="eastAsia"/>
        </w:rPr>
        <w:t>,</w:t>
      </w:r>
      <w:r w:rsidRPr="00DD7F88">
        <w:rPr>
          <w:rFonts w:hint="eastAsia"/>
        </w:rPr>
        <w:t>在不正确的用户权限下执行的指令，</w:t>
      </w:r>
      <w:r w:rsidRPr="00DD7F88">
        <w:t>地址</w:t>
      </w:r>
      <w:r w:rsidRPr="00DD7F88">
        <w:rPr>
          <w:rFonts w:hint="eastAsia"/>
        </w:rPr>
        <w:t>对齐</w:t>
      </w:r>
      <w:r w:rsidRPr="00DD7F88">
        <w:t>出错等等。</w:t>
      </w:r>
    </w:p>
    <w:p w:rsidR="0095186E" w:rsidRPr="00DD7F88" w:rsidRDefault="0095186E" w:rsidP="0095186E">
      <w:pPr>
        <w:pStyle w:val="20"/>
      </w:pPr>
      <w:r w:rsidRPr="00DD7F88">
        <w:t xml:space="preserve">4. </w:t>
      </w:r>
      <w:r w:rsidRPr="00DD7F88">
        <w:rPr>
          <w:rFonts w:hint="eastAsia"/>
        </w:rPr>
        <w:t>系统调用和陷入。某些指令只是用来产生异常。它们提供了一种进入操作系统的安全机制。</w:t>
      </w:r>
    </w:p>
    <w:p w:rsidR="0095186E" w:rsidRPr="00DD7F88" w:rsidRDefault="0095186E" w:rsidP="0095186E">
      <w:pPr>
        <w:pStyle w:val="20"/>
      </w:pPr>
      <w:r w:rsidRPr="00DD7F88">
        <w:rPr>
          <w:rFonts w:hint="eastAsia"/>
        </w:rPr>
        <w:t>关于异常</w:t>
      </w:r>
      <w:r w:rsidRPr="00DD7F88">
        <w:t>处理的内容可以参考前面的异常</w:t>
      </w:r>
      <w:r w:rsidRPr="00DD7F88">
        <w:rPr>
          <w:rFonts w:hint="eastAsia"/>
        </w:rPr>
        <w:t>处理号对应</w:t>
      </w:r>
      <w:r w:rsidRPr="00DD7F88">
        <w:t>表</w:t>
      </w:r>
      <w:r w:rsidRPr="00DD7F88">
        <w:t>7</w:t>
      </w:r>
      <w:r>
        <w:t>-</w:t>
      </w:r>
      <w:r w:rsidRPr="00DD7F88">
        <w:t>2</w:t>
      </w:r>
      <w:r w:rsidRPr="00DD7F88">
        <w:rPr>
          <w:rFonts w:hint="eastAsia"/>
        </w:rPr>
        <w:t>。与我们常看到</w:t>
      </w:r>
      <w:r w:rsidRPr="00DD7F88">
        <w:rPr>
          <w:rFonts w:hint="eastAsia"/>
        </w:rPr>
        <w:t xml:space="preserve"> CISC </w:t>
      </w:r>
      <w:r w:rsidRPr="00DD7F88">
        <w:rPr>
          <w:rFonts w:hint="eastAsia"/>
        </w:rPr>
        <w:t>硬件或微指令把</w:t>
      </w:r>
      <w:r w:rsidRPr="00DD7F88">
        <w:rPr>
          <w:rFonts w:hint="eastAsia"/>
        </w:rPr>
        <w:t xml:space="preserve"> CPU </w:t>
      </w:r>
      <w:r w:rsidRPr="00DD7F88">
        <w:rPr>
          <w:rFonts w:hint="eastAsia"/>
        </w:rPr>
        <w:t>分派到不同的入口地址不同</w:t>
      </w:r>
      <w:r w:rsidRPr="00DD7F88">
        <w:t>，</w:t>
      </w:r>
      <w:r w:rsidRPr="00DD7F88">
        <w:t>MIPS</w:t>
      </w:r>
      <w:r w:rsidRPr="00DD7F88">
        <w:t>的协处理器</w:t>
      </w:r>
      <w:r w:rsidRPr="00DD7F88">
        <w:t>CP0</w:t>
      </w:r>
      <w:r w:rsidRPr="00DD7F88">
        <w:rPr>
          <w:rFonts w:hint="eastAsia"/>
        </w:rPr>
        <w:t>会</w:t>
      </w:r>
      <w:r w:rsidRPr="00DD7F88">
        <w:t>记住</w:t>
      </w:r>
      <w:r w:rsidRPr="00DD7F88">
        <w:rPr>
          <w:rFonts w:hint="eastAsia"/>
        </w:rPr>
        <w:t>产生</w:t>
      </w:r>
      <w:r w:rsidRPr="00DD7F88">
        <w:t>异常的原因，之后再内核中通过软件的方式派发到</w:t>
      </w:r>
      <w:r w:rsidRPr="00DD7F88">
        <w:rPr>
          <w:rFonts w:hint="eastAsia"/>
        </w:rPr>
        <w:t>对应</w:t>
      </w:r>
      <w:r w:rsidRPr="00DD7F88">
        <w:t>的异常</w:t>
      </w:r>
      <w:r w:rsidRPr="00DD7F88">
        <w:rPr>
          <w:rFonts w:hint="eastAsia"/>
        </w:rPr>
        <w:t>处理</w:t>
      </w:r>
      <w:r w:rsidRPr="00DD7F88">
        <w:t>函数进行解决。</w:t>
      </w:r>
    </w:p>
    <w:p w:rsidR="0095186E" w:rsidRPr="00DD7F88" w:rsidRDefault="0095186E" w:rsidP="0095186E">
      <w:pPr>
        <w:pStyle w:val="20"/>
      </w:pPr>
      <w:r>
        <w:t>如</w:t>
      </w:r>
      <w:r>
        <w:fldChar w:fldCharType="begin"/>
      </w:r>
      <w:r>
        <w:instrText xml:space="preserve"> REF _Ref507189247 \h </w:instrText>
      </w:r>
      <w:r>
        <w:fldChar w:fldCharType="separate"/>
      </w:r>
      <w:r>
        <w:rPr>
          <w:rFonts w:hint="eastAsia"/>
        </w:rPr>
        <w:t>图</w:t>
      </w:r>
      <w:r>
        <w:rPr>
          <w:rFonts w:hint="eastAsia"/>
        </w:rPr>
        <w:t>7</w:t>
      </w:r>
      <w:r>
        <w:noBreakHyphen/>
        <w:t>10</w:t>
      </w:r>
      <w:r>
        <w:fldChar w:fldCharType="end"/>
      </w:r>
      <w:r>
        <w:t>所示</w:t>
      </w:r>
      <w:r w:rsidRPr="00DD7F88">
        <w:t>，我们</w:t>
      </w:r>
      <w:r w:rsidRPr="00DD7F88">
        <w:rPr>
          <w:rFonts w:hint="eastAsia"/>
        </w:rPr>
        <w:t>用</w:t>
      </w:r>
      <w:r w:rsidRPr="00DD7F88">
        <w:t>流程图</w:t>
      </w:r>
      <w:r w:rsidRPr="00DD7F88">
        <w:rPr>
          <w:rFonts w:hint="eastAsia"/>
        </w:rPr>
        <w:t>展示中断异常处理的设计流程</w:t>
      </w:r>
      <w:r w:rsidRPr="00DD7F88">
        <w:t>：</w:t>
      </w:r>
      <w:r w:rsidRPr="00DD7F88">
        <w:rPr>
          <w:rFonts w:hint="eastAsia"/>
        </w:rPr>
        <w:t xml:space="preserve"> </w:t>
      </w:r>
    </w:p>
    <w:p w:rsidR="0095186E" w:rsidRDefault="0095186E" w:rsidP="0095186E">
      <w:pPr>
        <w:jc w:val="center"/>
      </w:pPr>
      <w:r w:rsidRPr="00DD7F88">
        <w:lastRenderedPageBreak/>
        <w:drawing>
          <wp:inline distT="0" distB="0" distL="0" distR="0" wp14:anchorId="154A1C04" wp14:editId="572178A1">
            <wp:extent cx="4472051" cy="4714875"/>
            <wp:effectExtent l="0" t="0" r="0" b="0"/>
            <wp:docPr id="1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1"/>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4476454" cy="4719517"/>
                    </a:xfrm>
                    <a:prstGeom prst="rect">
                      <a:avLst/>
                    </a:prstGeom>
                  </pic:spPr>
                </pic:pic>
              </a:graphicData>
            </a:graphic>
          </wp:inline>
        </w:drawing>
      </w:r>
    </w:p>
    <w:p w:rsidR="0095186E" w:rsidRPr="00DD7F88" w:rsidRDefault="0095186E" w:rsidP="0095186E">
      <w:pPr>
        <w:pStyle w:val="af0"/>
      </w:pPr>
      <w:bookmarkStart w:id="53" w:name="_Ref507189247"/>
      <w:r>
        <w:rPr>
          <w:rFonts w:hint="eastAsia"/>
        </w:rPr>
        <w:t>图</w:t>
      </w:r>
      <w:r>
        <w:rPr>
          <w:rFonts w:hint="eastAsia"/>
        </w:rPr>
        <w:t>7</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10</w:t>
      </w:r>
      <w:r>
        <w:fldChar w:fldCharType="end"/>
      </w:r>
      <w:bookmarkEnd w:id="53"/>
      <w:r w:rsidRPr="00CF52F8">
        <w:rPr>
          <w:rFonts w:hint="eastAsia"/>
        </w:rPr>
        <w:t>中断异常处理流程图</w:t>
      </w:r>
    </w:p>
    <w:p w:rsidR="0095186E" w:rsidRPr="00DD7F88" w:rsidRDefault="0095186E" w:rsidP="0095186E">
      <w:pPr>
        <w:pStyle w:val="20"/>
      </w:pPr>
      <w:r w:rsidRPr="00DD7F88">
        <w:rPr>
          <w:rFonts w:hint="eastAsia"/>
        </w:rPr>
        <w:t>整个中断异常</w:t>
      </w:r>
      <w:r w:rsidRPr="00DD7F88">
        <w:t>处理流程如下：</w:t>
      </w:r>
    </w:p>
    <w:p w:rsidR="0095186E" w:rsidRPr="00DD7F88" w:rsidRDefault="0095186E" w:rsidP="0095186E">
      <w:pPr>
        <w:pStyle w:val="20"/>
      </w:pPr>
      <w:r w:rsidRPr="00DD7F88">
        <w:rPr>
          <w:rFonts w:hint="eastAsia"/>
        </w:rPr>
        <w:t>1.</w:t>
      </w:r>
      <w:r w:rsidRPr="00DD7F88">
        <w:t xml:space="preserve"> </w:t>
      </w:r>
      <w:r w:rsidRPr="00DD7F88">
        <w:rPr>
          <w:rFonts w:hint="eastAsia"/>
        </w:rPr>
        <w:t>发生</w:t>
      </w:r>
      <w:r w:rsidRPr="00DD7F88">
        <w:t>中断或异常，</w:t>
      </w:r>
      <w:r w:rsidRPr="00DD7F88">
        <w:rPr>
          <w:rFonts w:hint="eastAsia"/>
        </w:rPr>
        <w:t>首先</w:t>
      </w:r>
      <w:r w:rsidRPr="00DD7F88">
        <w:t>进入</w:t>
      </w:r>
      <w:r w:rsidRPr="00DD7F88">
        <w:rPr>
          <w:rFonts w:hint="eastAsia"/>
        </w:rPr>
        <w:t>通用</w:t>
      </w:r>
      <w:r w:rsidRPr="00DD7F88">
        <w:t>处理入口</w:t>
      </w:r>
      <w:r w:rsidRPr="00DD7F88">
        <w:t>ramExcHandle</w:t>
      </w:r>
      <w:r w:rsidRPr="00DD7F88">
        <w:rPr>
          <w:rFonts w:hint="eastAsia"/>
        </w:rPr>
        <w:t>，这</w:t>
      </w:r>
      <w:r w:rsidRPr="00DD7F88">
        <w:t>里的操作保存当前进程现场，获取</w:t>
      </w:r>
      <w:r w:rsidRPr="00DD7F88">
        <w:t>CP0</w:t>
      </w:r>
      <w:r w:rsidRPr="00DD7F88">
        <w:rPr>
          <w:rFonts w:hint="eastAsia"/>
        </w:rPr>
        <w:t>寄存器</w:t>
      </w:r>
      <w:r w:rsidRPr="00DD7F88">
        <w:t>信息等等，为</w:t>
      </w:r>
      <w:r w:rsidRPr="00DD7F88">
        <w:rPr>
          <w:rFonts w:hint="eastAsia"/>
        </w:rPr>
        <w:t>中断</w:t>
      </w:r>
      <w:r w:rsidRPr="00DD7F88">
        <w:t>异常处理</w:t>
      </w:r>
      <w:r w:rsidRPr="00DD7F88">
        <w:rPr>
          <w:rFonts w:hint="eastAsia"/>
        </w:rPr>
        <w:t>做好</w:t>
      </w:r>
      <w:r w:rsidRPr="00DD7F88">
        <w:t>准备。</w:t>
      </w:r>
    </w:p>
    <w:p w:rsidR="0095186E" w:rsidRPr="00DD7F88" w:rsidRDefault="0095186E" w:rsidP="0095186E">
      <w:pPr>
        <w:pStyle w:val="20"/>
      </w:pPr>
      <w:r w:rsidRPr="00DD7F88">
        <w:t xml:space="preserve">2. </w:t>
      </w:r>
      <w:r w:rsidRPr="00DD7F88">
        <w:rPr>
          <w:rFonts w:hint="eastAsia"/>
        </w:rPr>
        <w:t>根据</w:t>
      </w:r>
      <w:r w:rsidRPr="00DD7F88">
        <w:t>CP0</w:t>
      </w:r>
      <w:r w:rsidRPr="00DD7F88">
        <w:rPr>
          <w:rFonts w:hint="eastAsia"/>
        </w:rPr>
        <w:t>的</w:t>
      </w:r>
      <w:r w:rsidRPr="00DD7F88">
        <w:t>Cause</w:t>
      </w:r>
      <w:r w:rsidRPr="00DD7F88">
        <w:t>寄存器来决定中断处理的函数或者异常处理的函数</w:t>
      </w:r>
      <w:r w:rsidRPr="00DD7F88">
        <w:rPr>
          <w:rFonts w:hint="eastAsia"/>
        </w:rPr>
        <w:t>，</w:t>
      </w:r>
      <w:r w:rsidRPr="00DD7F88">
        <w:t>大体上可以划分为</w:t>
      </w:r>
      <w:r w:rsidRPr="00DD7F88">
        <w:rPr>
          <w:rFonts w:hint="eastAsia"/>
        </w:rPr>
        <w:t>5</w:t>
      </w:r>
      <w:r w:rsidRPr="00DD7F88">
        <w:rPr>
          <w:rFonts w:hint="eastAsia"/>
        </w:rPr>
        <w:t>类</w:t>
      </w:r>
      <w:r w:rsidRPr="00DD7F88">
        <w:t>：中断处理、</w:t>
      </w:r>
      <w:r w:rsidRPr="00DD7F88">
        <w:t>TLB</w:t>
      </w:r>
      <w:r w:rsidRPr="00DD7F88">
        <w:rPr>
          <w:rFonts w:hint="eastAsia"/>
        </w:rPr>
        <w:t>缺失</w:t>
      </w:r>
      <w:r w:rsidRPr="00DD7F88">
        <w:t>处理、非法指令处理、</w:t>
      </w:r>
      <w:r w:rsidRPr="00DD7F88">
        <w:rPr>
          <w:rFonts w:hint="eastAsia"/>
        </w:rPr>
        <w:t>系统</w:t>
      </w:r>
      <w:r w:rsidRPr="00DD7F88">
        <w:t>调用、</w:t>
      </w:r>
      <w:r w:rsidRPr="00DD7F88">
        <w:rPr>
          <w:rFonts w:hint="eastAsia"/>
        </w:rPr>
        <w:t>未定义</w:t>
      </w:r>
      <w:r w:rsidRPr="00DD7F88">
        <w:t>异常。</w:t>
      </w:r>
    </w:p>
    <w:p w:rsidR="0095186E" w:rsidRPr="00DD7F88" w:rsidRDefault="0095186E" w:rsidP="0095186E">
      <w:pPr>
        <w:pStyle w:val="20"/>
      </w:pPr>
      <w:r w:rsidRPr="00DD7F88">
        <w:rPr>
          <w:rFonts w:hint="eastAsia"/>
        </w:rPr>
        <w:t xml:space="preserve">3. </w:t>
      </w:r>
      <w:r w:rsidRPr="00DD7F88">
        <w:rPr>
          <w:rFonts w:hint="eastAsia"/>
        </w:rPr>
        <w:t>根据各自的原因进行中断和异常的处理，如外部中断则根据中断向量号来找到对应的处理函数；系统调用则根据系统调用号找到对应的内核函数进行处理；</w:t>
      </w:r>
      <w:r w:rsidRPr="00DD7F88">
        <w:rPr>
          <w:rFonts w:hint="eastAsia"/>
        </w:rPr>
        <w:t>TLB</w:t>
      </w:r>
      <w:r w:rsidRPr="00DD7F88">
        <w:rPr>
          <w:rFonts w:hint="eastAsia"/>
        </w:rPr>
        <w:t>缺失则调用相应平台的缺页填充机制或者将磁盘数据搬运到内存中。</w:t>
      </w:r>
    </w:p>
    <w:p w:rsidR="0095186E" w:rsidRPr="00DD7F88" w:rsidRDefault="0095186E" w:rsidP="0095186E">
      <w:pPr>
        <w:pStyle w:val="20"/>
      </w:pPr>
      <w:r w:rsidRPr="00DD7F88">
        <w:t>4.</w:t>
      </w:r>
      <w:r w:rsidRPr="00DD7F88">
        <w:rPr>
          <w:rFonts w:hint="eastAsia"/>
        </w:rPr>
        <w:t xml:space="preserve"> </w:t>
      </w:r>
      <w:r w:rsidRPr="00DD7F88">
        <w:rPr>
          <w:rFonts w:hint="eastAsia"/>
        </w:rPr>
        <w:t>处理完</w:t>
      </w:r>
      <w:r w:rsidRPr="00DD7F88">
        <w:t>中断异常后，统一进入</w:t>
      </w:r>
      <w:r w:rsidRPr="00DD7F88">
        <w:t>exception_return</w:t>
      </w:r>
      <w:r w:rsidRPr="00DD7F88">
        <w:t>过程，这一步将恢复</w:t>
      </w:r>
      <w:r w:rsidRPr="00DD7F88">
        <w:rPr>
          <w:rFonts w:hint="eastAsia"/>
        </w:rPr>
        <w:t>之前</w:t>
      </w:r>
      <w:r w:rsidRPr="00DD7F88">
        <w:t>保护的线程，修改</w:t>
      </w:r>
      <w:r w:rsidRPr="00DD7F88">
        <w:t>CP0</w:t>
      </w:r>
      <w:r w:rsidRPr="00DD7F88">
        <w:rPr>
          <w:rFonts w:hint="eastAsia"/>
        </w:rPr>
        <w:t>的</w:t>
      </w:r>
      <w:r w:rsidRPr="00DD7F88">
        <w:t>异常状态，并继续执行程序。</w:t>
      </w:r>
    </w:p>
    <w:p w:rsidR="0095186E" w:rsidRPr="00DD7F88" w:rsidRDefault="0095186E" w:rsidP="0095186E">
      <w:pPr>
        <w:pStyle w:val="20"/>
      </w:pPr>
    </w:p>
    <w:p w:rsidR="0095186E" w:rsidRPr="00DD7F88" w:rsidRDefault="0095186E" w:rsidP="0095186E">
      <w:pPr>
        <w:pStyle w:val="4"/>
      </w:pPr>
      <w:r w:rsidRPr="00DD7F88">
        <w:rPr>
          <w:rFonts w:hint="eastAsia"/>
        </w:rPr>
        <w:t>以页为单位管理物理内存</w:t>
      </w:r>
    </w:p>
    <w:p w:rsidR="0095186E" w:rsidRPr="00DD7F88" w:rsidRDefault="0095186E" w:rsidP="0095186E">
      <w:pPr>
        <w:pStyle w:val="20"/>
      </w:pPr>
      <w:r w:rsidRPr="00DD7F88">
        <w:t>在获得可用物理内存范围后，系统需要建立相应的数据结构来管理以物理页</w:t>
      </w:r>
      <w:r>
        <w:t>（</w:t>
      </w:r>
      <w:r w:rsidRPr="00DD7F88">
        <w:t>按</w:t>
      </w:r>
      <w:r w:rsidRPr="00DD7F88">
        <w:t>4KB</w:t>
      </w:r>
      <w:r w:rsidRPr="00DD7F88">
        <w:t>对齐，且大小为</w:t>
      </w:r>
      <w:r w:rsidRPr="00DD7F88">
        <w:t>4KB</w:t>
      </w:r>
      <w:r w:rsidRPr="00DD7F88">
        <w:t>的物理内存单元</w:t>
      </w:r>
      <w:r>
        <w:rPr>
          <w:rFonts w:hint="eastAsia"/>
        </w:rPr>
        <w:t>）</w:t>
      </w:r>
      <w:r w:rsidRPr="00DD7F88">
        <w:t>为最小单位的整个物理内存，以配合后续涉及的分页管理机制。每个物理页可以用一个</w:t>
      </w:r>
      <w:r w:rsidRPr="00DD7F88">
        <w:t xml:space="preserve"> Page</w:t>
      </w:r>
      <w:r w:rsidRPr="00DD7F88">
        <w:t>数据结构来表示。由于一个物理页需要占用一个</w:t>
      </w:r>
      <w:r w:rsidRPr="00DD7F88">
        <w:t>Page</w:t>
      </w:r>
      <w:r w:rsidRPr="00DD7F88">
        <w:t>结构的空间，</w:t>
      </w:r>
      <w:r w:rsidRPr="00DD7F88">
        <w:t>Page</w:t>
      </w:r>
      <w:r w:rsidRPr="00DD7F88">
        <w:t>结构在设计时须尽可能小，以减少对内存的占用。</w:t>
      </w:r>
      <w:r w:rsidRPr="00DD7F88">
        <w:t>Page</w:t>
      </w:r>
      <w:r w:rsidRPr="00DD7F88">
        <w:rPr>
          <w:rFonts w:hint="eastAsia"/>
        </w:rPr>
        <w:t>数据结构</w:t>
      </w:r>
      <w:r w:rsidRPr="00DD7F88">
        <w:t>的定义在</w:t>
      </w:r>
      <w:r w:rsidRPr="00DD7F88">
        <w:t>kern-ucore/include/memlayout.h</w:t>
      </w:r>
      <w:r w:rsidRPr="00DD7F88">
        <w:t>中</w:t>
      </w:r>
      <w:r w:rsidRPr="00DD7F88">
        <w:rPr>
          <w:rFonts w:hint="eastAsia"/>
        </w:rPr>
        <w:t>，</w:t>
      </w:r>
      <w:r w:rsidRPr="00DD7F88">
        <w:t>以页为单位的物理内存分配管理的实现在</w:t>
      </w:r>
      <w:r w:rsidRPr="00DD7F88">
        <w:t>kern-</w:t>
      </w:r>
      <w:r w:rsidRPr="00DD7F88">
        <w:lastRenderedPageBreak/>
        <w:t>ucore/default_pmm.c</w:t>
      </w:r>
      <w:r w:rsidRPr="00DD7F88">
        <w:rPr>
          <w:rFonts w:hint="eastAsia"/>
        </w:rPr>
        <w:t>中</w:t>
      </w:r>
      <w:r w:rsidRPr="00DD7F88">
        <w:t>。</w:t>
      </w:r>
    </w:p>
    <w:p w:rsidR="0095186E" w:rsidRPr="00DD7F88" w:rsidRDefault="0095186E" w:rsidP="0095186E">
      <w:pPr>
        <w:pStyle w:val="20"/>
      </w:pPr>
      <w:r w:rsidRPr="00DD7F88">
        <w:t>为了与以后的分页机制配合，我们首先需要建立对整个计算机的每一个物理页的属性用结构</w:t>
      </w:r>
      <w:r w:rsidRPr="00DD7F88">
        <w:t>Page</w:t>
      </w:r>
      <w:r w:rsidRPr="00DD7F88">
        <w:t>来表示，它包含了映射此物理页的虚拟页个数，描述物理页属性的</w:t>
      </w:r>
      <w:r w:rsidRPr="00DD7F88">
        <w:t>flags</w:t>
      </w:r>
      <w:r w:rsidRPr="00DD7F88">
        <w:t>和双向链接各个</w:t>
      </w:r>
      <w:r w:rsidRPr="00DD7F88">
        <w:t>Page</w:t>
      </w:r>
      <w:r w:rsidRPr="00DD7F88">
        <w:t>结构的</w:t>
      </w:r>
      <w:r w:rsidRPr="00DD7F88">
        <w:t>page_link</w:t>
      </w:r>
      <w:r w:rsidRPr="00DD7F88">
        <w:t>双向链表。</w:t>
      </w:r>
    </w:p>
    <w:p w:rsidR="0095186E" w:rsidRPr="00DD7F88" w:rsidRDefault="0095186E" w:rsidP="0095186E">
      <w:pPr>
        <w:shd w:val="clear" w:color="auto" w:fill="AEAAAA" w:themeFill="background2" w:themeFillShade="BF"/>
      </w:pPr>
      <w:r w:rsidRPr="00DD7F88">
        <w:t>54 struct Page {</w:t>
      </w:r>
    </w:p>
    <w:p w:rsidR="0095186E" w:rsidRPr="00DD7F88" w:rsidRDefault="0095186E" w:rsidP="0095186E">
      <w:pPr>
        <w:shd w:val="clear" w:color="auto" w:fill="AEAAAA" w:themeFill="background2" w:themeFillShade="BF"/>
      </w:pPr>
      <w:r w:rsidRPr="00DD7F88">
        <w:t xml:space="preserve"> 55         atomic_t ref</w:t>
      </w:r>
      <w:r>
        <w:t>；</w:t>
      </w:r>
      <w:r w:rsidRPr="00DD7F88">
        <w:t xml:space="preserve">           // page frame's reference counter</w:t>
      </w:r>
    </w:p>
    <w:p w:rsidR="0095186E" w:rsidRPr="00DD7F88" w:rsidRDefault="0095186E" w:rsidP="0095186E">
      <w:pPr>
        <w:shd w:val="clear" w:color="auto" w:fill="AEAAAA" w:themeFill="background2" w:themeFillShade="BF"/>
      </w:pPr>
      <w:r w:rsidRPr="00DD7F88">
        <w:t xml:space="preserve"> 56         uint32_t flags</w:t>
      </w:r>
      <w:r>
        <w:t>；</w:t>
      </w:r>
      <w:r w:rsidRPr="00DD7F88">
        <w:t xml:space="preserve">         // array of flags that describe the status of the page frame</w:t>
      </w:r>
    </w:p>
    <w:p w:rsidR="0095186E" w:rsidRPr="00DD7F88" w:rsidRDefault="0095186E" w:rsidP="0095186E">
      <w:pPr>
        <w:shd w:val="clear" w:color="auto" w:fill="AEAAAA" w:themeFill="background2" w:themeFillShade="BF"/>
      </w:pPr>
      <w:r w:rsidRPr="00DD7F88">
        <w:t xml:space="preserve"> 57         unsigned int property</w:t>
      </w:r>
      <w:r>
        <w:t>；</w:t>
      </w:r>
      <w:r w:rsidRPr="00DD7F88">
        <w:t xml:space="preserve">  // used in buddy system, stores the order </w:t>
      </w:r>
      <w:r>
        <w:t>（</w:t>
      </w:r>
      <w:r w:rsidRPr="00DD7F88">
        <w:t>the X in 2^X</w:t>
      </w:r>
      <w:r>
        <w:t>）</w:t>
      </w:r>
      <w:r w:rsidRPr="00DD7F88">
        <w:t xml:space="preserve"> of the continuous memory block</w:t>
      </w:r>
    </w:p>
    <w:p w:rsidR="0095186E" w:rsidRPr="00DD7F88" w:rsidRDefault="0095186E" w:rsidP="0095186E">
      <w:pPr>
        <w:shd w:val="clear" w:color="auto" w:fill="AEAAAA" w:themeFill="background2" w:themeFillShade="BF"/>
      </w:pPr>
      <w:r w:rsidRPr="00DD7F88">
        <w:t xml:space="preserve"> 58         int zone_num</w:t>
      </w:r>
      <w:r>
        <w:t>；</w:t>
      </w:r>
      <w:r w:rsidRPr="00DD7F88">
        <w:t xml:space="preserve">           // used in buddy system, the No. of zone which the page belongs to</w:t>
      </w:r>
    </w:p>
    <w:p w:rsidR="0095186E" w:rsidRPr="00DD7F88" w:rsidRDefault="0095186E" w:rsidP="0095186E">
      <w:pPr>
        <w:shd w:val="clear" w:color="auto" w:fill="AEAAAA" w:themeFill="background2" w:themeFillShade="BF"/>
      </w:pPr>
      <w:r w:rsidRPr="00DD7F88">
        <w:t xml:space="preserve"> 59         list_entry_t page_link</w:t>
      </w:r>
      <w:r>
        <w:t>；</w:t>
      </w:r>
      <w:r w:rsidRPr="00DD7F88">
        <w:t xml:space="preserve"> // free list link</w:t>
      </w:r>
    </w:p>
    <w:p w:rsidR="0095186E" w:rsidRPr="00DD7F88" w:rsidRDefault="0095186E" w:rsidP="0095186E">
      <w:pPr>
        <w:shd w:val="clear" w:color="auto" w:fill="AEAAAA" w:themeFill="background2" w:themeFillShade="BF"/>
      </w:pPr>
      <w:r w:rsidRPr="00DD7F88">
        <w:t xml:space="preserve"> 60 }</w:t>
      </w:r>
      <w:r>
        <w:t>；</w:t>
      </w:r>
    </w:p>
    <w:p w:rsidR="0095186E" w:rsidRPr="00DD7F88" w:rsidRDefault="0095186E" w:rsidP="0095186E">
      <w:pPr>
        <w:pStyle w:val="20"/>
      </w:pPr>
      <w:r w:rsidRPr="00DD7F88">
        <w:t>这里看看</w:t>
      </w:r>
      <w:r w:rsidRPr="00DD7F88">
        <w:t>Page</w:t>
      </w:r>
      <w:r w:rsidRPr="00DD7F88">
        <w:t>数据结构的各个成员变量有何具体含义。</w:t>
      </w:r>
      <w:r w:rsidRPr="00DD7F88">
        <w:t>ref</w:t>
      </w:r>
      <w:r w:rsidRPr="00DD7F88">
        <w:t>表示这样页被页表的引用记数。如果这个页被页表引用了，即在某页表中有一个页表项设置了一个虚拟页到这个</w:t>
      </w:r>
      <w:r w:rsidRPr="00DD7F88">
        <w:t>Page</w:t>
      </w:r>
      <w:r w:rsidRPr="00DD7F88">
        <w:t>管理的物理页的映射关系，就会把</w:t>
      </w:r>
      <w:r w:rsidRPr="00DD7F88">
        <w:t>Page</w:t>
      </w:r>
      <w:r w:rsidRPr="00DD7F88">
        <w:t>的</w:t>
      </w:r>
      <w:r w:rsidRPr="00DD7F88">
        <w:t>ref</w:t>
      </w:r>
      <w:r w:rsidRPr="00DD7F88">
        <w:t>加</w:t>
      </w:r>
      <w:r w:rsidRPr="00DD7F88">
        <w:rPr>
          <w:rFonts w:hint="eastAsia"/>
        </w:rPr>
        <w:t>1</w:t>
      </w:r>
      <w:r w:rsidRPr="00DD7F88">
        <w:rPr>
          <w:rFonts w:hint="eastAsia"/>
        </w:rPr>
        <w:t>；</w:t>
      </w:r>
      <w:r w:rsidRPr="00DD7F88">
        <w:t>反之，若页表项取消，即映射关系解除，就会把</w:t>
      </w:r>
      <w:r w:rsidRPr="00DD7F88">
        <w:t>Page</w:t>
      </w:r>
      <w:r w:rsidRPr="00DD7F88">
        <w:t>的</w:t>
      </w:r>
      <w:r w:rsidRPr="00DD7F88">
        <w:t>ref</w:t>
      </w:r>
      <w:r w:rsidRPr="00DD7F88">
        <w:t>减</w:t>
      </w:r>
      <w:r w:rsidRPr="00DD7F88">
        <w:rPr>
          <w:rFonts w:hint="eastAsia"/>
        </w:rPr>
        <w:t>1</w:t>
      </w:r>
      <w:r w:rsidRPr="00DD7F88">
        <w:t>。</w:t>
      </w:r>
      <w:r w:rsidRPr="00DD7F88">
        <w:t>flags</w:t>
      </w:r>
      <w:r w:rsidRPr="00DD7F88">
        <w:t>表示此物理页的状态标记，进一步查看</w:t>
      </w:r>
      <w:r w:rsidRPr="00DD7F88">
        <w:t>kern-ucore/include/memlayout.h</w:t>
      </w:r>
      <w:r w:rsidRPr="00DD7F88">
        <w:t>中的定义，可以看到：</w:t>
      </w:r>
    </w:p>
    <w:p w:rsidR="0095186E" w:rsidRPr="00DD7F88" w:rsidRDefault="0095186E" w:rsidP="0095186E">
      <w:pPr>
        <w:shd w:val="clear" w:color="auto" w:fill="AEAAAA" w:themeFill="background2" w:themeFillShade="BF"/>
      </w:pPr>
      <w:r w:rsidRPr="00DD7F88">
        <w:t>62 /* Flags describing the status of a page frame */</w:t>
      </w:r>
    </w:p>
    <w:p w:rsidR="0095186E" w:rsidRPr="00DD7F88" w:rsidRDefault="0095186E" w:rsidP="0095186E">
      <w:pPr>
        <w:shd w:val="clear" w:color="auto" w:fill="AEAAAA" w:themeFill="background2" w:themeFillShade="BF"/>
      </w:pPr>
      <w:r w:rsidRPr="00DD7F88">
        <w:t xml:space="preserve"> 63 #define PG_reserved                 0   // the page descriptor is reserved for kernel or unusable</w:t>
      </w:r>
    </w:p>
    <w:p w:rsidR="0095186E" w:rsidRPr="00DD7F88" w:rsidRDefault="0095186E" w:rsidP="0095186E">
      <w:pPr>
        <w:shd w:val="clear" w:color="auto" w:fill="AEAAAA" w:themeFill="background2" w:themeFillShade="BF"/>
      </w:pPr>
      <w:r w:rsidRPr="00DD7F88">
        <w:t xml:space="preserve"> 64 #define PG_property                 1   // the member 'property' is valid</w:t>
      </w:r>
    </w:p>
    <w:p w:rsidR="0095186E" w:rsidRPr="00DD7F88" w:rsidRDefault="0095186E" w:rsidP="0095186E">
      <w:pPr>
        <w:shd w:val="clear" w:color="auto" w:fill="AEAAAA" w:themeFill="background2" w:themeFillShade="BF"/>
      </w:pPr>
      <w:r w:rsidRPr="00DD7F88">
        <w:t xml:space="preserve"> 65 #define PG_dirty                    3   // the page has been modified</w:t>
      </w:r>
    </w:p>
    <w:p w:rsidR="0095186E" w:rsidRPr="00DD7F88" w:rsidRDefault="0095186E" w:rsidP="0095186E">
      <w:pPr>
        <w:shd w:val="clear" w:color="auto" w:fill="AEAAAA" w:themeFill="background2" w:themeFillShade="BF"/>
      </w:pPr>
      <w:r w:rsidRPr="00DD7F88">
        <w:t xml:space="preserve"> 66 #define PG_active                   5   // the page is in the active page list</w:t>
      </w:r>
    </w:p>
    <w:p w:rsidR="0095186E" w:rsidRPr="00DD7F88" w:rsidRDefault="0095186E" w:rsidP="0095186E">
      <w:pPr>
        <w:pStyle w:val="20"/>
      </w:pPr>
      <w:r w:rsidRPr="00DD7F88">
        <w:t>这表示</w:t>
      </w:r>
      <w:r w:rsidRPr="00DD7F88">
        <w:t>flags</w:t>
      </w:r>
      <w:r w:rsidRPr="00DD7F88">
        <w:t>目前用到了两个</w:t>
      </w:r>
      <w:r w:rsidRPr="00DD7F88">
        <w:t>bit</w:t>
      </w:r>
      <w:r w:rsidRPr="00DD7F88">
        <w:t>表示页目前具有的两种属性，</w:t>
      </w:r>
      <w:r w:rsidRPr="00DD7F88">
        <w:t>bit 0</w:t>
      </w:r>
      <w:r w:rsidRPr="00DD7F88">
        <w:t>表示此页是否被保留</w:t>
      </w:r>
      <w:r>
        <w:t>（</w:t>
      </w:r>
      <w:r w:rsidRPr="00DD7F88">
        <w:t>reserved</w:t>
      </w:r>
      <w:r>
        <w:t>）</w:t>
      </w:r>
      <w:r w:rsidRPr="00DD7F88">
        <w:t>，如果是被保留的页，则</w:t>
      </w:r>
      <w:r w:rsidRPr="00DD7F88">
        <w:t>bit 0</w:t>
      </w:r>
      <w:r w:rsidRPr="00DD7F88">
        <w:t>会设置为</w:t>
      </w:r>
      <w:r w:rsidRPr="00DD7F88">
        <w:t>1</w:t>
      </w:r>
      <w:r w:rsidRPr="00DD7F88">
        <w:t>，且不能放到空闲页链表中，即这样的页不是空闲页，不能动态分配与释放。比如目前内核代码占用的空间就属于这样</w:t>
      </w:r>
      <w:r w:rsidRPr="00DD7F88">
        <w:t>“</w:t>
      </w:r>
      <w:r w:rsidRPr="00DD7F88">
        <w:t>被保留</w:t>
      </w:r>
      <w:r w:rsidRPr="00DD7F88">
        <w:t>”</w:t>
      </w:r>
      <w:r w:rsidRPr="00DD7F88">
        <w:t>的页。在本实验中，</w:t>
      </w:r>
      <w:r w:rsidRPr="00DD7F88">
        <w:t>bit 1</w:t>
      </w:r>
      <w:r w:rsidRPr="00DD7F88">
        <w:t>表示此页是否是</w:t>
      </w:r>
      <w:r w:rsidRPr="00DD7F88">
        <w:t>free</w:t>
      </w:r>
      <w:r w:rsidRPr="00DD7F88">
        <w:t>的，如果设置为</w:t>
      </w:r>
      <w:r w:rsidRPr="00DD7F88">
        <w:t>1</w:t>
      </w:r>
      <w:r w:rsidRPr="00DD7F88">
        <w:t>，表示这页是</w:t>
      </w:r>
      <w:r w:rsidRPr="00DD7F88">
        <w:t>free</w:t>
      </w:r>
      <w:r w:rsidRPr="00DD7F88">
        <w:t>的，可以被分配；如果设置为</w:t>
      </w:r>
      <w:r w:rsidRPr="00DD7F88">
        <w:t>0</w:t>
      </w:r>
      <w:r w:rsidRPr="00DD7F88">
        <w:t>，表示这页已经被分配出去了，不能被再二次分配。</w:t>
      </w:r>
    </w:p>
    <w:p w:rsidR="0095186E" w:rsidRPr="00DD7F88" w:rsidRDefault="0095186E" w:rsidP="0095186E">
      <w:pPr>
        <w:pStyle w:val="20"/>
      </w:pPr>
      <w:r w:rsidRPr="00DD7F88">
        <w:t>在本实验中，</w:t>
      </w:r>
      <w:r w:rsidRPr="00DD7F88">
        <w:t>Page</w:t>
      </w:r>
      <w:r w:rsidRPr="00DD7F88">
        <w:t>数据结构的成员变量</w:t>
      </w:r>
      <w:r w:rsidRPr="00DD7F88">
        <w:t>property</w:t>
      </w:r>
      <w:r w:rsidRPr="00DD7F88">
        <w:t>用来记录某连续内存空闲块的大小</w:t>
      </w:r>
      <w:r>
        <w:t>（</w:t>
      </w:r>
      <w:r w:rsidRPr="00DD7F88">
        <w:t>即地址连续的空闲页的个数</w:t>
      </w:r>
      <w:r>
        <w:t>）</w:t>
      </w:r>
      <w:r w:rsidRPr="00DD7F88">
        <w:t>。这里需要注意的是用到此成员变量的这个</w:t>
      </w:r>
      <w:r w:rsidRPr="00DD7F88">
        <w:t>Page</w:t>
      </w:r>
      <w:r w:rsidRPr="00DD7F88">
        <w:t>比较特殊，是这个连续内存空闲块地址最小的一页</w:t>
      </w:r>
      <w:r>
        <w:t>（</w:t>
      </w:r>
      <w:r w:rsidRPr="00DD7F88">
        <w:t>即头一页，</w:t>
      </w:r>
      <w:r w:rsidRPr="00DD7F88">
        <w:t>Head Page</w:t>
      </w:r>
      <w:r>
        <w:t>）</w:t>
      </w:r>
      <w:r w:rsidRPr="00DD7F88">
        <w:t>。连续内存空闲块利用这个页的成员变量</w:t>
      </w:r>
      <w:r w:rsidRPr="00DD7F88">
        <w:t>property</w:t>
      </w:r>
      <w:r w:rsidRPr="00DD7F88">
        <w:t>来记录在此块内的空闲页的个数。这里去的名字</w:t>
      </w:r>
      <w:r w:rsidRPr="00DD7F88">
        <w:t>property</w:t>
      </w:r>
      <w:r w:rsidRPr="00DD7F88">
        <w:t>也不是很直观，原因与上面类似，在不同的页分配算法中，</w:t>
      </w:r>
      <w:r w:rsidRPr="00DD7F88">
        <w:t>property</w:t>
      </w:r>
      <w:r w:rsidRPr="00DD7F88">
        <w:t>有不同的含义。</w:t>
      </w:r>
    </w:p>
    <w:p w:rsidR="0095186E" w:rsidRPr="00DD7F88" w:rsidRDefault="0095186E" w:rsidP="0095186E">
      <w:pPr>
        <w:pStyle w:val="20"/>
      </w:pPr>
      <w:r w:rsidRPr="00DD7F88">
        <w:t>Page</w:t>
      </w:r>
      <w:r w:rsidRPr="00DD7F88">
        <w:t>数据结构的成员变量</w:t>
      </w:r>
      <w:r w:rsidRPr="00DD7F88">
        <w:t>page_link</w:t>
      </w:r>
      <w:r w:rsidRPr="00DD7F88">
        <w:t>是便于把多个连续内存空闲块链接在一起的双向链表指针。这里需要注意的是用到此成员变量的这个</w:t>
      </w:r>
      <w:r w:rsidRPr="00DD7F88">
        <w:t>Page</w:t>
      </w:r>
      <w:r w:rsidRPr="00DD7F88">
        <w:t>比较特殊，是这个连续内存空闲块地址最小的一页</w:t>
      </w:r>
      <w:r>
        <w:t>（</w:t>
      </w:r>
      <w:r w:rsidRPr="00DD7F88">
        <w:t>即头一页，</w:t>
      </w:r>
      <w:r w:rsidRPr="00DD7F88">
        <w:t xml:space="preserve"> Head Page</w:t>
      </w:r>
      <w:r>
        <w:t>）</w:t>
      </w:r>
      <w:r w:rsidRPr="00DD7F88">
        <w:t>。连续内存空闲块利用这个页的成员变量</w:t>
      </w:r>
      <w:r w:rsidRPr="00DD7F88">
        <w:t>page_link</w:t>
      </w:r>
      <w:r w:rsidRPr="00DD7F88">
        <w:t>来链接比它地址小和大的其他连续内存空闲块。</w:t>
      </w:r>
    </w:p>
    <w:p w:rsidR="0095186E" w:rsidRPr="00DD7F88" w:rsidRDefault="0095186E" w:rsidP="0095186E">
      <w:pPr>
        <w:pStyle w:val="20"/>
      </w:pPr>
      <w:r w:rsidRPr="00DD7F88">
        <w:t>在初始情况下，也许这个物理内存的空闲物理页是连续的，这样就形成了一个大的连续内存空闲块。但随着物理页的分配与释放，这个大的连续内存空闲块会分裂为一系列地址不连续的多个小</w:t>
      </w:r>
      <w:r w:rsidRPr="00DD7F88">
        <w:rPr>
          <w:rFonts w:hint="eastAsia"/>
        </w:rPr>
        <w:t>的不</w:t>
      </w:r>
      <w:r w:rsidRPr="00DD7F88">
        <w:t>连续</w:t>
      </w:r>
      <w:r w:rsidRPr="00DD7F88">
        <w:rPr>
          <w:rFonts w:hint="eastAsia"/>
        </w:rPr>
        <w:t>的</w:t>
      </w:r>
      <w:r w:rsidRPr="00DD7F88">
        <w:t>内存空闲块，且每个连续内存空闲块内部的物理页是连续的。那么为了有效地管理这些小连续内存空闲块。所有的连续内存空闲块可用一个双向链表管理起来，便于分配和释放，为此定义了一个</w:t>
      </w:r>
      <w:r w:rsidRPr="00DD7F88">
        <w:t>free_area_t</w:t>
      </w:r>
      <w:r w:rsidRPr="00DD7F88">
        <w:t>数据结构，包含了一个</w:t>
      </w:r>
      <w:r w:rsidRPr="00DD7F88">
        <w:t>list_entry</w:t>
      </w:r>
      <w:r w:rsidRPr="00DD7F88">
        <w:t>结构的</w:t>
      </w:r>
      <w:r w:rsidRPr="00DD7F88">
        <w:lastRenderedPageBreak/>
        <w:t>双向链表指针和记录当前空闲页的个数的无符号整型变量</w:t>
      </w:r>
      <w:r w:rsidRPr="00DD7F88">
        <w:t>nr_free</w:t>
      </w:r>
      <w:r w:rsidRPr="00DD7F88">
        <w:t>。其中的链表指针指向了空闲的物理页。</w:t>
      </w:r>
    </w:p>
    <w:p w:rsidR="0095186E" w:rsidRPr="00DD7F88" w:rsidRDefault="0095186E" w:rsidP="0095186E">
      <w:pPr>
        <w:shd w:val="clear" w:color="auto" w:fill="AEAAAA" w:themeFill="background2" w:themeFillShade="BF"/>
      </w:pPr>
      <w:r w:rsidRPr="00DD7F88">
        <w:t xml:space="preserve">85 /* free_area_t - maintains a doubly linked list to record free </w:t>
      </w:r>
      <w:r>
        <w:t>（</w:t>
      </w:r>
      <w:r w:rsidRPr="00DD7F88">
        <w:t>unused</w:t>
      </w:r>
      <w:r>
        <w:t>）</w:t>
      </w:r>
      <w:r w:rsidRPr="00DD7F88">
        <w:t xml:space="preserve"> pages */</w:t>
      </w:r>
    </w:p>
    <w:p w:rsidR="0095186E" w:rsidRPr="00DD7F88" w:rsidRDefault="0095186E" w:rsidP="0095186E">
      <w:pPr>
        <w:shd w:val="clear" w:color="auto" w:fill="AEAAAA" w:themeFill="background2" w:themeFillShade="BF"/>
      </w:pPr>
      <w:r w:rsidRPr="00DD7F88">
        <w:t xml:space="preserve"> 86 typedef struct {</w:t>
      </w:r>
    </w:p>
    <w:p w:rsidR="0095186E" w:rsidRPr="00DD7F88" w:rsidRDefault="0095186E" w:rsidP="0095186E">
      <w:pPr>
        <w:shd w:val="clear" w:color="auto" w:fill="AEAAAA" w:themeFill="background2" w:themeFillShade="BF"/>
      </w:pPr>
      <w:r w:rsidRPr="00DD7F88">
        <w:t xml:space="preserve"> 87         list_entry_t free_list</w:t>
      </w:r>
      <w:r>
        <w:t>；</w:t>
      </w:r>
      <w:r w:rsidRPr="00DD7F88">
        <w:t xml:space="preserve"> // the list header</w:t>
      </w:r>
    </w:p>
    <w:p w:rsidR="0095186E" w:rsidRPr="00DD7F88" w:rsidRDefault="0095186E" w:rsidP="0095186E">
      <w:pPr>
        <w:shd w:val="clear" w:color="auto" w:fill="AEAAAA" w:themeFill="background2" w:themeFillShade="BF"/>
      </w:pPr>
      <w:r w:rsidRPr="00DD7F88">
        <w:t xml:space="preserve"> 88         unsigned int nr_free</w:t>
      </w:r>
      <w:r>
        <w:t>；</w:t>
      </w:r>
      <w:r w:rsidRPr="00DD7F88">
        <w:t xml:space="preserve">   // # of free pages in this free list</w:t>
      </w:r>
    </w:p>
    <w:p w:rsidR="0095186E" w:rsidRPr="00DD7F88" w:rsidRDefault="0095186E" w:rsidP="0095186E">
      <w:pPr>
        <w:shd w:val="clear" w:color="auto" w:fill="AEAAAA" w:themeFill="background2" w:themeFillShade="BF"/>
      </w:pPr>
      <w:r w:rsidRPr="00DD7F88">
        <w:t xml:space="preserve"> 89 } free_area_t</w:t>
      </w:r>
      <w:r>
        <w:t>；</w:t>
      </w:r>
    </w:p>
    <w:p w:rsidR="0095186E" w:rsidRPr="00DD7F88" w:rsidRDefault="0095186E" w:rsidP="0095186E">
      <w:pPr>
        <w:pStyle w:val="20"/>
      </w:pPr>
      <w:r w:rsidRPr="00DD7F88">
        <w:t>有了这两个数据结构，</w:t>
      </w:r>
      <w:r w:rsidRPr="00DD7F88">
        <w:t>Hos</w:t>
      </w:r>
      <w:r>
        <w:t>-mips</w:t>
      </w:r>
      <w:r w:rsidRPr="00DD7F88">
        <w:t>就可以管理起来整个以页为单位的物理内存空间。关于内存分配的操作系统原理方面的知识有很多，但在本实验中只实现了最简单的内存页分配算法。相应的实现在</w:t>
      </w:r>
      <w:r w:rsidRPr="00DD7F88">
        <w:t>default_pmm.c</w:t>
      </w:r>
      <w:r w:rsidRPr="00DD7F88">
        <w:t>中的</w:t>
      </w:r>
      <w:r w:rsidRPr="00DD7F88">
        <w:t>default_alloc_pages</w:t>
      </w:r>
      <w:r w:rsidRPr="00DD7F88">
        <w:t>函数和</w:t>
      </w:r>
      <w:r w:rsidRPr="00DD7F88">
        <w:t>default_free_pages</w:t>
      </w:r>
      <w:r w:rsidRPr="00DD7F88">
        <w:t>函数，相关实现很简单，这里就不具体分析了，直接看源码，应该很好理解。</w:t>
      </w:r>
    </w:p>
    <w:p w:rsidR="0095186E" w:rsidRPr="00DD7F88" w:rsidRDefault="0095186E" w:rsidP="0095186E">
      <w:pPr>
        <w:pStyle w:val="20"/>
      </w:pPr>
      <w:r w:rsidRPr="00DD7F88">
        <w:t>其实实验二在内存分配和释放方面最主要的作用是建立了一个物理内存页管理器框架，这实际上是一个函数指针列表，定义如下：</w:t>
      </w:r>
    </w:p>
    <w:p w:rsidR="0095186E" w:rsidRPr="00DD7F88" w:rsidRDefault="0095186E" w:rsidP="0095186E">
      <w:pPr>
        <w:shd w:val="clear" w:color="auto" w:fill="AEAAAA" w:themeFill="background2" w:themeFillShade="BF"/>
      </w:pPr>
      <w:r w:rsidRPr="00DD7F88">
        <w:t>19 struct pmm_manager {</w:t>
      </w:r>
    </w:p>
    <w:p w:rsidR="0095186E" w:rsidRPr="00DD7F88" w:rsidRDefault="0095186E" w:rsidP="0095186E">
      <w:pPr>
        <w:shd w:val="clear" w:color="auto" w:fill="AEAAAA" w:themeFill="background2" w:themeFillShade="BF"/>
      </w:pPr>
      <w:r w:rsidRPr="00DD7F88">
        <w:t xml:space="preserve"> 20         const char *name</w:t>
      </w:r>
      <w:r>
        <w:t>；</w:t>
      </w:r>
      <w:r w:rsidRPr="00DD7F88">
        <w:t xml:space="preserve">       // XXX_pmm_manager's name</w:t>
      </w:r>
    </w:p>
    <w:p w:rsidR="0095186E" w:rsidRPr="00DD7F88" w:rsidRDefault="0095186E" w:rsidP="0095186E">
      <w:pPr>
        <w:shd w:val="clear" w:color="auto" w:fill="AEAAAA" w:themeFill="background2" w:themeFillShade="BF"/>
      </w:pPr>
      <w:r w:rsidRPr="00DD7F88">
        <w:t xml:space="preserve"> 21         void </w:t>
      </w:r>
      <w:r>
        <w:t>（</w:t>
      </w:r>
      <w:r w:rsidRPr="00DD7F88">
        <w:t>*init</w:t>
      </w:r>
      <w:r>
        <w:t>）</w:t>
      </w:r>
      <w:r w:rsidRPr="00DD7F88">
        <w:t xml:space="preserve"> </w:t>
      </w:r>
      <w:r>
        <w:t>（</w:t>
      </w:r>
      <w:r w:rsidRPr="00DD7F88">
        <w:t>void</w:t>
      </w:r>
      <w:r>
        <w:t>）；</w:t>
      </w:r>
      <w:r w:rsidRPr="00DD7F88">
        <w:t xml:space="preserve">    // initialize internal description&amp;management data structure</w:t>
      </w:r>
    </w:p>
    <w:p w:rsidR="0095186E" w:rsidRPr="00DD7F88" w:rsidRDefault="0095186E" w:rsidP="0095186E">
      <w:pPr>
        <w:shd w:val="clear" w:color="auto" w:fill="AEAAAA" w:themeFill="background2" w:themeFillShade="BF"/>
      </w:pPr>
      <w:r w:rsidRPr="00DD7F88">
        <w:t xml:space="preserve"> 22         // </w:t>
      </w:r>
      <w:r>
        <w:t>（</w:t>
      </w:r>
      <w:r w:rsidRPr="00DD7F88">
        <w:t>free block list, number of free block</w:t>
      </w:r>
      <w:r>
        <w:t>）</w:t>
      </w:r>
      <w:r w:rsidRPr="00DD7F88">
        <w:t xml:space="preserve"> of XXX_pmm_manager</w:t>
      </w:r>
    </w:p>
    <w:p w:rsidR="0095186E" w:rsidRPr="00DD7F88" w:rsidRDefault="0095186E" w:rsidP="0095186E">
      <w:pPr>
        <w:shd w:val="clear" w:color="auto" w:fill="AEAAAA" w:themeFill="background2" w:themeFillShade="BF"/>
      </w:pPr>
      <w:r w:rsidRPr="00DD7F88">
        <w:t xml:space="preserve"> 23         void </w:t>
      </w:r>
      <w:r>
        <w:t>（</w:t>
      </w:r>
      <w:r w:rsidRPr="00DD7F88">
        <w:t>*init_memmap</w:t>
      </w:r>
      <w:r>
        <w:t>）</w:t>
      </w:r>
      <w:r w:rsidRPr="00DD7F88">
        <w:t xml:space="preserve"> </w:t>
      </w:r>
      <w:r>
        <w:t>（</w:t>
      </w:r>
      <w:r w:rsidRPr="00DD7F88">
        <w:t>struct Page * base, size_t n</w:t>
      </w:r>
      <w:r>
        <w:t>）；</w:t>
      </w:r>
      <w:r w:rsidRPr="00DD7F88">
        <w:t xml:space="preserve">     // setup description&amp;management data structcure according to</w:t>
      </w:r>
    </w:p>
    <w:p w:rsidR="0095186E" w:rsidRPr="00DD7F88" w:rsidRDefault="0095186E" w:rsidP="0095186E">
      <w:pPr>
        <w:shd w:val="clear" w:color="auto" w:fill="AEAAAA" w:themeFill="background2" w:themeFillShade="BF"/>
      </w:pPr>
      <w:r w:rsidRPr="00DD7F88">
        <w:t xml:space="preserve"> 24         // the initial free physical memory space</w:t>
      </w:r>
    </w:p>
    <w:p w:rsidR="0095186E" w:rsidRPr="00DD7F88" w:rsidRDefault="0095186E" w:rsidP="0095186E">
      <w:pPr>
        <w:shd w:val="clear" w:color="auto" w:fill="AEAAAA" w:themeFill="background2" w:themeFillShade="BF"/>
      </w:pPr>
      <w:r w:rsidRPr="00DD7F88">
        <w:t xml:space="preserve"> 25         struct Page *</w:t>
      </w:r>
      <w:r>
        <w:t>（</w:t>
      </w:r>
      <w:r w:rsidRPr="00DD7F88">
        <w:t>*alloc_pages</w:t>
      </w:r>
      <w:r>
        <w:t>）</w:t>
      </w:r>
      <w:r w:rsidRPr="00DD7F88">
        <w:t xml:space="preserve"> </w:t>
      </w:r>
      <w:r>
        <w:t>（</w:t>
      </w:r>
      <w:r w:rsidRPr="00DD7F88">
        <w:t>size_t n</w:t>
      </w:r>
      <w:r>
        <w:t>）；</w:t>
      </w:r>
      <w:r w:rsidRPr="00DD7F88">
        <w:t xml:space="preserve"> // allocate &gt;=n pages, depend on the allocation algorithm</w:t>
      </w:r>
    </w:p>
    <w:p w:rsidR="0095186E" w:rsidRPr="00DD7F88" w:rsidRDefault="0095186E" w:rsidP="0095186E">
      <w:pPr>
        <w:shd w:val="clear" w:color="auto" w:fill="AEAAAA" w:themeFill="background2" w:themeFillShade="BF"/>
      </w:pPr>
      <w:r w:rsidRPr="00DD7F88">
        <w:t xml:space="preserve"> 26         void </w:t>
      </w:r>
      <w:r>
        <w:t>（</w:t>
      </w:r>
      <w:r w:rsidRPr="00DD7F88">
        <w:t>*free_pages</w:t>
      </w:r>
      <w:r>
        <w:t>）</w:t>
      </w:r>
      <w:r w:rsidRPr="00DD7F88">
        <w:t xml:space="preserve"> </w:t>
      </w:r>
      <w:r>
        <w:t>（</w:t>
      </w:r>
      <w:r w:rsidRPr="00DD7F88">
        <w:t>struct Page * base, size_t n</w:t>
      </w:r>
      <w:r>
        <w:t>）；</w:t>
      </w:r>
      <w:r w:rsidRPr="00DD7F88">
        <w:t xml:space="preserve">      // free &gt;=n pages with "base" addr of Page descriptor structures</w:t>
      </w:r>
      <w:r>
        <w:t>（</w:t>
      </w:r>
      <w:r w:rsidRPr="00DD7F88">
        <w:t>memla    yout.h</w:t>
      </w:r>
      <w:r>
        <w:t>）</w:t>
      </w:r>
    </w:p>
    <w:p w:rsidR="0095186E" w:rsidRPr="00DD7F88" w:rsidRDefault="0095186E" w:rsidP="0095186E">
      <w:pPr>
        <w:shd w:val="clear" w:color="auto" w:fill="AEAAAA" w:themeFill="background2" w:themeFillShade="BF"/>
      </w:pPr>
      <w:r w:rsidRPr="00DD7F88">
        <w:t xml:space="preserve"> 27          size_t</w:t>
      </w:r>
      <w:r>
        <w:t>（</w:t>
      </w:r>
      <w:r w:rsidRPr="00DD7F88">
        <w:t>*nr_free_pages</w:t>
      </w:r>
      <w:r>
        <w:t>）</w:t>
      </w:r>
      <w:r w:rsidRPr="00DD7F88">
        <w:t xml:space="preserve"> </w:t>
      </w:r>
      <w:r>
        <w:t>（</w:t>
      </w:r>
      <w:r w:rsidRPr="00DD7F88">
        <w:t>void</w:t>
      </w:r>
      <w:r>
        <w:t>）；</w:t>
      </w:r>
      <w:r w:rsidRPr="00DD7F88">
        <w:t xml:space="preserve"> // return the number of free pages</w:t>
      </w:r>
    </w:p>
    <w:p w:rsidR="0095186E" w:rsidRPr="00DD7F88" w:rsidRDefault="0095186E" w:rsidP="0095186E">
      <w:pPr>
        <w:shd w:val="clear" w:color="auto" w:fill="AEAAAA" w:themeFill="background2" w:themeFillShade="BF"/>
      </w:pPr>
      <w:r w:rsidRPr="00DD7F88">
        <w:t xml:space="preserve"> 28         void </w:t>
      </w:r>
      <w:r>
        <w:t>（</w:t>
      </w:r>
      <w:r w:rsidRPr="00DD7F88">
        <w:t>*check</w:t>
      </w:r>
      <w:r>
        <w:t>）</w:t>
      </w:r>
      <w:r w:rsidRPr="00DD7F88">
        <w:t xml:space="preserve"> </w:t>
      </w:r>
      <w:r>
        <w:t>（</w:t>
      </w:r>
      <w:r w:rsidRPr="00DD7F88">
        <w:t>void</w:t>
      </w:r>
      <w:r>
        <w:t>）；</w:t>
      </w:r>
      <w:r w:rsidRPr="00DD7F88">
        <w:t xml:space="preserve">   // check the correctness of XXX_pmm_manager</w:t>
      </w:r>
    </w:p>
    <w:p w:rsidR="0095186E" w:rsidRPr="00DD7F88" w:rsidRDefault="0095186E" w:rsidP="0095186E">
      <w:pPr>
        <w:shd w:val="clear" w:color="auto" w:fill="AEAAAA" w:themeFill="background2" w:themeFillShade="BF"/>
      </w:pPr>
      <w:r w:rsidRPr="00DD7F88">
        <w:t xml:space="preserve"> 29 }</w:t>
      </w:r>
      <w:r>
        <w:t>；</w:t>
      </w:r>
    </w:p>
    <w:p w:rsidR="0095186E" w:rsidRPr="00DD7F88" w:rsidRDefault="0095186E" w:rsidP="0095186E">
      <w:pPr>
        <w:pStyle w:val="20"/>
      </w:pPr>
      <w:r w:rsidRPr="00DD7F88">
        <w:rPr>
          <w:rFonts w:hint="eastAsia"/>
        </w:rPr>
        <w:t>对于这个内存管理器框架而言，其</w:t>
      </w:r>
      <w:r w:rsidRPr="00DD7F88">
        <w:t>重点是实现</w:t>
      </w:r>
      <w:r w:rsidRPr="00DD7F88">
        <w:t>init_memmap/ alloc_pages/ free_pages</w:t>
      </w:r>
      <w:r w:rsidRPr="00DD7F88">
        <w:t>这三个函数。</w:t>
      </w:r>
      <w:r w:rsidRPr="00DD7F88">
        <w:rPr>
          <w:rFonts w:hint="eastAsia"/>
        </w:rPr>
        <w:t>这里，读者应该知道如何获得系统当前的剩余内存容量了把？</w:t>
      </w:r>
    </w:p>
    <w:p w:rsidR="00632443" w:rsidRPr="0095186E" w:rsidRDefault="0095186E"/>
    <w:sectPr w:rsidR="00632443" w:rsidRPr="009518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86E" w:rsidRDefault="0095186E" w:rsidP="0095186E">
      <w:r>
        <w:separator/>
      </w:r>
    </w:p>
  </w:endnote>
  <w:endnote w:type="continuationSeparator" w:id="0">
    <w:p w:rsidR="0095186E" w:rsidRDefault="0095186E" w:rsidP="0095186E">
      <w:r>
        <w:continuationSeparator/>
      </w:r>
    </w:p>
  </w:endnote>
  <w:endnote w:id="1">
    <w:p w:rsidR="0095186E" w:rsidRPr="00164C00" w:rsidRDefault="0095186E" w:rsidP="0095186E">
      <w:pPr>
        <w:pStyle w:val="afd"/>
        <w:ind w:firstLine="3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86E" w:rsidRDefault="0095186E" w:rsidP="0095186E">
      <w:r>
        <w:separator/>
      </w:r>
    </w:p>
  </w:footnote>
  <w:footnote w:type="continuationSeparator" w:id="0">
    <w:p w:rsidR="0095186E" w:rsidRDefault="0095186E" w:rsidP="0095186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1047EF8"/>
    <w:lvl w:ilvl="0">
      <w:start w:val="1"/>
      <w:numFmt w:val="bullet"/>
      <w:lvlText w:val=""/>
      <w:lvlJc w:val="left"/>
      <w:pPr>
        <w:tabs>
          <w:tab w:val="num" w:pos="360"/>
        </w:tabs>
        <w:ind w:left="360" w:hangingChars="200" w:hanging="360"/>
      </w:pPr>
      <w:rPr>
        <w:rFonts w:ascii="Wingdings" w:hAnsi="Wingdings" w:hint="default"/>
      </w:rPr>
    </w:lvl>
  </w:abstractNum>
  <w:abstractNum w:abstractNumId="1"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2"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0000014"/>
    <w:multiLevelType w:val="multilevel"/>
    <w:tmpl w:val="8DDA6C88"/>
    <w:lvl w:ilvl="0">
      <w:start w:val="1"/>
      <w:numFmt w:val="decimal"/>
      <w:lvlText w:val="%1"/>
      <w:lvlJc w:val="left"/>
      <w:pPr>
        <w:tabs>
          <w:tab w:val="num" w:pos="601"/>
        </w:tabs>
        <w:ind w:left="601" w:hanging="601"/>
      </w:pPr>
      <w:rPr>
        <w:rFonts w:hint="eastAsia"/>
      </w:rPr>
    </w:lvl>
    <w:lvl w:ilvl="1">
      <w:start w:val="1"/>
      <w:numFmt w:val="decimal"/>
      <w:lvlText w:val="%1.%2"/>
      <w:lvlJc w:val="left"/>
      <w:pPr>
        <w:tabs>
          <w:tab w:val="num" w:pos="720"/>
        </w:tabs>
        <w:ind w:left="576" w:hanging="576"/>
      </w:pPr>
      <w:rPr>
        <w:rFonts w:hint="eastAsia"/>
      </w:rPr>
    </w:lvl>
    <w:lvl w:ilvl="2">
      <w:start w:val="1"/>
      <w:numFmt w:val="decimal"/>
      <w:lvlText w:val="%1.%2.%3"/>
      <w:lvlJc w:val="left"/>
      <w:pPr>
        <w:tabs>
          <w:tab w:val="num" w:pos="1080"/>
        </w:tabs>
        <w:ind w:left="720" w:hanging="720"/>
      </w:pPr>
      <w:rPr>
        <w:rFonts w:hint="eastAsia"/>
      </w:rPr>
    </w:lvl>
    <w:lvl w:ilvl="3">
      <w:start w:val="1"/>
      <w:numFmt w:val="decimal"/>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5" w15:restartNumberingAfterBreak="0">
    <w:nsid w:val="124062CA"/>
    <w:multiLevelType w:val="hybridMultilevel"/>
    <w:tmpl w:val="A5A0741A"/>
    <w:lvl w:ilvl="0" w:tplc="F49487BE">
      <w:start w:val="1"/>
      <w:numFmt w:val="decimal"/>
      <w:lvlText w:val="1.1.%1"/>
      <w:lvlJc w:val="right"/>
      <w:pPr>
        <w:ind w:left="-442" w:hanging="420"/>
      </w:pPr>
      <w:rPr>
        <w:rFonts w:hint="eastAsia"/>
      </w:rPr>
    </w:lvl>
    <w:lvl w:ilvl="1" w:tplc="04090019" w:tentative="1">
      <w:start w:val="1"/>
      <w:numFmt w:val="lowerLetter"/>
      <w:lvlText w:val="%2)"/>
      <w:lvlJc w:val="left"/>
      <w:pPr>
        <w:ind w:left="-22" w:hanging="420"/>
      </w:pPr>
    </w:lvl>
    <w:lvl w:ilvl="2" w:tplc="0409001B" w:tentative="1">
      <w:start w:val="1"/>
      <w:numFmt w:val="lowerRoman"/>
      <w:lvlText w:val="%3."/>
      <w:lvlJc w:val="right"/>
      <w:pPr>
        <w:ind w:left="398" w:hanging="420"/>
      </w:pPr>
    </w:lvl>
    <w:lvl w:ilvl="3" w:tplc="0409000F" w:tentative="1">
      <w:start w:val="1"/>
      <w:numFmt w:val="decimal"/>
      <w:lvlText w:val="%4."/>
      <w:lvlJc w:val="left"/>
      <w:pPr>
        <w:ind w:left="818" w:hanging="420"/>
      </w:pPr>
    </w:lvl>
    <w:lvl w:ilvl="4" w:tplc="04090019" w:tentative="1">
      <w:start w:val="1"/>
      <w:numFmt w:val="lowerLetter"/>
      <w:lvlText w:val="%5)"/>
      <w:lvlJc w:val="left"/>
      <w:pPr>
        <w:ind w:left="1238" w:hanging="420"/>
      </w:pPr>
    </w:lvl>
    <w:lvl w:ilvl="5" w:tplc="0409001B" w:tentative="1">
      <w:start w:val="1"/>
      <w:numFmt w:val="lowerRoman"/>
      <w:lvlText w:val="%6."/>
      <w:lvlJc w:val="right"/>
      <w:pPr>
        <w:ind w:left="1658" w:hanging="420"/>
      </w:pPr>
    </w:lvl>
    <w:lvl w:ilvl="6" w:tplc="0409000F" w:tentative="1">
      <w:start w:val="1"/>
      <w:numFmt w:val="decimal"/>
      <w:lvlText w:val="%7."/>
      <w:lvlJc w:val="left"/>
      <w:pPr>
        <w:ind w:left="2078" w:hanging="420"/>
      </w:pPr>
    </w:lvl>
    <w:lvl w:ilvl="7" w:tplc="04090019" w:tentative="1">
      <w:start w:val="1"/>
      <w:numFmt w:val="lowerLetter"/>
      <w:lvlText w:val="%8)"/>
      <w:lvlJc w:val="left"/>
      <w:pPr>
        <w:ind w:left="2498" w:hanging="420"/>
      </w:pPr>
    </w:lvl>
    <w:lvl w:ilvl="8" w:tplc="0409001B" w:tentative="1">
      <w:start w:val="1"/>
      <w:numFmt w:val="lowerRoman"/>
      <w:lvlText w:val="%9."/>
      <w:lvlJc w:val="right"/>
      <w:pPr>
        <w:ind w:left="2918" w:hanging="420"/>
      </w:pPr>
    </w:lvl>
  </w:abstractNum>
  <w:abstractNum w:abstractNumId="6" w15:restartNumberingAfterBreak="0">
    <w:nsid w:val="1F412755"/>
    <w:multiLevelType w:val="hybridMultilevel"/>
    <w:tmpl w:val="4C20F518"/>
    <w:lvl w:ilvl="0" w:tplc="22C077B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4B32E9"/>
    <w:multiLevelType w:val="hybridMultilevel"/>
    <w:tmpl w:val="B41643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D5C702D"/>
    <w:multiLevelType w:val="hybridMultilevel"/>
    <w:tmpl w:val="E6084238"/>
    <w:lvl w:ilvl="0" w:tplc="BF7CB3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3F63952"/>
    <w:multiLevelType w:val="multilevel"/>
    <w:tmpl w:val="BA94601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7208CD"/>
    <w:multiLevelType w:val="hybridMultilevel"/>
    <w:tmpl w:val="820C69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91672C8"/>
    <w:multiLevelType w:val="hybridMultilevel"/>
    <w:tmpl w:val="A7BEB45C"/>
    <w:lvl w:ilvl="0" w:tplc="F58212FC">
      <w:start w:val="1"/>
      <w:numFmt w:val="decimal"/>
      <w:lvlText w:val="第%1章"/>
      <w:lvlJc w:val="left"/>
      <w:pPr>
        <w:ind w:left="-158"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12" w15:restartNumberingAfterBreak="0">
    <w:nsid w:val="5989787B"/>
    <w:multiLevelType w:val="singleLevel"/>
    <w:tmpl w:val="5989787B"/>
    <w:lvl w:ilvl="0">
      <w:start w:val="1"/>
      <w:numFmt w:val="decimal"/>
      <w:suff w:val="space"/>
      <w:lvlText w:val="%1."/>
      <w:lvlJc w:val="left"/>
    </w:lvl>
  </w:abstractNum>
  <w:abstractNum w:abstractNumId="13" w15:restartNumberingAfterBreak="0">
    <w:nsid w:val="5EBC2924"/>
    <w:multiLevelType w:val="hybridMultilevel"/>
    <w:tmpl w:val="BA20DA34"/>
    <w:lvl w:ilvl="0" w:tplc="9056DFA0">
      <w:start w:val="1"/>
      <w:numFmt w:val="decimal"/>
      <w:lvlText w:val="1.%1"/>
      <w:lvlJc w:val="right"/>
      <w:pPr>
        <w:ind w:left="-300" w:hanging="420"/>
      </w:pPr>
      <w:rPr>
        <w:rFonts w:hint="eastAsia"/>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4" w15:restartNumberingAfterBreak="0">
    <w:nsid w:val="60167CB4"/>
    <w:multiLevelType w:val="multilevel"/>
    <w:tmpl w:val="AE56CF64"/>
    <w:lvl w:ilvl="0">
      <w:start w:val="2"/>
      <w:numFmt w:val="none"/>
      <w:lvlText w:val=""/>
      <w:lvlJc w:val="left"/>
      <w:pPr>
        <w:ind w:left="425" w:hanging="425"/>
      </w:pPr>
      <w:rPr>
        <w:rFonts w:hint="eastAsia"/>
      </w:rPr>
    </w:lvl>
    <w:lvl w:ilvl="1">
      <w:start w:val="5"/>
      <w:numFmt w:val="decimal"/>
      <w:pStyle w:val="2"/>
      <w:suff w:val="space"/>
      <w:lvlText w:val="%1第%2章"/>
      <w:lvlJc w:val="left"/>
      <w:pPr>
        <w:ind w:left="1134" w:hanging="567"/>
      </w:pPr>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684019AC"/>
    <w:multiLevelType w:val="hybridMultilevel"/>
    <w:tmpl w:val="640ED938"/>
    <w:lvl w:ilvl="0" w:tplc="DD5C9F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EC102CA"/>
    <w:multiLevelType w:val="hybridMultilevel"/>
    <w:tmpl w:val="47420A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 w:numId="6">
    <w:abstractNumId w:val="11"/>
  </w:num>
  <w:num w:numId="7">
    <w:abstractNumId w:val="13"/>
  </w:num>
  <w:num w:numId="8">
    <w:abstractNumId w:val="5"/>
  </w:num>
  <w:num w:numId="9">
    <w:abstractNumId w:val="14"/>
  </w:num>
  <w:num w:numId="10">
    <w:abstractNumId w:val="12"/>
  </w:num>
  <w:num w:numId="11">
    <w:abstractNumId w:val="15"/>
  </w:num>
  <w:num w:numId="12">
    <w:abstractNumId w:val="14"/>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6"/>
  </w:num>
  <w:num w:numId="16">
    <w:abstractNumId w:val="9"/>
  </w:num>
  <w:num w:numId="17">
    <w:abstractNumId w:val="10"/>
  </w:num>
  <w:num w:numId="18">
    <w:abstractNumId w:val="16"/>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86E"/>
    <w:rsid w:val="004E0992"/>
    <w:rsid w:val="0095186E"/>
    <w:rsid w:val="00A94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C8E2E"/>
  <w15:chartTrackingRefBased/>
  <w15:docId w15:val="{1695C9EF-6414-43D8-B6D1-6AC4CAB88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95186E"/>
    <w:pPr>
      <w:widowControl w:val="0"/>
      <w:jc w:val="both"/>
    </w:pPr>
    <w:rPr>
      <w:noProof/>
    </w:rPr>
  </w:style>
  <w:style w:type="paragraph" w:styleId="1">
    <w:name w:val="heading 1"/>
    <w:next w:val="20"/>
    <w:link w:val="10"/>
    <w:autoRedefine/>
    <w:uiPriority w:val="9"/>
    <w:qFormat/>
    <w:rsid w:val="0095186E"/>
    <w:pPr>
      <w:keepNext/>
      <w:keepLines/>
      <w:widowControl w:val="0"/>
      <w:numPr>
        <w:numId w:val="15"/>
      </w:numPr>
      <w:spacing w:before="220" w:after="210" w:line="578" w:lineRule="auto"/>
      <w:jc w:val="center"/>
      <w:outlineLvl w:val="0"/>
    </w:pPr>
    <w:rPr>
      <w:rFonts w:ascii="Times New Roman" w:eastAsia="华文中宋" w:hAnsi="Times New Roman"/>
      <w:b/>
      <w:sz w:val="44"/>
      <w:szCs w:val="24"/>
    </w:rPr>
  </w:style>
  <w:style w:type="paragraph" w:styleId="2">
    <w:name w:val="heading 2"/>
    <w:next w:val="20"/>
    <w:link w:val="21"/>
    <w:autoRedefine/>
    <w:uiPriority w:val="9"/>
    <w:qFormat/>
    <w:rsid w:val="0095186E"/>
    <w:pPr>
      <w:keepNext/>
      <w:keepLines/>
      <w:widowControl w:val="0"/>
      <w:numPr>
        <w:ilvl w:val="1"/>
        <w:numId w:val="9"/>
      </w:numPr>
      <w:spacing w:before="260" w:after="260" w:line="415" w:lineRule="auto"/>
      <w:jc w:val="both"/>
      <w:outlineLvl w:val="1"/>
    </w:pPr>
    <w:rPr>
      <w:rFonts w:ascii="Times New Roman" w:eastAsia="华文中宋" w:hAnsi="Times New Roman"/>
      <w:b/>
      <w:sz w:val="32"/>
      <w:szCs w:val="24"/>
    </w:rPr>
  </w:style>
  <w:style w:type="paragraph" w:styleId="3">
    <w:name w:val="heading 3"/>
    <w:next w:val="20"/>
    <w:link w:val="30"/>
    <w:autoRedefine/>
    <w:uiPriority w:val="9"/>
    <w:qFormat/>
    <w:rsid w:val="0095186E"/>
    <w:pPr>
      <w:keepNext/>
      <w:keepLines/>
      <w:widowControl w:val="0"/>
      <w:numPr>
        <w:ilvl w:val="2"/>
        <w:numId w:val="9"/>
      </w:numPr>
      <w:spacing w:before="260" w:after="260" w:line="415" w:lineRule="auto"/>
      <w:jc w:val="both"/>
      <w:outlineLvl w:val="2"/>
    </w:pPr>
    <w:rPr>
      <w:rFonts w:ascii="Times New Roman" w:eastAsia="华文中宋" w:hAnsi="Times New Roman" w:cs="Times New Roman"/>
      <w:b/>
      <w:bCs/>
      <w:sz w:val="28"/>
      <w:szCs w:val="32"/>
    </w:rPr>
  </w:style>
  <w:style w:type="paragraph" w:styleId="4">
    <w:name w:val="heading 4"/>
    <w:next w:val="20"/>
    <w:link w:val="40"/>
    <w:uiPriority w:val="9"/>
    <w:qFormat/>
    <w:rsid w:val="0095186E"/>
    <w:pPr>
      <w:keepNext/>
      <w:keepLines/>
      <w:numPr>
        <w:ilvl w:val="3"/>
        <w:numId w:val="9"/>
      </w:numPr>
      <w:spacing w:before="260" w:after="260" w:line="415" w:lineRule="auto"/>
      <w:outlineLvl w:val="3"/>
    </w:pPr>
    <w:rPr>
      <w:rFonts w:ascii="Times New Roman" w:eastAsia="华文中宋" w:hAnsi="Times New Roman" w:cs="Times New Roman"/>
      <w:b/>
      <w:bCs/>
      <w:sz w:val="24"/>
      <w:szCs w:val="28"/>
    </w:rPr>
  </w:style>
  <w:style w:type="paragraph" w:styleId="5">
    <w:name w:val="heading 5"/>
    <w:basedOn w:val="a2"/>
    <w:next w:val="a3"/>
    <w:link w:val="50"/>
    <w:qFormat/>
    <w:rsid w:val="0095186E"/>
    <w:pPr>
      <w:keepNext/>
      <w:keepLines/>
      <w:spacing w:before="100" w:beforeAutospacing="1" w:after="100" w:afterAutospacing="1" w:line="360" w:lineRule="auto"/>
      <w:ind w:leftChars="200" w:left="200" w:firstLineChars="200" w:firstLine="200"/>
      <w:outlineLvl w:val="4"/>
    </w:pPr>
    <w:rPr>
      <w:rFonts w:ascii="Times New Roman" w:eastAsia="宋体" w:hAnsi="Times New Roman" w:cs="Times New Roman"/>
      <w:b/>
      <w:bCs/>
      <w:sz w:val="24"/>
      <w:szCs w:val="28"/>
    </w:rPr>
  </w:style>
  <w:style w:type="paragraph" w:styleId="6">
    <w:name w:val="heading 6"/>
    <w:basedOn w:val="a2"/>
    <w:next w:val="a2"/>
    <w:link w:val="60"/>
    <w:qFormat/>
    <w:rsid w:val="0095186E"/>
    <w:pPr>
      <w:keepNext/>
      <w:keepLines/>
      <w:numPr>
        <w:ilvl w:val="5"/>
        <w:numId w:val="1"/>
      </w:numPr>
      <w:tabs>
        <w:tab w:val="left" w:pos="1152"/>
      </w:tabs>
      <w:spacing w:before="240" w:after="64" w:line="317" w:lineRule="auto"/>
      <w:outlineLvl w:val="5"/>
    </w:pPr>
    <w:rPr>
      <w:rFonts w:ascii="Arial" w:eastAsia="黑体" w:hAnsi="Arial" w:cs="Times New Roman"/>
      <w:b/>
      <w:bCs/>
      <w:sz w:val="24"/>
      <w:szCs w:val="24"/>
    </w:rPr>
  </w:style>
  <w:style w:type="paragraph" w:styleId="7">
    <w:name w:val="heading 7"/>
    <w:basedOn w:val="a2"/>
    <w:next w:val="a2"/>
    <w:link w:val="70"/>
    <w:qFormat/>
    <w:rsid w:val="0095186E"/>
    <w:pPr>
      <w:keepNext/>
      <w:keepLines/>
      <w:numPr>
        <w:ilvl w:val="6"/>
        <w:numId w:val="1"/>
      </w:numPr>
      <w:tabs>
        <w:tab w:val="left" w:pos="1296"/>
      </w:tabs>
      <w:spacing w:before="240" w:after="64" w:line="317" w:lineRule="auto"/>
      <w:outlineLvl w:val="6"/>
    </w:pPr>
    <w:rPr>
      <w:rFonts w:ascii="Times New Roman" w:eastAsia="宋体" w:hAnsi="Times New Roman" w:cs="Times New Roman"/>
      <w:b/>
      <w:bCs/>
      <w:sz w:val="24"/>
      <w:szCs w:val="24"/>
    </w:rPr>
  </w:style>
  <w:style w:type="paragraph" w:styleId="8">
    <w:name w:val="heading 8"/>
    <w:basedOn w:val="a2"/>
    <w:next w:val="a2"/>
    <w:link w:val="80"/>
    <w:qFormat/>
    <w:rsid w:val="0095186E"/>
    <w:pPr>
      <w:keepNext/>
      <w:keepLines/>
      <w:numPr>
        <w:ilvl w:val="7"/>
        <w:numId w:val="1"/>
      </w:numPr>
      <w:tabs>
        <w:tab w:val="left" w:pos="1440"/>
      </w:tabs>
      <w:spacing w:before="240" w:after="64" w:line="317" w:lineRule="auto"/>
      <w:outlineLvl w:val="7"/>
    </w:pPr>
    <w:rPr>
      <w:rFonts w:ascii="Arial" w:eastAsia="黑体" w:hAnsi="Arial" w:cs="Times New Roman"/>
      <w:sz w:val="24"/>
      <w:szCs w:val="24"/>
    </w:rPr>
  </w:style>
  <w:style w:type="paragraph" w:styleId="9">
    <w:name w:val="heading 9"/>
    <w:basedOn w:val="a2"/>
    <w:next w:val="a2"/>
    <w:link w:val="90"/>
    <w:qFormat/>
    <w:rsid w:val="0095186E"/>
    <w:pPr>
      <w:keepNext/>
      <w:keepLines/>
      <w:numPr>
        <w:ilvl w:val="8"/>
        <w:numId w:val="1"/>
      </w:numPr>
      <w:tabs>
        <w:tab w:val="left" w:pos="1584"/>
      </w:tabs>
      <w:spacing w:before="240" w:after="64" w:line="317" w:lineRule="auto"/>
      <w:outlineLvl w:val="8"/>
    </w:pPr>
    <w:rPr>
      <w:rFonts w:ascii="Arial" w:eastAsia="黑体" w:hAnsi="Arial" w:cs="Times New Roman"/>
      <w:sz w:val="24"/>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qFormat/>
    <w:rsid w:val="0095186E"/>
    <w:rPr>
      <w:rFonts w:ascii="Times New Roman" w:eastAsia="华文中宋" w:hAnsi="Times New Roman"/>
      <w:b/>
      <w:sz w:val="44"/>
      <w:szCs w:val="24"/>
    </w:rPr>
  </w:style>
  <w:style w:type="character" w:customStyle="1" w:styleId="21">
    <w:name w:val="标题 2 字符"/>
    <w:basedOn w:val="a4"/>
    <w:link w:val="2"/>
    <w:uiPriority w:val="9"/>
    <w:qFormat/>
    <w:rsid w:val="0095186E"/>
    <w:rPr>
      <w:rFonts w:ascii="Times New Roman" w:eastAsia="华文中宋" w:hAnsi="Times New Roman"/>
      <w:b/>
      <w:sz w:val="32"/>
      <w:szCs w:val="24"/>
    </w:rPr>
  </w:style>
  <w:style w:type="character" w:customStyle="1" w:styleId="30">
    <w:name w:val="标题 3 字符"/>
    <w:basedOn w:val="a4"/>
    <w:link w:val="3"/>
    <w:uiPriority w:val="9"/>
    <w:qFormat/>
    <w:rsid w:val="0095186E"/>
    <w:rPr>
      <w:rFonts w:ascii="Times New Roman" w:eastAsia="华文中宋" w:hAnsi="Times New Roman" w:cs="Times New Roman"/>
      <w:b/>
      <w:bCs/>
      <w:sz w:val="28"/>
      <w:szCs w:val="32"/>
    </w:rPr>
  </w:style>
  <w:style w:type="character" w:customStyle="1" w:styleId="40">
    <w:name w:val="标题 4 字符"/>
    <w:basedOn w:val="a4"/>
    <w:link w:val="4"/>
    <w:uiPriority w:val="9"/>
    <w:qFormat/>
    <w:rsid w:val="0095186E"/>
    <w:rPr>
      <w:rFonts w:ascii="Times New Roman" w:eastAsia="华文中宋" w:hAnsi="Times New Roman" w:cs="Times New Roman"/>
      <w:b/>
      <w:bCs/>
      <w:sz w:val="24"/>
      <w:szCs w:val="28"/>
    </w:rPr>
  </w:style>
  <w:style w:type="character" w:customStyle="1" w:styleId="50">
    <w:name w:val="标题 5 字符"/>
    <w:basedOn w:val="a4"/>
    <w:link w:val="5"/>
    <w:qFormat/>
    <w:rsid w:val="0095186E"/>
    <w:rPr>
      <w:rFonts w:ascii="Times New Roman" w:eastAsia="宋体" w:hAnsi="Times New Roman" w:cs="Times New Roman"/>
      <w:b/>
      <w:bCs/>
      <w:noProof/>
      <w:sz w:val="24"/>
      <w:szCs w:val="28"/>
    </w:rPr>
  </w:style>
  <w:style w:type="character" w:customStyle="1" w:styleId="60">
    <w:name w:val="标题 6 字符"/>
    <w:basedOn w:val="a4"/>
    <w:link w:val="6"/>
    <w:qFormat/>
    <w:rsid w:val="0095186E"/>
    <w:rPr>
      <w:rFonts w:ascii="Arial" w:eastAsia="黑体" w:hAnsi="Arial" w:cs="Times New Roman"/>
      <w:b/>
      <w:bCs/>
      <w:noProof/>
      <w:sz w:val="24"/>
      <w:szCs w:val="24"/>
    </w:rPr>
  </w:style>
  <w:style w:type="character" w:customStyle="1" w:styleId="70">
    <w:name w:val="标题 7 字符"/>
    <w:basedOn w:val="a4"/>
    <w:link w:val="7"/>
    <w:qFormat/>
    <w:rsid w:val="0095186E"/>
    <w:rPr>
      <w:rFonts w:ascii="Times New Roman" w:eastAsia="宋体" w:hAnsi="Times New Roman" w:cs="Times New Roman"/>
      <w:b/>
      <w:bCs/>
      <w:noProof/>
      <w:sz w:val="24"/>
      <w:szCs w:val="24"/>
    </w:rPr>
  </w:style>
  <w:style w:type="character" w:customStyle="1" w:styleId="80">
    <w:name w:val="标题 8 字符"/>
    <w:basedOn w:val="a4"/>
    <w:link w:val="8"/>
    <w:qFormat/>
    <w:rsid w:val="0095186E"/>
    <w:rPr>
      <w:rFonts w:ascii="Arial" w:eastAsia="黑体" w:hAnsi="Arial" w:cs="Times New Roman"/>
      <w:noProof/>
      <w:sz w:val="24"/>
      <w:szCs w:val="24"/>
    </w:rPr>
  </w:style>
  <w:style w:type="character" w:customStyle="1" w:styleId="90">
    <w:name w:val="标题 9 字符"/>
    <w:basedOn w:val="a4"/>
    <w:link w:val="9"/>
    <w:qFormat/>
    <w:rsid w:val="0095186E"/>
    <w:rPr>
      <w:rFonts w:ascii="Arial" w:eastAsia="黑体" w:hAnsi="Arial" w:cs="Times New Roman"/>
      <w:noProof/>
      <w:sz w:val="24"/>
      <w:szCs w:val="21"/>
    </w:rPr>
  </w:style>
  <w:style w:type="paragraph" w:customStyle="1" w:styleId="20">
    <w:name w:val="正文2"/>
    <w:basedOn w:val="a2"/>
    <w:link w:val="2Char"/>
    <w:autoRedefine/>
    <w:qFormat/>
    <w:rsid w:val="0095186E"/>
    <w:pPr>
      <w:ind w:firstLineChars="200" w:firstLine="420"/>
    </w:pPr>
    <w:rPr>
      <w:rFonts w:ascii="Times New Roman" w:hAnsi="Times New Roman"/>
    </w:rPr>
  </w:style>
  <w:style w:type="character" w:customStyle="1" w:styleId="2Char">
    <w:name w:val="正文2 Char"/>
    <w:link w:val="20"/>
    <w:qFormat/>
    <w:rsid w:val="0095186E"/>
    <w:rPr>
      <w:rFonts w:ascii="Times New Roman" w:hAnsi="Times New Roman"/>
      <w:noProof/>
    </w:rPr>
  </w:style>
  <w:style w:type="paragraph" w:styleId="a3">
    <w:name w:val="Normal Indent"/>
    <w:basedOn w:val="a2"/>
    <w:uiPriority w:val="99"/>
    <w:unhideWhenUsed/>
    <w:qFormat/>
    <w:rsid w:val="0095186E"/>
    <w:pPr>
      <w:ind w:firstLineChars="200" w:firstLine="420"/>
    </w:pPr>
  </w:style>
  <w:style w:type="paragraph" w:styleId="TOC">
    <w:name w:val="TOC Heading"/>
    <w:basedOn w:val="1"/>
    <w:next w:val="a2"/>
    <w:uiPriority w:val="39"/>
    <w:qFormat/>
    <w:rsid w:val="0095186E"/>
    <w:pPr>
      <w:numPr>
        <w:numId w:val="0"/>
      </w:numPr>
      <w:spacing w:after="0" w:line="276" w:lineRule="auto"/>
      <w:jc w:val="left"/>
      <w:outlineLvl w:val="9"/>
    </w:pPr>
    <w:rPr>
      <w:rFonts w:ascii="Cambria" w:eastAsia="宋体" w:hAnsi="Cambria"/>
      <w:b w:val="0"/>
      <w:bCs/>
      <w:color w:val="365F91"/>
      <w:kern w:val="0"/>
      <w:sz w:val="28"/>
      <w:szCs w:val="28"/>
    </w:rPr>
  </w:style>
  <w:style w:type="paragraph" w:customStyle="1" w:styleId="41">
    <w:name w:val="标题 41"/>
    <w:basedOn w:val="a2"/>
    <w:next w:val="a3"/>
    <w:link w:val="41Char"/>
    <w:autoRedefine/>
    <w:qFormat/>
    <w:rsid w:val="0095186E"/>
    <w:pPr>
      <w:keepNext/>
      <w:keepLines/>
      <w:tabs>
        <w:tab w:val="left" w:pos="3558"/>
      </w:tabs>
      <w:spacing w:before="100" w:beforeAutospacing="1" w:after="100" w:afterAutospacing="1" w:line="360" w:lineRule="auto"/>
      <w:outlineLvl w:val="4"/>
    </w:pPr>
    <w:rPr>
      <w:rFonts w:ascii="Times New Roman" w:eastAsia="仿宋_GB2312" w:hAnsi="Times New Roman" w:cs="Times New Roman"/>
      <w:bCs/>
      <w:sz w:val="24"/>
      <w:szCs w:val="28"/>
    </w:rPr>
  </w:style>
  <w:style w:type="character" w:customStyle="1" w:styleId="41Char">
    <w:name w:val="标题 41 Char"/>
    <w:basedOn w:val="a4"/>
    <w:link w:val="41"/>
    <w:rsid w:val="0095186E"/>
    <w:rPr>
      <w:rFonts w:ascii="Times New Roman" w:eastAsia="仿宋_GB2312" w:hAnsi="Times New Roman" w:cs="Times New Roman"/>
      <w:bCs/>
      <w:noProof/>
      <w:sz w:val="24"/>
      <w:szCs w:val="28"/>
    </w:rPr>
  </w:style>
  <w:style w:type="paragraph" w:customStyle="1" w:styleId="a1">
    <w:name w:val="参考文献"/>
    <w:qFormat/>
    <w:rsid w:val="0095186E"/>
    <w:pPr>
      <w:widowControl w:val="0"/>
      <w:numPr>
        <w:numId w:val="2"/>
      </w:numPr>
      <w:tabs>
        <w:tab w:val="left" w:pos="900"/>
      </w:tabs>
      <w:spacing w:line="324" w:lineRule="auto"/>
    </w:pPr>
    <w:rPr>
      <w:rFonts w:ascii="Times New Roman" w:eastAsia="宋体" w:hAnsi="Times New Roman" w:cs="宋体"/>
      <w:kern w:val="0"/>
      <w:sz w:val="24"/>
      <w:szCs w:val="24"/>
    </w:rPr>
  </w:style>
  <w:style w:type="character" w:styleId="a7">
    <w:name w:val="Hyperlink"/>
    <w:uiPriority w:val="99"/>
    <w:qFormat/>
    <w:rsid w:val="0095186E"/>
    <w:rPr>
      <w:color w:val="auto"/>
      <w:u w:val="none"/>
    </w:rPr>
  </w:style>
  <w:style w:type="paragraph" w:styleId="a8">
    <w:name w:val="Plain Text"/>
    <w:basedOn w:val="a2"/>
    <w:link w:val="a9"/>
    <w:qFormat/>
    <w:rsid w:val="0095186E"/>
    <w:pPr>
      <w:widowControl/>
      <w:spacing w:line="360" w:lineRule="auto"/>
      <w:ind w:firstLineChars="200" w:firstLine="200"/>
      <w:jc w:val="left"/>
    </w:pPr>
    <w:rPr>
      <w:rFonts w:ascii="宋体" w:eastAsia="宋体" w:hAnsi="Courier New" w:cs="Times New Roman"/>
      <w:szCs w:val="24"/>
    </w:rPr>
  </w:style>
  <w:style w:type="character" w:customStyle="1" w:styleId="a9">
    <w:name w:val="纯文本 字符"/>
    <w:basedOn w:val="a4"/>
    <w:link w:val="a8"/>
    <w:qFormat/>
    <w:rsid w:val="0095186E"/>
    <w:rPr>
      <w:rFonts w:ascii="宋体" w:eastAsia="宋体" w:hAnsi="Courier New" w:cs="Times New Roman"/>
      <w:noProof/>
      <w:szCs w:val="24"/>
    </w:rPr>
  </w:style>
  <w:style w:type="character" w:customStyle="1" w:styleId="CharChar">
    <w:name w:val="纯文本 Char Char"/>
    <w:qFormat/>
    <w:rsid w:val="0095186E"/>
    <w:rPr>
      <w:rFonts w:ascii="宋体" w:hAnsi="Courier New" w:cs="Courier New"/>
      <w:kern w:val="2"/>
      <w:sz w:val="21"/>
      <w:szCs w:val="21"/>
    </w:rPr>
  </w:style>
  <w:style w:type="character" w:styleId="aa">
    <w:name w:val="FollowedHyperlink"/>
    <w:qFormat/>
    <w:rsid w:val="0095186E"/>
    <w:rPr>
      <w:color w:val="800080"/>
      <w:u w:val="single"/>
    </w:rPr>
  </w:style>
  <w:style w:type="paragraph" w:styleId="ab">
    <w:name w:val="footnote text"/>
    <w:basedOn w:val="a2"/>
    <w:link w:val="ac"/>
    <w:uiPriority w:val="99"/>
    <w:qFormat/>
    <w:rsid w:val="0095186E"/>
    <w:pPr>
      <w:snapToGrid w:val="0"/>
      <w:spacing w:line="360" w:lineRule="auto"/>
      <w:ind w:firstLineChars="200" w:firstLine="200"/>
    </w:pPr>
    <w:rPr>
      <w:rFonts w:ascii="Times New Roman" w:eastAsia="宋体" w:hAnsi="Times New Roman" w:cs="Times New Roman"/>
      <w:sz w:val="18"/>
      <w:szCs w:val="18"/>
    </w:rPr>
  </w:style>
  <w:style w:type="character" w:customStyle="1" w:styleId="ac">
    <w:name w:val="脚注文本 字符"/>
    <w:basedOn w:val="a4"/>
    <w:link w:val="ab"/>
    <w:uiPriority w:val="99"/>
    <w:qFormat/>
    <w:rsid w:val="0095186E"/>
    <w:rPr>
      <w:rFonts w:ascii="Times New Roman" w:eastAsia="宋体" w:hAnsi="Times New Roman" w:cs="Times New Roman"/>
      <w:noProof/>
      <w:sz w:val="18"/>
      <w:szCs w:val="18"/>
    </w:rPr>
  </w:style>
  <w:style w:type="character" w:styleId="ad">
    <w:name w:val="footnote reference"/>
    <w:uiPriority w:val="99"/>
    <w:qFormat/>
    <w:rsid w:val="0095186E"/>
    <w:rPr>
      <w:vertAlign w:val="superscript"/>
    </w:rPr>
  </w:style>
  <w:style w:type="paragraph" w:customStyle="1" w:styleId="a0">
    <w:name w:val="列表编号：参考文献"/>
    <w:basedOn w:val="a2"/>
    <w:qFormat/>
    <w:rsid w:val="0095186E"/>
    <w:pPr>
      <w:numPr>
        <w:numId w:val="3"/>
      </w:numPr>
      <w:spacing w:line="360" w:lineRule="auto"/>
      <w:ind w:firstLineChars="200" w:firstLine="200"/>
    </w:pPr>
    <w:rPr>
      <w:rFonts w:ascii="Times New Roman" w:eastAsia="宋体" w:hAnsi="Times New Roman" w:cs="Times New Roman"/>
      <w:sz w:val="24"/>
      <w:szCs w:val="24"/>
    </w:rPr>
  </w:style>
  <w:style w:type="paragraph" w:styleId="a">
    <w:name w:val="List Bullet"/>
    <w:basedOn w:val="a3"/>
    <w:qFormat/>
    <w:rsid w:val="0095186E"/>
    <w:pPr>
      <w:numPr>
        <w:numId w:val="5"/>
      </w:numPr>
      <w:tabs>
        <w:tab w:val="left" w:pos="902"/>
      </w:tabs>
      <w:spacing w:line="360" w:lineRule="auto"/>
      <w:ind w:firstLineChars="0" w:firstLine="0"/>
    </w:pPr>
    <w:rPr>
      <w:rFonts w:ascii="Times New Roman" w:eastAsia="宋体" w:hAnsi="Times New Roman" w:cs="Times New Roman"/>
      <w:sz w:val="24"/>
      <w:szCs w:val="24"/>
    </w:rPr>
  </w:style>
  <w:style w:type="paragraph" w:styleId="ae">
    <w:name w:val="List Paragraph"/>
    <w:basedOn w:val="a2"/>
    <w:uiPriority w:val="34"/>
    <w:qFormat/>
    <w:rsid w:val="0095186E"/>
    <w:pPr>
      <w:spacing w:line="360" w:lineRule="auto"/>
      <w:ind w:firstLineChars="200" w:firstLine="420"/>
    </w:pPr>
    <w:rPr>
      <w:rFonts w:ascii="Calibri" w:eastAsia="宋体" w:hAnsi="Calibri" w:cs="Times New Roman"/>
    </w:rPr>
  </w:style>
  <w:style w:type="paragraph" w:customStyle="1" w:styleId="af">
    <w:name w:val="论文正文"/>
    <w:basedOn w:val="a2"/>
    <w:link w:val="CharChar0"/>
    <w:qFormat/>
    <w:rsid w:val="0095186E"/>
    <w:pPr>
      <w:spacing w:line="300" w:lineRule="auto"/>
      <w:ind w:firstLineChars="200" w:firstLine="420"/>
      <w:jc w:val="left"/>
    </w:pPr>
    <w:rPr>
      <w:rFonts w:ascii="Cambria Math" w:eastAsia="宋体" w:hAnsi="Cambria Math" w:cs="Times New Roman"/>
      <w:sz w:val="24"/>
    </w:rPr>
  </w:style>
  <w:style w:type="character" w:customStyle="1" w:styleId="CharChar0">
    <w:name w:val="论文正文 Char Char"/>
    <w:link w:val="af"/>
    <w:qFormat/>
    <w:rsid w:val="0095186E"/>
    <w:rPr>
      <w:rFonts w:ascii="Cambria Math" w:eastAsia="宋体" w:hAnsi="Cambria Math" w:cs="Times New Roman"/>
      <w:noProof/>
      <w:sz w:val="24"/>
    </w:rPr>
  </w:style>
  <w:style w:type="paragraph" w:styleId="af0">
    <w:name w:val="caption"/>
    <w:basedOn w:val="a2"/>
    <w:next w:val="a2"/>
    <w:autoRedefine/>
    <w:uiPriority w:val="35"/>
    <w:unhideWhenUsed/>
    <w:qFormat/>
    <w:rsid w:val="0095186E"/>
    <w:pPr>
      <w:jc w:val="center"/>
    </w:pPr>
    <w:rPr>
      <w:rFonts w:ascii="Times New Roman" w:eastAsia="宋体" w:hAnsi="Times New Roman" w:cstheme="majorBidi"/>
      <w:sz w:val="18"/>
      <w:szCs w:val="20"/>
    </w:rPr>
  </w:style>
  <w:style w:type="table" w:styleId="af1">
    <w:name w:val="Table Grid"/>
    <w:basedOn w:val="a5"/>
    <w:uiPriority w:val="39"/>
    <w:qFormat/>
    <w:rsid w:val="0095186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annotation text"/>
    <w:basedOn w:val="a2"/>
    <w:link w:val="af3"/>
    <w:uiPriority w:val="99"/>
    <w:unhideWhenUsed/>
    <w:qFormat/>
    <w:rsid w:val="0095186E"/>
    <w:pPr>
      <w:jc w:val="left"/>
    </w:pPr>
    <w:rPr>
      <w:noProof w:val="0"/>
    </w:rPr>
  </w:style>
  <w:style w:type="character" w:customStyle="1" w:styleId="af3">
    <w:name w:val="批注文字 字符"/>
    <w:basedOn w:val="a4"/>
    <w:link w:val="af2"/>
    <w:uiPriority w:val="99"/>
    <w:rsid w:val="0095186E"/>
  </w:style>
  <w:style w:type="paragraph" w:styleId="af4">
    <w:name w:val="Normal (Web)"/>
    <w:basedOn w:val="a2"/>
    <w:uiPriority w:val="99"/>
    <w:unhideWhenUsed/>
    <w:rsid w:val="0095186E"/>
    <w:pPr>
      <w:spacing w:beforeAutospacing="1" w:afterAutospacing="1"/>
      <w:jc w:val="left"/>
    </w:pPr>
    <w:rPr>
      <w:rFonts w:cs="Times New Roman"/>
      <w:noProof w:val="0"/>
      <w:kern w:val="0"/>
      <w:sz w:val="24"/>
    </w:rPr>
  </w:style>
  <w:style w:type="character" w:styleId="af5">
    <w:name w:val="Strong"/>
    <w:basedOn w:val="a4"/>
    <w:uiPriority w:val="22"/>
    <w:qFormat/>
    <w:rsid w:val="0095186E"/>
    <w:rPr>
      <w:b/>
    </w:rPr>
  </w:style>
  <w:style w:type="character" w:styleId="af6">
    <w:name w:val="annotation reference"/>
    <w:basedOn w:val="a4"/>
    <w:uiPriority w:val="99"/>
    <w:unhideWhenUsed/>
    <w:qFormat/>
    <w:rsid w:val="0095186E"/>
    <w:rPr>
      <w:sz w:val="21"/>
      <w:szCs w:val="21"/>
    </w:rPr>
  </w:style>
  <w:style w:type="paragraph" w:customStyle="1" w:styleId="TOC1">
    <w:name w:val="TOC 标题1"/>
    <w:basedOn w:val="1"/>
    <w:next w:val="a2"/>
    <w:uiPriority w:val="39"/>
    <w:qFormat/>
    <w:rsid w:val="0095186E"/>
    <w:pPr>
      <w:keepNext w:val="0"/>
      <w:numPr>
        <w:numId w:val="0"/>
      </w:numPr>
      <w:tabs>
        <w:tab w:val="left" w:pos="601"/>
      </w:tabs>
      <w:spacing w:before="480" w:after="0" w:line="276" w:lineRule="auto"/>
      <w:jc w:val="left"/>
      <w:outlineLvl w:val="9"/>
    </w:pPr>
    <w:rPr>
      <w:rFonts w:ascii="Cambria" w:eastAsia="宋体" w:hAnsi="Cambria"/>
      <w:b w:val="0"/>
      <w:bCs/>
      <w:color w:val="365F91"/>
      <w:kern w:val="0"/>
      <w:sz w:val="28"/>
      <w:szCs w:val="28"/>
    </w:rPr>
  </w:style>
  <w:style w:type="paragraph" w:customStyle="1" w:styleId="11">
    <w:name w:val="列出段落1"/>
    <w:basedOn w:val="a2"/>
    <w:qFormat/>
    <w:rsid w:val="0095186E"/>
    <w:pPr>
      <w:spacing w:line="360" w:lineRule="auto"/>
      <w:ind w:firstLineChars="200" w:firstLine="420"/>
    </w:pPr>
    <w:rPr>
      <w:rFonts w:ascii="Calibri" w:eastAsia="宋体" w:hAnsi="Calibri" w:cs="Times New Roman"/>
      <w:noProof w:val="0"/>
    </w:rPr>
  </w:style>
  <w:style w:type="paragraph" w:customStyle="1" w:styleId="Body">
    <w:name w:val="Body"/>
    <w:basedOn w:val="a2"/>
    <w:qFormat/>
    <w:rsid w:val="0095186E"/>
    <w:pPr>
      <w:spacing w:after="120"/>
    </w:pPr>
    <w:rPr>
      <w:rFonts w:ascii="Times New Roman" w:eastAsia="Times New Roman" w:hAnsi="Times New Roman" w:cs="Times New Roman"/>
      <w:noProof w:val="0"/>
      <w:sz w:val="24"/>
      <w:szCs w:val="20"/>
    </w:rPr>
  </w:style>
  <w:style w:type="paragraph" w:styleId="af7">
    <w:name w:val="Balloon Text"/>
    <w:basedOn w:val="a2"/>
    <w:link w:val="af8"/>
    <w:uiPriority w:val="99"/>
    <w:semiHidden/>
    <w:unhideWhenUsed/>
    <w:rsid w:val="0095186E"/>
    <w:rPr>
      <w:noProof w:val="0"/>
      <w:sz w:val="18"/>
      <w:szCs w:val="18"/>
    </w:rPr>
  </w:style>
  <w:style w:type="character" w:customStyle="1" w:styleId="af8">
    <w:name w:val="批注框文本 字符"/>
    <w:basedOn w:val="a4"/>
    <w:link w:val="af7"/>
    <w:uiPriority w:val="99"/>
    <w:semiHidden/>
    <w:rsid w:val="0095186E"/>
    <w:rPr>
      <w:sz w:val="18"/>
      <w:szCs w:val="18"/>
    </w:rPr>
  </w:style>
  <w:style w:type="paragraph" w:styleId="af9">
    <w:name w:val="header"/>
    <w:basedOn w:val="a2"/>
    <w:link w:val="afa"/>
    <w:uiPriority w:val="99"/>
    <w:unhideWhenUsed/>
    <w:rsid w:val="0095186E"/>
    <w:pPr>
      <w:pBdr>
        <w:bottom w:val="single" w:sz="6" w:space="1" w:color="auto"/>
      </w:pBdr>
      <w:tabs>
        <w:tab w:val="center" w:pos="4153"/>
        <w:tab w:val="right" w:pos="8306"/>
      </w:tabs>
      <w:snapToGrid w:val="0"/>
      <w:jc w:val="center"/>
    </w:pPr>
    <w:rPr>
      <w:noProof w:val="0"/>
      <w:sz w:val="18"/>
      <w:szCs w:val="18"/>
    </w:rPr>
  </w:style>
  <w:style w:type="character" w:customStyle="1" w:styleId="afa">
    <w:name w:val="页眉 字符"/>
    <w:basedOn w:val="a4"/>
    <w:link w:val="af9"/>
    <w:uiPriority w:val="99"/>
    <w:rsid w:val="0095186E"/>
    <w:rPr>
      <w:sz w:val="18"/>
      <w:szCs w:val="18"/>
    </w:rPr>
  </w:style>
  <w:style w:type="paragraph" w:styleId="afb">
    <w:name w:val="footer"/>
    <w:basedOn w:val="a2"/>
    <w:link w:val="afc"/>
    <w:uiPriority w:val="99"/>
    <w:unhideWhenUsed/>
    <w:rsid w:val="0095186E"/>
    <w:pPr>
      <w:tabs>
        <w:tab w:val="center" w:pos="4153"/>
        <w:tab w:val="right" w:pos="8306"/>
      </w:tabs>
      <w:snapToGrid w:val="0"/>
      <w:jc w:val="left"/>
    </w:pPr>
    <w:rPr>
      <w:noProof w:val="0"/>
      <w:sz w:val="18"/>
      <w:szCs w:val="18"/>
    </w:rPr>
  </w:style>
  <w:style w:type="character" w:customStyle="1" w:styleId="afc">
    <w:name w:val="页脚 字符"/>
    <w:basedOn w:val="a4"/>
    <w:link w:val="afb"/>
    <w:uiPriority w:val="99"/>
    <w:rsid w:val="0095186E"/>
    <w:rPr>
      <w:sz w:val="18"/>
      <w:szCs w:val="18"/>
    </w:rPr>
  </w:style>
  <w:style w:type="paragraph" w:styleId="22">
    <w:name w:val="toc 2"/>
    <w:basedOn w:val="a2"/>
    <w:next w:val="a2"/>
    <w:autoRedefine/>
    <w:uiPriority w:val="39"/>
    <w:unhideWhenUsed/>
    <w:rsid w:val="0095186E"/>
    <w:pPr>
      <w:ind w:leftChars="200" w:left="420"/>
    </w:pPr>
    <w:rPr>
      <w:noProof w:val="0"/>
    </w:rPr>
  </w:style>
  <w:style w:type="paragraph" w:styleId="31">
    <w:name w:val="toc 3"/>
    <w:basedOn w:val="a2"/>
    <w:next w:val="a2"/>
    <w:autoRedefine/>
    <w:uiPriority w:val="39"/>
    <w:unhideWhenUsed/>
    <w:rsid w:val="0095186E"/>
    <w:pPr>
      <w:ind w:leftChars="400" w:left="840"/>
    </w:pPr>
    <w:rPr>
      <w:noProof w:val="0"/>
    </w:rPr>
  </w:style>
  <w:style w:type="paragraph" w:styleId="12">
    <w:name w:val="toc 1"/>
    <w:basedOn w:val="a2"/>
    <w:next w:val="a2"/>
    <w:autoRedefine/>
    <w:uiPriority w:val="39"/>
    <w:unhideWhenUsed/>
    <w:rsid w:val="0095186E"/>
    <w:pPr>
      <w:widowControl/>
      <w:spacing w:after="100" w:line="259" w:lineRule="auto"/>
      <w:jc w:val="left"/>
    </w:pPr>
    <w:rPr>
      <w:rFonts w:cs="Times New Roman"/>
      <w:noProof w:val="0"/>
      <w:kern w:val="0"/>
      <w:sz w:val="22"/>
    </w:rPr>
  </w:style>
  <w:style w:type="paragraph" w:customStyle="1" w:styleId="comments-section">
    <w:name w:val="comments-section"/>
    <w:basedOn w:val="a2"/>
    <w:rsid w:val="0095186E"/>
    <w:pPr>
      <w:widowControl/>
      <w:spacing w:before="100" w:beforeAutospacing="1" w:after="100" w:afterAutospacing="1"/>
      <w:jc w:val="left"/>
    </w:pPr>
    <w:rPr>
      <w:rFonts w:ascii="宋体" w:eastAsia="宋体" w:hAnsi="宋体" w:cs="宋体"/>
      <w:noProof w:val="0"/>
      <w:kern w:val="0"/>
      <w:sz w:val="24"/>
      <w:szCs w:val="24"/>
    </w:rPr>
  </w:style>
  <w:style w:type="character" w:customStyle="1" w:styleId="HTML">
    <w:name w:val="HTML 预设格式 字符"/>
    <w:basedOn w:val="a4"/>
    <w:link w:val="HTML0"/>
    <w:uiPriority w:val="99"/>
    <w:semiHidden/>
    <w:rsid w:val="0095186E"/>
    <w:rPr>
      <w:rFonts w:ascii="宋体" w:eastAsia="宋体" w:hAnsi="宋体" w:cs="宋体"/>
      <w:kern w:val="0"/>
      <w:sz w:val="24"/>
      <w:szCs w:val="24"/>
    </w:rPr>
  </w:style>
  <w:style w:type="paragraph" w:styleId="HTML0">
    <w:name w:val="HTML Preformatted"/>
    <w:basedOn w:val="a2"/>
    <w:link w:val="HTML"/>
    <w:uiPriority w:val="99"/>
    <w:semiHidden/>
    <w:unhideWhenUsed/>
    <w:rsid w:val="009518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1">
    <w:name w:val="HTML 预设格式 字符1"/>
    <w:basedOn w:val="a4"/>
    <w:uiPriority w:val="99"/>
    <w:semiHidden/>
    <w:rsid w:val="0095186E"/>
    <w:rPr>
      <w:rFonts w:ascii="Courier New" w:hAnsi="Courier New" w:cs="Courier New"/>
      <w:noProof/>
      <w:sz w:val="20"/>
      <w:szCs w:val="20"/>
    </w:rPr>
  </w:style>
  <w:style w:type="paragraph" w:styleId="afd">
    <w:name w:val="endnote text"/>
    <w:basedOn w:val="a2"/>
    <w:link w:val="afe"/>
    <w:uiPriority w:val="99"/>
    <w:semiHidden/>
    <w:unhideWhenUsed/>
    <w:rsid w:val="0095186E"/>
    <w:pPr>
      <w:snapToGrid w:val="0"/>
      <w:jc w:val="left"/>
    </w:pPr>
  </w:style>
  <w:style w:type="character" w:customStyle="1" w:styleId="afe">
    <w:name w:val="尾注文本 字符"/>
    <w:basedOn w:val="a4"/>
    <w:link w:val="afd"/>
    <w:uiPriority w:val="99"/>
    <w:semiHidden/>
    <w:rsid w:val="0095186E"/>
    <w:rPr>
      <w:noProof/>
    </w:rPr>
  </w:style>
  <w:style w:type="character" w:styleId="aff">
    <w:name w:val="endnote reference"/>
    <w:basedOn w:val="a4"/>
    <w:uiPriority w:val="99"/>
    <w:semiHidden/>
    <w:unhideWhenUsed/>
    <w:rsid w:val="0095186E"/>
    <w:rPr>
      <w:vertAlign w:val="superscript"/>
    </w:rPr>
  </w:style>
  <w:style w:type="table" w:styleId="-6">
    <w:name w:val="Light Grid Accent 6"/>
    <w:basedOn w:val="a5"/>
    <w:uiPriority w:val="62"/>
    <w:semiHidden/>
    <w:unhideWhenUsed/>
    <w:rsid w:val="0095186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customStyle="1" w:styleId="aff0">
    <w:name w:val="毕设正文"/>
    <w:basedOn w:val="aff1"/>
    <w:link w:val="aff2"/>
    <w:qFormat/>
    <w:rsid w:val="0095186E"/>
    <w:pPr>
      <w:spacing w:line="360" w:lineRule="auto"/>
      <w:ind w:firstLineChars="200" w:firstLine="480"/>
    </w:pPr>
    <w:rPr>
      <w:rFonts w:ascii="Times New Roman" w:eastAsia="宋体" w:hAnsi="Times New Roman" w:cs="Times New Roman"/>
      <w:noProof w:val="0"/>
      <w:color w:val="000000"/>
      <w:kern w:val="0"/>
      <w:sz w:val="24"/>
      <w:szCs w:val="24"/>
    </w:rPr>
  </w:style>
  <w:style w:type="character" w:customStyle="1" w:styleId="aff2">
    <w:name w:val="毕设正文 字符"/>
    <w:basedOn w:val="a4"/>
    <w:link w:val="aff0"/>
    <w:rsid w:val="0095186E"/>
    <w:rPr>
      <w:rFonts w:ascii="Times New Roman" w:eastAsia="宋体" w:hAnsi="Times New Roman" w:cs="Times New Roman"/>
      <w:color w:val="000000"/>
      <w:kern w:val="0"/>
      <w:sz w:val="24"/>
      <w:szCs w:val="24"/>
    </w:rPr>
  </w:style>
  <w:style w:type="paragraph" w:styleId="aff1">
    <w:name w:val="No Spacing"/>
    <w:uiPriority w:val="1"/>
    <w:qFormat/>
    <w:rsid w:val="0095186E"/>
    <w:pPr>
      <w:widowControl w:val="0"/>
      <w:jc w:val="both"/>
    </w:pPr>
    <w:rPr>
      <w:noProof/>
    </w:rPr>
  </w:style>
  <w:style w:type="paragraph" w:styleId="aff3">
    <w:name w:val="annotation subject"/>
    <w:basedOn w:val="af2"/>
    <w:next w:val="af2"/>
    <w:link w:val="aff4"/>
    <w:uiPriority w:val="99"/>
    <w:semiHidden/>
    <w:unhideWhenUsed/>
    <w:rsid w:val="0095186E"/>
    <w:rPr>
      <w:b/>
      <w:bCs/>
      <w:noProof/>
    </w:rPr>
  </w:style>
  <w:style w:type="character" w:customStyle="1" w:styleId="aff4">
    <w:name w:val="批注主题 字符"/>
    <w:basedOn w:val="af3"/>
    <w:link w:val="aff3"/>
    <w:uiPriority w:val="99"/>
    <w:semiHidden/>
    <w:rsid w:val="0095186E"/>
    <w:rPr>
      <w:b/>
      <w:bCs/>
      <w:noProof/>
    </w:rPr>
  </w:style>
  <w:style w:type="character" w:styleId="aff5">
    <w:name w:val="Placeholder Text"/>
    <w:basedOn w:val="a4"/>
    <w:uiPriority w:val="99"/>
    <w:semiHidden/>
    <w:rsid w:val="009518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package" Target="embeddings/Microsoft_Visio_Drawing.vsdx"/><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6549</Words>
  <Characters>37334</Characters>
  <Application>Microsoft Office Word</Application>
  <DocSecurity>0</DocSecurity>
  <Lines>311</Lines>
  <Paragraphs>87</Paragraphs>
  <ScaleCrop>false</ScaleCrop>
  <Company/>
  <LinksUpToDate>false</LinksUpToDate>
  <CharactersWithSpaces>43796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Zhiyuan</dc:creator>
  <cp:keywords/>
  <dc:description/>
  <cp:lastModifiedBy>Shao Zhiyuan</cp:lastModifiedBy>
  <cp:revision>1</cp:revision>
  <dcterms:created xsi:type="dcterms:W3CDTF">2019-12-10T09:06:00Z</dcterms:created>
  <dcterms:modified xsi:type="dcterms:W3CDTF">2019-12-10T09:07:00Z</dcterms:modified>
</cp:coreProperties>
</file>